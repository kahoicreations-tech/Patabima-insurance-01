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F23" w:rsidRDefault="00517223" w:rsidP="00E9741B">
      <w:pPr>
        <w:spacing w:before="2" w:line="180" w:lineRule="exact"/>
      </w:pPr>
      <w:bookmarkStart w:id="0" w:name="_GoBack"/>
      <w:bookmarkEnd w:id="0"/>
      <w:r>
        <w:pict w14:anchorId="4100F657">
          <v:group id="_x0000_s1070" style="position:absolute;margin-left:38.7pt;margin-top:95.25pt;width:541.9pt;height:581.6pt;z-index:-1842;mso-position-horizontal-relative:page;mso-position-vertical-relative:page" coordorigin="774,1905" coordsize="10838,11632">
            <v:shape id="_x0000_s1274" style="position:absolute;left:790;top:1913;width:0;height:118" coordorigin="790,1913" coordsize="0,118" path="m790,1913r,118e" filled="f" strokeweight=".82pt">
              <v:path arrowok="t"/>
            </v:shape>
            <v:shape id="_x0000_s1273" style="position:absolute;left:782;top:1920;width:118;height:0" coordorigin="782,1920" coordsize="118,0" path="m782,1920r118,e" filled="f" strokeweight=".82pt">
              <v:path arrowok="t"/>
            </v:shape>
            <v:shape id="_x0000_s1272" style="position:absolute;left:841;top:1942;width:0;height:89" coordorigin="841,1942" coordsize="0,89" path="m841,1942r,89e" filled="f" strokeweight="3.1pt">
              <v:path arrowok="t"/>
            </v:shape>
            <v:shape id="_x0000_s1271" style="position:absolute;left:811;top:1972;width:89;height:0" coordorigin="811,1972" coordsize="89,0" path="m811,1972r89,e" filled="f" strokeweight="3.1pt">
              <v:path arrowok="t"/>
            </v:shape>
            <v:shape id="_x0000_s1270" style="position:absolute;left:900;top:1920;width:10586;height:0" coordorigin="900,1920" coordsize="10586,0" path="m900,1920r10586,e" filled="f" strokeweight=".82pt">
              <v:path arrowok="t"/>
            </v:shape>
            <v:shape id="_x0000_s1269" style="position:absolute;left:900;top:1972;width:10586;height:0" coordorigin="900,1972" coordsize="10586,0" path="m900,1972r10586,e" filled="f" strokeweight="3.1pt">
              <v:path arrowok="t"/>
            </v:shape>
            <v:shape id="_x0000_s1268" style="position:absolute;left:900;top:2024;width:10586;height:0" coordorigin="900,2024" coordsize="10586,0" path="m900,2024r10586,e" filled="f" strokeweight=".82pt">
              <v:path arrowok="t"/>
            </v:shape>
            <v:shape id="_x0000_s1267" style="position:absolute;left:11596;top:1913;width:0;height:118" coordorigin="11596,1913" coordsize="0,118" path="m11596,1913r,118e" filled="f" strokeweight=".82pt">
              <v:path arrowok="t"/>
            </v:shape>
            <v:shape id="_x0000_s1266" style="position:absolute;left:11486;top:1920;width:118;height:0" coordorigin="11486,1920" coordsize="118,0" path="m11486,1920r118,e" filled="f" strokeweight=".82pt">
              <v:path arrowok="t"/>
            </v:shape>
            <v:shape id="_x0000_s1265" style="position:absolute;left:11545;top:1942;width:0;height:89" coordorigin="11545,1942" coordsize="0,89" path="m11545,1942r,89e" filled="f" strokeweight="3.1pt">
              <v:path arrowok="t"/>
            </v:shape>
            <v:shape id="_x0000_s1264" style="position:absolute;left:11486;top:1972;width:89;height:0" coordorigin="11486,1972" coordsize="89,0" path="m11486,1972r89,e" filled="f" strokeweight="3.1pt">
              <v:path arrowok="t"/>
            </v:shape>
            <v:shape id="_x0000_s1263" style="position:absolute;left:790;top:2031;width:0;height:264" coordorigin="790,2031" coordsize="0,264" path="m790,2031r,264e" filled="f" strokeweight=".82pt">
              <v:path arrowok="t"/>
            </v:shape>
            <v:shape id="_x0000_s1262" style="position:absolute;left:841;top:2031;width:0;height:264" coordorigin="841,2031" coordsize="0,264" path="m841,2031r,264e" filled="f" strokeweight="3.1pt">
              <v:path arrowok="t"/>
            </v:shape>
            <v:shape id="_x0000_s1261" style="position:absolute;left:11596;top:2031;width:0;height:264" coordorigin="11596,2031" coordsize="0,264" path="m11596,2031r,264e" filled="f" strokeweight=".82pt">
              <v:path arrowok="t"/>
            </v:shape>
            <v:shape id="_x0000_s1260" style="position:absolute;left:11545;top:2031;width:0;height:264" coordorigin="11545,2031" coordsize="0,264" path="m11545,2031r,264e" filled="f" strokeweight="3.1pt">
              <v:path arrowok="t"/>
            </v:shape>
            <v:shape id="_x0000_s1259" style="position:absolute;left:790;top:2295;width:0;height:245" coordorigin="790,2295" coordsize="0,245" path="m790,2295r,245e" filled="f" strokeweight=".82pt">
              <v:path arrowok="t"/>
            </v:shape>
            <v:shape id="_x0000_s1258" style="position:absolute;left:841;top:2295;width:0;height:245" coordorigin="841,2295" coordsize="0,245" path="m841,2295r,245e" filled="f" strokeweight="3.1pt">
              <v:path arrowok="t"/>
            </v:shape>
            <v:shape id="_x0000_s1257" style="position:absolute;left:11596;top:2295;width:0;height:245" coordorigin="11596,2295" coordsize="0,245" path="m11596,2295r,245e" filled="f" strokeweight=".82pt">
              <v:path arrowok="t"/>
            </v:shape>
            <v:shape id="_x0000_s1256" style="position:absolute;left:11545;top:2295;width:0;height:245" coordorigin="11545,2295" coordsize="0,245" path="m11545,2295r,245e" filled="f" strokeweight="3.1pt">
              <v:path arrowok="t"/>
            </v:shape>
            <v:shape id="_x0000_s1255" style="position:absolute;left:790;top:2540;width:0;height:242" coordorigin="790,2540" coordsize="0,242" path="m790,2540r,242e" filled="f" strokeweight=".82pt">
              <v:path arrowok="t"/>
            </v:shape>
            <v:shape id="_x0000_s1254" style="position:absolute;left:841;top:2540;width:0;height:242" coordorigin="841,2540" coordsize="0,242" path="m841,2540r,242e" filled="f" strokeweight="3.1pt">
              <v:path arrowok="t"/>
            </v:shape>
            <v:shape id="_x0000_s1253" style="position:absolute;left:11596;top:2540;width:0;height:242" coordorigin="11596,2540" coordsize="0,242" path="m11596,2540r,242e" filled="f" strokeweight=".82pt">
              <v:path arrowok="t"/>
            </v:shape>
            <v:shape id="_x0000_s1252" style="position:absolute;left:11545;top:2540;width:0;height:242" coordorigin="11545,2540" coordsize="0,242" path="m11545,2540r,242e" filled="f" strokeweight="3.1pt">
              <v:path arrowok="t"/>
            </v:shape>
            <v:shape id="_x0000_s1251" style="position:absolute;left:790;top:2782;width:0;height:242" coordorigin="790,2782" coordsize="0,242" path="m790,2782r,242e" filled="f" strokeweight=".82pt">
              <v:path arrowok="t"/>
            </v:shape>
            <v:shape id="_x0000_s1250" style="position:absolute;left:841;top:2782;width:0;height:242" coordorigin="841,2782" coordsize="0,242" path="m841,2782r,242e" filled="f" strokeweight="3.1pt">
              <v:path arrowok="t"/>
            </v:shape>
            <v:shape id="_x0000_s1249" style="position:absolute;left:11596;top:2782;width:0;height:242" coordorigin="11596,2782" coordsize="0,242" path="m11596,2782r,242e" filled="f" strokeweight=".82pt">
              <v:path arrowok="t"/>
            </v:shape>
            <v:shape id="_x0000_s1248" style="position:absolute;left:11545;top:2782;width:0;height:242" coordorigin="11545,2782" coordsize="0,242" path="m11545,2782r,242e" filled="f" strokeweight="3.1pt">
              <v:path arrowok="t"/>
            </v:shape>
            <v:shape id="_x0000_s1247" style="position:absolute;left:790;top:3024;width:0;height:242" coordorigin="790,3024" coordsize="0,242" path="m790,3024r,243e" filled="f" strokeweight=".82pt">
              <v:path arrowok="t"/>
            </v:shape>
            <v:shape id="_x0000_s1246" style="position:absolute;left:841;top:3024;width:0;height:242" coordorigin="841,3024" coordsize="0,242" path="m841,3024r,243e" filled="f" strokeweight="3.1pt">
              <v:path arrowok="t"/>
            </v:shape>
            <v:shape id="_x0000_s1245" style="position:absolute;left:11596;top:3024;width:0;height:242" coordorigin="11596,3024" coordsize="0,242" path="m11596,3024r,243e" filled="f" strokeweight=".82pt">
              <v:path arrowok="t"/>
            </v:shape>
            <v:shape id="_x0000_s1244" style="position:absolute;left:11545;top:3024;width:0;height:242" coordorigin="11545,3024" coordsize="0,242" path="m11545,3024r,243e" filled="f" strokeweight="3.1pt">
              <v:path arrowok="t"/>
            </v:shape>
            <v:shape id="_x0000_s1243" style="position:absolute;left:790;top:3267;width:0;height:689" coordorigin="790,3267" coordsize="0,689" path="m790,3267r,689e" filled="f" strokeweight=".82pt">
              <v:path arrowok="t"/>
            </v:shape>
            <v:shape id="_x0000_s1242" style="position:absolute;left:841;top:3267;width:0;height:689" coordorigin="841,3267" coordsize="0,689" path="m841,3267r,689e" filled="f" strokeweight="3.1pt">
              <v:path arrowok="t"/>
            </v:shape>
            <v:shape id="_x0000_s1241" style="position:absolute;left:11596;top:3267;width:0;height:689" coordorigin="11596,3267" coordsize="0,689" path="m11596,3267r,689e" filled="f" strokeweight=".82pt">
              <v:path arrowok="t"/>
            </v:shape>
            <v:shape id="_x0000_s1240" style="position:absolute;left:11545;top:3267;width:0;height:689" coordorigin="11545,3267" coordsize="0,689" path="m11545,3267r,689e" filled="f" strokeweight="3.1pt">
              <v:path arrowok="t"/>
            </v:shape>
            <v:shape id="_x0000_s1239" style="position:absolute;left:790;top:3956;width:0;height:245" coordorigin="790,3956" coordsize="0,245" path="m790,3956r,244e" filled="f" strokeweight=".82pt">
              <v:path arrowok="t"/>
            </v:shape>
            <v:shape id="_x0000_s1238" style="position:absolute;left:841;top:3956;width:0;height:245" coordorigin="841,3956" coordsize="0,245" path="m841,3956r,244e" filled="f" strokeweight="3.1pt">
              <v:path arrowok="t"/>
            </v:shape>
            <v:shape id="_x0000_s1237" style="position:absolute;left:11596;top:3956;width:0;height:245" coordorigin="11596,3956" coordsize="0,245" path="m11596,3956r,244e" filled="f" strokeweight=".82pt">
              <v:path arrowok="t"/>
            </v:shape>
            <v:shape id="_x0000_s1236" style="position:absolute;left:11545;top:3956;width:0;height:245" coordorigin="11545,3956" coordsize="0,245" path="m11545,3956r,244e" filled="f" strokeweight="3.1pt">
              <v:path arrowok="t"/>
            </v:shape>
            <v:shape id="_x0000_s1235" style="position:absolute;left:790;top:4200;width:0;height:242" coordorigin="790,4200" coordsize="0,242" path="m790,4200r,243e" filled="f" strokeweight=".82pt">
              <v:path arrowok="t"/>
            </v:shape>
            <v:shape id="_x0000_s1234" style="position:absolute;left:841;top:4200;width:0;height:242" coordorigin="841,4200" coordsize="0,242" path="m841,4200r,243e" filled="f" strokeweight="3.1pt">
              <v:path arrowok="t"/>
            </v:shape>
            <v:shape id="_x0000_s1233" style="position:absolute;left:11596;top:4200;width:0;height:242" coordorigin="11596,4200" coordsize="0,242" path="m11596,4200r,243e" filled="f" strokeweight=".82pt">
              <v:path arrowok="t"/>
            </v:shape>
            <v:shape id="_x0000_s1232" style="position:absolute;left:11545;top:4200;width:0;height:242" coordorigin="11545,4200" coordsize="0,242" path="m11545,4200r,243e" filled="f" strokeweight="3.1pt">
              <v:path arrowok="t"/>
            </v:shape>
            <v:shape id="_x0000_s1231" style="position:absolute;left:790;top:4443;width:0;height:242" coordorigin="790,4443" coordsize="0,242" path="m790,4443r,242e" filled="f" strokeweight=".82pt">
              <v:path arrowok="t"/>
            </v:shape>
            <v:shape id="_x0000_s1230" style="position:absolute;left:841;top:4443;width:0;height:242" coordorigin="841,4443" coordsize="0,242" path="m841,4443r,242e" filled="f" strokeweight="3.1pt">
              <v:path arrowok="t"/>
            </v:shape>
            <v:shape id="_x0000_s1229" style="position:absolute;left:11596;top:4443;width:0;height:242" coordorigin="11596,4443" coordsize="0,242" path="m11596,4443r,242e" filled="f" strokeweight=".82pt">
              <v:path arrowok="t"/>
            </v:shape>
            <v:shape id="_x0000_s1228" style="position:absolute;left:11545;top:4443;width:0;height:242" coordorigin="11545,4443" coordsize="0,242" path="m11545,4443r,242e" filled="f" strokeweight="3.1pt">
              <v:path arrowok="t"/>
            </v:shape>
            <v:shape id="_x0000_s1227" style="position:absolute;left:790;top:4685;width:0;height:245" coordorigin="790,4685" coordsize="0,245" path="m790,4685r,245e" filled="f" strokeweight=".82pt">
              <v:path arrowok="t"/>
            </v:shape>
            <v:shape id="_x0000_s1226" style="position:absolute;left:841;top:4685;width:0;height:245" coordorigin="841,4685" coordsize="0,245" path="m841,4685r,245e" filled="f" strokeweight="3.1pt">
              <v:path arrowok="t"/>
            </v:shape>
            <v:shape id="_x0000_s1225" style="position:absolute;left:11596;top:4685;width:0;height:245" coordorigin="11596,4685" coordsize="0,245" path="m11596,4685r,245e" filled="f" strokeweight=".82pt">
              <v:path arrowok="t"/>
            </v:shape>
            <v:shape id="_x0000_s1224" style="position:absolute;left:11545;top:4685;width:0;height:245" coordorigin="11545,4685" coordsize="0,245" path="m11545,4685r,245e" filled="f" strokeweight="3.1pt">
              <v:path arrowok="t"/>
            </v:shape>
            <v:shape id="_x0000_s1223" style="position:absolute;left:790;top:4930;width:0;height:242" coordorigin="790,4930" coordsize="0,242" path="m790,4930r,242e" filled="f" strokeweight=".82pt">
              <v:path arrowok="t"/>
            </v:shape>
            <v:shape id="_x0000_s1222" style="position:absolute;left:841;top:4930;width:0;height:242" coordorigin="841,4930" coordsize="0,242" path="m841,4930r,242e" filled="f" strokeweight="3.1pt">
              <v:path arrowok="t"/>
            </v:shape>
            <v:shape id="_x0000_s1221" style="position:absolute;left:11596;top:4930;width:0;height:242" coordorigin="11596,4930" coordsize="0,242" path="m11596,4930r,242e" filled="f" strokeweight=".82pt">
              <v:path arrowok="t"/>
            </v:shape>
            <v:shape id="_x0000_s1220" style="position:absolute;left:11545;top:4930;width:0;height:242" coordorigin="11545,4930" coordsize="0,242" path="m11545,4930r,242e" filled="f" strokeweight="3.1pt">
              <v:path arrowok="t"/>
            </v:shape>
            <v:shape id="_x0000_s1219" style="position:absolute;left:790;top:5173;width:0;height:243" coordorigin="790,5173" coordsize="0,243" path="m790,5173r,242e" filled="f" strokeweight=".82pt">
              <v:path arrowok="t"/>
            </v:shape>
            <v:shape id="_x0000_s1218" style="position:absolute;left:841;top:5173;width:0;height:243" coordorigin="841,5173" coordsize="0,243" path="m841,5173r,242e" filled="f" strokeweight="3.1pt">
              <v:path arrowok="t"/>
            </v:shape>
            <v:shape id="_x0000_s1217" style="position:absolute;left:11596;top:5173;width:0;height:243" coordorigin="11596,5173" coordsize="0,243" path="m11596,5173r,242e" filled="f" strokeweight=".82pt">
              <v:path arrowok="t"/>
            </v:shape>
            <v:shape id="_x0000_s1216" style="position:absolute;left:11545;top:5173;width:0;height:243" coordorigin="11545,5173" coordsize="0,243" path="m11545,5173r,242e" filled="f" strokeweight="3.1pt">
              <v:path arrowok="t"/>
            </v:shape>
            <v:shape id="_x0000_s1215" style="position:absolute;left:790;top:5415;width:0;height:242" coordorigin="790,5415" coordsize="0,242" path="m790,5415r,243e" filled="f" strokeweight=".82pt">
              <v:path arrowok="t"/>
            </v:shape>
            <v:shape id="_x0000_s1214" style="position:absolute;left:841;top:5415;width:0;height:242" coordorigin="841,5415" coordsize="0,242" path="m841,5415r,243e" filled="f" strokeweight="3.1pt">
              <v:path arrowok="t"/>
            </v:shape>
            <v:shape id="_x0000_s1213" style="position:absolute;left:11596;top:5415;width:0;height:242" coordorigin="11596,5415" coordsize="0,242" path="m11596,5415r,243e" filled="f" strokeweight=".82pt">
              <v:path arrowok="t"/>
            </v:shape>
            <v:shape id="_x0000_s1212" style="position:absolute;left:11545;top:5415;width:0;height:242" coordorigin="11545,5415" coordsize="0,242" path="m11545,5415r,243e" filled="f" strokeweight="3.1pt">
              <v:path arrowok="t"/>
            </v:shape>
            <v:shape id="_x0000_s1211" style="position:absolute;left:790;top:5658;width:0;height:245" coordorigin="790,5658" coordsize="0,245" path="m790,5658r,245e" filled="f" strokeweight=".82pt">
              <v:path arrowok="t"/>
            </v:shape>
            <v:shape id="_x0000_s1210" style="position:absolute;left:841;top:5658;width:0;height:245" coordorigin="841,5658" coordsize="0,245" path="m841,5658r,245e" filled="f" strokeweight="3.1pt">
              <v:path arrowok="t"/>
            </v:shape>
            <v:shape id="_x0000_s1209" style="position:absolute;left:11596;top:5658;width:0;height:245" coordorigin="11596,5658" coordsize="0,245" path="m11596,5658r,245e" filled="f" strokeweight=".82pt">
              <v:path arrowok="t"/>
            </v:shape>
            <v:shape id="_x0000_s1208" style="position:absolute;left:11545;top:5658;width:0;height:245" coordorigin="11545,5658" coordsize="0,245" path="m11545,5658r,245e" filled="f" strokeweight="3.1pt">
              <v:path arrowok="t"/>
            </v:shape>
            <v:shape id="_x0000_s1207" style="position:absolute;left:790;top:5903;width:0;height:242" coordorigin="790,5903" coordsize="0,242" path="m790,5903r,242e" filled="f" strokeweight=".82pt">
              <v:path arrowok="t"/>
            </v:shape>
            <v:shape id="_x0000_s1206" style="position:absolute;left:841;top:5903;width:0;height:242" coordorigin="841,5903" coordsize="0,242" path="m841,5903r,242e" filled="f" strokeweight="3.1pt">
              <v:path arrowok="t"/>
            </v:shape>
            <v:shape id="_x0000_s1205" style="position:absolute;left:11596;top:5903;width:0;height:242" coordorigin="11596,5903" coordsize="0,242" path="m11596,5903r,242e" filled="f" strokeweight=".82pt">
              <v:path arrowok="t"/>
            </v:shape>
            <v:shape id="_x0000_s1204" style="position:absolute;left:11545;top:5903;width:0;height:242" coordorigin="11545,5903" coordsize="0,242" path="m11545,5903r,242e" filled="f" strokeweight="3.1pt">
              <v:path arrowok="t"/>
            </v:shape>
            <v:shape id="_x0000_s1203" style="position:absolute;left:790;top:6145;width:0;height:242" coordorigin="790,6145" coordsize="0,242" path="m790,6145r,242e" filled="f" strokeweight=".82pt">
              <v:path arrowok="t"/>
            </v:shape>
            <v:shape id="_x0000_s1202" style="position:absolute;left:841;top:6145;width:0;height:242" coordorigin="841,6145" coordsize="0,242" path="m841,6145r,242e" filled="f" strokeweight="3.1pt">
              <v:path arrowok="t"/>
            </v:shape>
            <v:shape id="_x0000_s1201" style="position:absolute;left:11596;top:6145;width:0;height:242" coordorigin="11596,6145" coordsize="0,242" path="m11596,6145r,242e" filled="f" strokeweight=".82pt">
              <v:path arrowok="t"/>
            </v:shape>
            <v:shape id="_x0000_s1200" style="position:absolute;left:11545;top:6145;width:0;height:242" coordorigin="11545,6145" coordsize="0,242" path="m11545,6145r,242e" filled="f" strokeweight="3.1pt">
              <v:path arrowok="t"/>
            </v:shape>
            <v:shape id="_x0000_s1199" style="position:absolute;left:790;top:6387;width:0;height:245" coordorigin="790,6387" coordsize="0,245" path="m790,6387r,245e" filled="f" strokeweight=".82pt">
              <v:path arrowok="t"/>
            </v:shape>
            <v:shape id="_x0000_s1198" style="position:absolute;left:841;top:6387;width:0;height:245" coordorigin="841,6387" coordsize="0,245" path="m841,6387r,245e" filled="f" strokeweight="3.1pt">
              <v:path arrowok="t"/>
            </v:shape>
            <v:shape id="_x0000_s1197" style="position:absolute;left:11596;top:6387;width:0;height:245" coordorigin="11596,6387" coordsize="0,245" path="m11596,6387r,245e" filled="f" strokeweight=".82pt">
              <v:path arrowok="t"/>
            </v:shape>
            <v:shape id="_x0000_s1196" style="position:absolute;left:11545;top:6387;width:0;height:245" coordorigin="11545,6387" coordsize="0,245" path="m11545,6387r,245e" filled="f" strokeweight="3.1pt">
              <v:path arrowok="t"/>
            </v:shape>
            <v:shape id="_x0000_s1195" style="position:absolute;left:790;top:6632;width:0;height:242" coordorigin="790,6632" coordsize="0,242" path="m790,6632r,243e" filled="f" strokeweight=".82pt">
              <v:path arrowok="t"/>
            </v:shape>
            <v:shape id="_x0000_s1194" style="position:absolute;left:841;top:6632;width:0;height:242" coordorigin="841,6632" coordsize="0,242" path="m841,6632r,243e" filled="f" strokeweight="3.1pt">
              <v:path arrowok="t"/>
            </v:shape>
            <v:shape id="_x0000_s1193" style="position:absolute;left:11596;top:6632;width:0;height:242" coordorigin="11596,6632" coordsize="0,242" path="m11596,6632r,243e" filled="f" strokeweight=".82pt">
              <v:path arrowok="t"/>
            </v:shape>
            <v:shape id="_x0000_s1192" style="position:absolute;left:11545;top:6632;width:0;height:242" coordorigin="11545,6632" coordsize="0,242" path="m11545,6632r,243e" filled="f" strokeweight="3.1pt">
              <v:path arrowok="t"/>
            </v:shape>
            <v:shape id="_x0000_s1191" style="position:absolute;left:790;top:6875;width:0;height:242" coordorigin="790,6875" coordsize="0,242" path="m790,6875r,242e" filled="f" strokeweight=".82pt">
              <v:path arrowok="t"/>
            </v:shape>
            <v:shape id="_x0000_s1190" style="position:absolute;left:841;top:6875;width:0;height:242" coordorigin="841,6875" coordsize="0,242" path="m841,6875r,242e" filled="f" strokeweight="3.1pt">
              <v:path arrowok="t"/>
            </v:shape>
            <v:shape id="_x0000_s1189" style="position:absolute;left:11596;top:6875;width:0;height:242" coordorigin="11596,6875" coordsize="0,242" path="m11596,6875r,242e" filled="f" strokeweight=".82pt">
              <v:path arrowok="t"/>
            </v:shape>
            <v:shape id="_x0000_s1188" style="position:absolute;left:11545;top:6875;width:0;height:242" coordorigin="11545,6875" coordsize="0,242" path="m11545,6875r,242e" filled="f" strokeweight="3.1pt">
              <v:path arrowok="t"/>
            </v:shape>
            <v:shape id="_x0000_s1187" style="position:absolute;left:790;top:7117;width:0;height:242" coordorigin="790,7117" coordsize="0,242" path="m790,7117r,242e" filled="f" strokeweight=".82pt">
              <v:path arrowok="t"/>
            </v:shape>
            <v:shape id="_x0000_s1186" style="position:absolute;left:841;top:7117;width:0;height:242" coordorigin="841,7117" coordsize="0,242" path="m841,7117r,242e" filled="f" strokeweight="3.1pt">
              <v:path arrowok="t"/>
            </v:shape>
            <v:shape id="_x0000_s1185" style="position:absolute;left:11596;top:7117;width:0;height:242" coordorigin="11596,7117" coordsize="0,242" path="m11596,7117r,242e" filled="f" strokeweight=".82pt">
              <v:path arrowok="t"/>
            </v:shape>
            <v:shape id="_x0000_s1184" style="position:absolute;left:11545;top:7117;width:0;height:242" coordorigin="11545,7117" coordsize="0,242" path="m11545,7117r,242e" filled="f" strokeweight="3.1pt">
              <v:path arrowok="t"/>
            </v:shape>
            <v:shape id="_x0000_s1183" style="position:absolute;left:790;top:7359;width:0;height:245" coordorigin="790,7359" coordsize="0,245" path="m790,7359r,245e" filled="f" strokeweight=".82pt">
              <v:path arrowok="t"/>
            </v:shape>
            <v:shape id="_x0000_s1182" style="position:absolute;left:841;top:7359;width:0;height:245" coordorigin="841,7359" coordsize="0,245" path="m841,7359r,245e" filled="f" strokeweight="3.1pt">
              <v:path arrowok="t"/>
            </v:shape>
            <v:shape id="_x0000_s1181" style="position:absolute;left:11596;top:7359;width:0;height:245" coordorigin="11596,7359" coordsize="0,245" path="m11596,7359r,245e" filled="f" strokeweight=".82pt">
              <v:path arrowok="t"/>
            </v:shape>
            <v:shape id="_x0000_s1180" style="position:absolute;left:11545;top:7359;width:0;height:245" coordorigin="11545,7359" coordsize="0,245" path="m11545,7359r,245e" filled="f" strokeweight="3.1pt">
              <v:path arrowok="t"/>
            </v:shape>
            <v:shape id="_x0000_s1179" style="position:absolute;left:790;top:7604;width:0;height:242" coordorigin="790,7604" coordsize="0,242" path="m790,7604r,243e" filled="f" strokeweight=".82pt">
              <v:path arrowok="t"/>
            </v:shape>
            <v:shape id="_x0000_s1178" style="position:absolute;left:841;top:7604;width:0;height:242" coordorigin="841,7604" coordsize="0,242" path="m841,7604r,243e" filled="f" strokeweight="3.1pt">
              <v:path arrowok="t"/>
            </v:shape>
            <v:shape id="_x0000_s1177" style="position:absolute;left:11596;top:7604;width:0;height:242" coordorigin="11596,7604" coordsize="0,242" path="m11596,7604r,243e" filled="f" strokeweight=".82pt">
              <v:path arrowok="t"/>
            </v:shape>
            <v:shape id="_x0000_s1176" style="position:absolute;left:11545;top:7604;width:0;height:242" coordorigin="11545,7604" coordsize="0,242" path="m11545,7604r,243e" filled="f" strokeweight="3.1pt">
              <v:path arrowok="t"/>
            </v:shape>
            <v:shape id="_x0000_s1175" style="position:absolute;left:790;top:7847;width:0;height:242" coordorigin="790,7847" coordsize="0,242" path="m790,7847r,242e" filled="f" strokeweight=".82pt">
              <v:path arrowok="t"/>
            </v:shape>
            <v:shape id="_x0000_s1174" style="position:absolute;left:841;top:7847;width:0;height:242" coordorigin="841,7847" coordsize="0,242" path="m841,7847r,242e" filled="f" strokeweight="3.1pt">
              <v:path arrowok="t"/>
            </v:shape>
            <v:shape id="_x0000_s1173" style="position:absolute;left:11596;top:7847;width:0;height:242" coordorigin="11596,7847" coordsize="0,242" path="m11596,7847r,242e" filled="f" strokeweight=".82pt">
              <v:path arrowok="t"/>
            </v:shape>
            <v:shape id="_x0000_s1172" style="position:absolute;left:11545;top:7847;width:0;height:242" coordorigin="11545,7847" coordsize="0,242" path="m11545,7847r,242e" filled="f" strokeweight="3.1pt">
              <v:path arrowok="t"/>
            </v:shape>
            <v:shape id="_x0000_s1171" style="position:absolute;left:790;top:8089;width:0;height:242" coordorigin="790,8089" coordsize="0,242" path="m790,8089r,242e" filled="f" strokeweight=".82pt">
              <v:path arrowok="t"/>
            </v:shape>
            <v:shape id="_x0000_s1170" style="position:absolute;left:841;top:8089;width:0;height:242" coordorigin="841,8089" coordsize="0,242" path="m841,8089r,242e" filled="f" strokeweight="3.1pt">
              <v:path arrowok="t"/>
            </v:shape>
            <v:shape id="_x0000_s1169" style="position:absolute;left:11596;top:8089;width:0;height:242" coordorigin="11596,8089" coordsize="0,242" path="m11596,8089r,242e" filled="f" strokeweight=".82pt">
              <v:path arrowok="t"/>
            </v:shape>
            <v:shape id="_x0000_s1168" style="position:absolute;left:11545;top:8089;width:0;height:242" coordorigin="11545,8089" coordsize="0,242" path="m11545,8089r,242e" filled="f" strokeweight="3.1pt">
              <v:path arrowok="t"/>
            </v:shape>
            <v:shape id="_x0000_s1167" style="position:absolute;left:790;top:8331;width:0;height:245" coordorigin="790,8331" coordsize="0,245" path="m790,8331r,245e" filled="f" strokeweight=".82pt">
              <v:path arrowok="t"/>
            </v:shape>
            <v:shape id="_x0000_s1166" style="position:absolute;left:841;top:8331;width:0;height:245" coordorigin="841,8331" coordsize="0,245" path="m841,8331r,245e" filled="f" strokeweight="3.1pt">
              <v:path arrowok="t"/>
            </v:shape>
            <v:shape id="_x0000_s1165" style="position:absolute;left:11596;top:8331;width:0;height:245" coordorigin="11596,8331" coordsize="0,245" path="m11596,8331r,245e" filled="f" strokeweight=".82pt">
              <v:path arrowok="t"/>
            </v:shape>
            <v:shape id="_x0000_s1164" style="position:absolute;left:11545;top:8331;width:0;height:245" coordorigin="11545,8331" coordsize="0,245" path="m11545,8331r,245e" filled="f" strokeweight="3.1pt">
              <v:path arrowok="t"/>
            </v:shape>
            <v:shape id="_x0000_s1163" style="position:absolute;left:790;top:8576;width:0;height:243" coordorigin="790,8576" coordsize="0,243" path="m790,8576r,243e" filled="f" strokeweight=".82pt">
              <v:path arrowok="t"/>
            </v:shape>
            <v:shape id="_x0000_s1162" style="position:absolute;left:841;top:8576;width:0;height:243" coordorigin="841,8576" coordsize="0,243" path="m841,8576r,243e" filled="f" strokeweight="3.1pt">
              <v:path arrowok="t"/>
            </v:shape>
            <v:shape id="_x0000_s1161" style="position:absolute;left:11596;top:8576;width:0;height:243" coordorigin="11596,8576" coordsize="0,243" path="m11596,8576r,243e" filled="f" strokeweight=".82pt">
              <v:path arrowok="t"/>
            </v:shape>
            <v:shape id="_x0000_s1160" style="position:absolute;left:11545;top:8576;width:0;height:243" coordorigin="11545,8576" coordsize="0,243" path="m11545,8576r,243e" filled="f" strokeweight="3.1pt">
              <v:path arrowok="t"/>
            </v:shape>
            <v:shape id="_x0000_s1159" style="position:absolute;left:790;top:8819;width:0;height:242" coordorigin="790,8819" coordsize="0,242" path="m790,8819r,242e" filled="f" strokeweight=".82pt">
              <v:path arrowok="t"/>
            </v:shape>
            <v:shape id="_x0000_s1158" style="position:absolute;left:841;top:8819;width:0;height:242" coordorigin="841,8819" coordsize="0,242" path="m841,8819r,242e" filled="f" strokeweight="3.1pt">
              <v:path arrowok="t"/>
            </v:shape>
            <v:shape id="_x0000_s1157" style="position:absolute;left:11596;top:8819;width:0;height:242" coordorigin="11596,8819" coordsize="0,242" path="m11596,8819r,242e" filled="f" strokeweight=".82pt">
              <v:path arrowok="t"/>
            </v:shape>
            <v:shape id="_x0000_s1156" style="position:absolute;left:11545;top:8819;width:0;height:242" coordorigin="11545,8819" coordsize="0,242" path="m11545,8819r,242e" filled="f" strokeweight="3.1pt">
              <v:path arrowok="t"/>
            </v:shape>
            <v:shape id="_x0000_s1155" style="position:absolute;left:790;top:9061;width:0;height:245" coordorigin="790,9061" coordsize="0,245" path="m790,9061r,245e" filled="f" strokeweight=".82pt">
              <v:path arrowok="t"/>
            </v:shape>
            <v:shape id="_x0000_s1154" style="position:absolute;left:841;top:9061;width:0;height:245" coordorigin="841,9061" coordsize="0,245" path="m841,9061r,245e" filled="f" strokeweight="3.1pt">
              <v:path arrowok="t"/>
            </v:shape>
            <v:shape id="_x0000_s1153" style="position:absolute;left:11596;top:9061;width:0;height:245" coordorigin="11596,9061" coordsize="0,245" path="m11596,9061r,245e" filled="f" strokeweight=".82pt">
              <v:path arrowok="t"/>
            </v:shape>
            <v:shape id="_x0000_s1152" style="position:absolute;left:11545;top:9061;width:0;height:245" coordorigin="11545,9061" coordsize="0,245" path="m11545,9061r,245e" filled="f" strokeweight="3.1pt">
              <v:path arrowok="t"/>
            </v:shape>
            <v:shape id="_x0000_s1151" style="position:absolute;left:790;top:9306;width:0;height:242" coordorigin="790,9306" coordsize="0,242" path="m790,9306r,243e" filled="f" strokeweight=".82pt">
              <v:path arrowok="t"/>
            </v:shape>
            <v:shape id="_x0000_s1150" style="position:absolute;left:841;top:9306;width:0;height:242" coordorigin="841,9306" coordsize="0,242" path="m841,9306r,243e" filled="f" strokeweight="3.1pt">
              <v:path arrowok="t"/>
            </v:shape>
            <v:shape id="_x0000_s1149" style="position:absolute;left:11596;top:9306;width:0;height:242" coordorigin="11596,9306" coordsize="0,242" path="m11596,9306r,243e" filled="f" strokeweight=".82pt">
              <v:path arrowok="t"/>
            </v:shape>
            <v:shape id="_x0000_s1148" style="position:absolute;left:11545;top:9306;width:0;height:242" coordorigin="11545,9306" coordsize="0,242" path="m11545,9306r,243e" filled="f" strokeweight="3.1pt">
              <v:path arrowok="t"/>
            </v:shape>
            <v:shape id="_x0000_s1147" style="position:absolute;left:790;top:9549;width:0;height:242" coordorigin="790,9549" coordsize="0,242" path="m790,9549r,242e" filled="f" strokeweight=".82pt">
              <v:path arrowok="t"/>
            </v:shape>
            <v:shape id="_x0000_s1146" style="position:absolute;left:841;top:9549;width:0;height:242" coordorigin="841,9549" coordsize="0,242" path="m841,9549r,242e" filled="f" strokeweight="3.1pt">
              <v:path arrowok="t"/>
            </v:shape>
            <v:shape id="_x0000_s1145" style="position:absolute;left:11596;top:9549;width:0;height:242" coordorigin="11596,9549" coordsize="0,242" path="m11596,9549r,242e" filled="f" strokeweight=".82pt">
              <v:path arrowok="t"/>
            </v:shape>
            <v:shape id="_x0000_s1144" style="position:absolute;left:11545;top:9549;width:0;height:242" coordorigin="11545,9549" coordsize="0,242" path="m11545,9549r,242e" filled="f" strokeweight="3.1pt">
              <v:path arrowok="t"/>
            </v:shape>
            <v:shape id="_x0000_s1143" style="position:absolute;left:790;top:9791;width:0;height:242" coordorigin="790,9791" coordsize="0,242" path="m790,9791r,242e" filled="f" strokeweight=".82pt">
              <v:path arrowok="t"/>
            </v:shape>
            <v:shape id="_x0000_s1142" style="position:absolute;left:841;top:9791;width:0;height:242" coordorigin="841,9791" coordsize="0,242" path="m841,9791r,242e" filled="f" strokeweight="3.1pt">
              <v:path arrowok="t"/>
            </v:shape>
            <v:shape id="_x0000_s1141" style="position:absolute;left:11596;top:9791;width:0;height:242" coordorigin="11596,9791" coordsize="0,242" path="m11596,9791r,242e" filled="f" strokeweight=".82pt">
              <v:path arrowok="t"/>
            </v:shape>
            <v:shape id="_x0000_s1140" style="position:absolute;left:11545;top:9791;width:0;height:242" coordorigin="11545,9791" coordsize="0,242" path="m11545,9791r,242e" filled="f" strokeweight="3.1pt">
              <v:path arrowok="t"/>
            </v:shape>
            <v:shape id="_x0000_s1139" style="position:absolute;left:790;top:10033;width:0;height:245" coordorigin="790,10033" coordsize="0,245" path="m790,10033r,245e" filled="f" strokeweight=".82pt">
              <v:path arrowok="t"/>
            </v:shape>
            <v:shape id="_x0000_s1138" style="position:absolute;left:841;top:10033;width:0;height:245" coordorigin="841,10033" coordsize="0,245" path="m841,10033r,245e" filled="f" strokeweight="3.1pt">
              <v:path arrowok="t"/>
            </v:shape>
            <v:shape id="_x0000_s1137" style="position:absolute;left:11596;top:10033;width:0;height:245" coordorigin="11596,10033" coordsize="0,245" path="m11596,10033r,245e" filled="f" strokeweight=".82pt">
              <v:path arrowok="t"/>
            </v:shape>
            <v:shape id="_x0000_s1136" style="position:absolute;left:11545;top:10033;width:0;height:245" coordorigin="11545,10033" coordsize="0,245" path="m11545,10033r,245e" filled="f" strokeweight="3.1pt">
              <v:path arrowok="t"/>
            </v:shape>
            <v:shape id="_x0000_s1135" style="position:absolute;left:790;top:10278;width:0;height:242" coordorigin="790,10278" coordsize="0,242" path="m790,10278r,243e" filled="f" strokeweight=".82pt">
              <v:path arrowok="t"/>
            </v:shape>
            <v:shape id="_x0000_s1134" style="position:absolute;left:841;top:10278;width:0;height:242" coordorigin="841,10278" coordsize="0,242" path="m841,10278r,243e" filled="f" strokeweight="3.1pt">
              <v:path arrowok="t"/>
            </v:shape>
            <v:shape id="_x0000_s1133" style="position:absolute;left:11596;top:10278;width:0;height:242" coordorigin="11596,10278" coordsize="0,242" path="m11596,10278r,243e" filled="f" strokeweight=".82pt">
              <v:path arrowok="t"/>
            </v:shape>
            <v:shape id="_x0000_s1132" style="position:absolute;left:11545;top:10278;width:0;height:242" coordorigin="11545,10278" coordsize="0,242" path="m11545,10278r,243e" filled="f" strokeweight="3.1pt">
              <v:path arrowok="t"/>
            </v:shape>
            <v:shape id="_x0000_s1131" style="position:absolute;left:790;top:10521;width:0;height:242" coordorigin="790,10521" coordsize="0,242" path="m790,10521r,242e" filled="f" strokeweight=".82pt">
              <v:path arrowok="t"/>
            </v:shape>
            <v:shape id="_x0000_s1130" style="position:absolute;left:841;top:10521;width:0;height:242" coordorigin="841,10521" coordsize="0,242" path="m841,10521r,242e" filled="f" strokeweight="3.1pt">
              <v:path arrowok="t"/>
            </v:shape>
            <v:shape id="_x0000_s1129" style="position:absolute;left:11596;top:10521;width:0;height:242" coordorigin="11596,10521" coordsize="0,242" path="m11596,10521r,242e" filled="f" strokeweight=".82pt">
              <v:path arrowok="t"/>
            </v:shape>
            <v:shape id="_x0000_s1128" style="position:absolute;left:11545;top:10521;width:0;height:242" coordorigin="11545,10521" coordsize="0,242" path="m11545,10521r,242e" filled="f" strokeweight="3.1pt">
              <v:path arrowok="t"/>
            </v:shape>
            <v:shape id="_x0000_s1127" style="position:absolute;left:790;top:10763;width:0;height:245" coordorigin="790,10763" coordsize="0,245" path="m790,10763r,245e" filled="f" strokeweight=".82pt">
              <v:path arrowok="t"/>
            </v:shape>
            <v:shape id="_x0000_s1126" style="position:absolute;left:841;top:10763;width:0;height:245" coordorigin="841,10763" coordsize="0,245" path="m841,10763r,245e" filled="f" strokeweight="3.1pt">
              <v:path arrowok="t"/>
            </v:shape>
            <v:shape id="_x0000_s1125" style="position:absolute;left:11596;top:10763;width:0;height:245" coordorigin="11596,10763" coordsize="0,245" path="m11596,10763r,245e" filled="f" strokeweight=".82pt">
              <v:path arrowok="t"/>
            </v:shape>
            <v:shape id="_x0000_s1124" style="position:absolute;left:11545;top:10763;width:0;height:245" coordorigin="11545,10763" coordsize="0,245" path="m11545,10763r,245e" filled="f" strokeweight="3.1pt">
              <v:path arrowok="t"/>
            </v:shape>
            <v:shape id="_x0000_s1123" style="position:absolute;left:790;top:11008;width:0;height:242" coordorigin="790,11008" coordsize="0,242" path="m790,11008r,242e" filled="f" strokeweight=".82pt">
              <v:path arrowok="t"/>
            </v:shape>
            <v:shape id="_x0000_s1122" style="position:absolute;left:841;top:11008;width:0;height:242" coordorigin="841,11008" coordsize="0,242" path="m841,11008r,242e" filled="f" strokeweight="3.1pt">
              <v:path arrowok="t"/>
            </v:shape>
            <v:shape id="_x0000_s1121" style="position:absolute;left:11596;top:11008;width:0;height:242" coordorigin="11596,11008" coordsize="0,242" path="m11596,11008r,242e" filled="f" strokeweight=".82pt">
              <v:path arrowok="t"/>
            </v:shape>
            <v:shape id="_x0000_s1120" style="position:absolute;left:11545;top:11008;width:0;height:242" coordorigin="11545,11008" coordsize="0,242" path="m11545,11008r,242e" filled="f" strokeweight="3.1pt">
              <v:path arrowok="t"/>
            </v:shape>
            <v:shape id="_x0000_s1119" style="position:absolute;left:790;top:11250;width:0;height:242" coordorigin="790,11250" coordsize="0,242" path="m790,11250r,243e" filled="f" strokeweight=".82pt">
              <v:path arrowok="t"/>
            </v:shape>
            <v:shape id="_x0000_s1118" style="position:absolute;left:841;top:11250;width:0;height:242" coordorigin="841,11250" coordsize="0,242" path="m841,11250r,243e" filled="f" strokeweight="3.1pt">
              <v:path arrowok="t"/>
            </v:shape>
            <v:shape id="_x0000_s1117" style="position:absolute;left:11596;top:11250;width:0;height:242" coordorigin="11596,11250" coordsize="0,242" path="m11596,11250r,243e" filled="f" strokeweight=".82pt">
              <v:path arrowok="t"/>
            </v:shape>
            <v:shape id="_x0000_s1116" style="position:absolute;left:11545;top:11250;width:0;height:242" coordorigin="11545,11250" coordsize="0,242" path="m11545,11250r,243e" filled="f" strokeweight="3.1pt">
              <v:path arrowok="t"/>
            </v:shape>
            <v:shape id="_x0000_s1115" style="position:absolute;left:790;top:11493;width:0;height:242" coordorigin="790,11493" coordsize="0,242" path="m790,11493r,242e" filled="f" strokeweight=".82pt">
              <v:path arrowok="t"/>
            </v:shape>
            <v:shape id="_x0000_s1114" style="position:absolute;left:841;top:11493;width:0;height:242" coordorigin="841,11493" coordsize="0,242" path="m841,11493r,242e" filled="f" strokeweight="3.1pt">
              <v:path arrowok="t"/>
            </v:shape>
            <v:shape id="_x0000_s1113" style="position:absolute;left:11596;top:11493;width:0;height:242" coordorigin="11596,11493" coordsize="0,242" path="m11596,11493r,242e" filled="f" strokeweight=".82pt">
              <v:path arrowok="t"/>
            </v:shape>
            <v:shape id="_x0000_s1112" style="position:absolute;left:11545;top:11493;width:0;height:242" coordorigin="11545,11493" coordsize="0,242" path="m11545,11493r,242e" filled="f" strokeweight="3.1pt">
              <v:path arrowok="t"/>
            </v:shape>
            <v:shape id="_x0000_s1111" style="position:absolute;left:790;top:11735;width:0;height:245" coordorigin="790,11735" coordsize="0,245" path="m790,11735r,245e" filled="f" strokeweight=".82pt">
              <v:path arrowok="t"/>
            </v:shape>
            <v:shape id="_x0000_s1110" style="position:absolute;left:841;top:11735;width:0;height:245" coordorigin="841,11735" coordsize="0,245" path="m841,11735r,245e" filled="f" strokeweight="3.1pt">
              <v:path arrowok="t"/>
            </v:shape>
            <v:shape id="_x0000_s1109" style="position:absolute;left:11596;top:11735;width:0;height:245" coordorigin="11596,11735" coordsize="0,245" path="m11596,11735r,245e" filled="f" strokeweight=".82pt">
              <v:path arrowok="t"/>
            </v:shape>
            <v:shape id="_x0000_s1108" style="position:absolute;left:11545;top:11735;width:0;height:245" coordorigin="11545,11735" coordsize="0,245" path="m11545,11735r,245e" filled="f" strokeweight="3.1pt">
              <v:path arrowok="t"/>
            </v:shape>
            <v:shape id="_x0000_s1107" style="position:absolute;left:790;top:11980;width:0;height:243" coordorigin="790,11980" coordsize="0,243" path="m790,11980r,243e" filled="f" strokeweight=".82pt">
              <v:path arrowok="t"/>
            </v:shape>
            <v:shape id="_x0000_s1106" style="position:absolute;left:841;top:11980;width:0;height:243" coordorigin="841,11980" coordsize="0,243" path="m841,11980r,243e" filled="f" strokeweight="3.1pt">
              <v:path arrowok="t"/>
            </v:shape>
            <v:shape id="_x0000_s1105" style="position:absolute;left:11596;top:11980;width:0;height:243" coordorigin="11596,11980" coordsize="0,243" path="m11596,11980r,243e" filled="f" strokeweight=".82pt">
              <v:path arrowok="t"/>
            </v:shape>
            <v:shape id="_x0000_s1104" style="position:absolute;left:11545;top:11980;width:0;height:243" coordorigin="11545,11980" coordsize="0,243" path="m11545,11980r,243e" filled="f" strokeweight="3.1pt">
              <v:path arrowok="t"/>
            </v:shape>
            <v:shape id="_x0000_s1103" style="position:absolute;left:790;top:12223;width:0;height:242" coordorigin="790,12223" coordsize="0,242" path="m790,12223r,242e" filled="f" strokeweight=".82pt">
              <v:path arrowok="t"/>
            </v:shape>
            <v:shape id="_x0000_s1102" style="position:absolute;left:841;top:12223;width:0;height:242" coordorigin="841,12223" coordsize="0,242" path="m841,12223r,242e" filled="f" strokeweight="3.1pt">
              <v:path arrowok="t"/>
            </v:shape>
            <v:shape id="_x0000_s1101" style="position:absolute;left:11596;top:12223;width:0;height:242" coordorigin="11596,12223" coordsize="0,242" path="m11596,12223r,242e" filled="f" strokeweight=".82pt">
              <v:path arrowok="t"/>
            </v:shape>
            <v:shape id="_x0000_s1100" style="position:absolute;left:11545;top:12223;width:0;height:242" coordorigin="11545,12223" coordsize="0,242" path="m11545,12223r,242e" filled="f" strokeweight="3.1pt">
              <v:path arrowok="t"/>
            </v:shape>
            <v:shape id="_x0000_s1099" style="position:absolute;left:790;top:12465;width:0;height:242" coordorigin="790,12465" coordsize="0,242" path="m790,12465r,243e" filled="f" strokeweight=".82pt">
              <v:path arrowok="t"/>
            </v:shape>
            <v:shape id="_x0000_s1098" style="position:absolute;left:841;top:12465;width:0;height:242" coordorigin="841,12465" coordsize="0,242" path="m841,12465r,243e" filled="f" strokeweight="3.1pt">
              <v:path arrowok="t"/>
            </v:shape>
            <v:shape id="_x0000_s1097" style="position:absolute;left:11596;top:12465;width:0;height:242" coordorigin="11596,12465" coordsize="0,242" path="m11596,12465r,243e" filled="f" strokeweight=".82pt">
              <v:path arrowok="t"/>
            </v:shape>
            <v:shape id="_x0000_s1096" style="position:absolute;left:11545;top:12465;width:0;height:242" coordorigin="11545,12465" coordsize="0,242" path="m11545,12465r,243e" filled="f" strokeweight="3.1pt">
              <v:path arrowok="t"/>
            </v:shape>
            <v:shape id="_x0000_s1095" style="position:absolute;left:790;top:12708;width:0;height:221" coordorigin="790,12708" coordsize="0,221" path="m790,12708r,220e" filled="f" strokeweight=".82pt">
              <v:path arrowok="t"/>
            </v:shape>
            <v:shape id="_x0000_s1094" style="position:absolute;left:841;top:12708;width:0;height:221" coordorigin="841,12708" coordsize="0,221" path="m841,12708r,220e" filled="f" strokeweight="3.1pt">
              <v:path arrowok="t"/>
            </v:shape>
            <v:shape id="_x0000_s1093" style="position:absolute;left:11596;top:12708;width:0;height:221" coordorigin="11596,12708" coordsize="0,221" path="m11596,12708r,220e" filled="f" strokeweight=".82pt">
              <v:path arrowok="t"/>
            </v:shape>
            <v:shape id="_x0000_s1092" style="position:absolute;left:11545;top:12708;width:0;height:221" coordorigin="11545,12708" coordsize="0,221" path="m11545,12708r,220e" filled="f" strokeweight="3.1pt">
              <v:path arrowok="t"/>
            </v:shape>
            <v:shape id="_x0000_s1091" style="position:absolute;left:790;top:12928;width:0;height:218" coordorigin="790,12928" coordsize="0,218" path="m790,12928r,219e" filled="f" strokeweight=".82pt">
              <v:path arrowok="t"/>
            </v:shape>
            <v:shape id="_x0000_s1090" style="position:absolute;left:841;top:12928;width:0;height:218" coordorigin="841,12928" coordsize="0,218" path="m841,12928r,219e" filled="f" strokeweight="3.1pt">
              <v:path arrowok="t"/>
            </v:shape>
            <v:shape id="_x0000_s1089" style="position:absolute;left:11596;top:12928;width:0;height:218" coordorigin="11596,12928" coordsize="0,218" path="m11596,12928r,219e" filled="f" strokeweight=".82pt">
              <v:path arrowok="t"/>
            </v:shape>
            <v:shape id="_x0000_s1088" style="position:absolute;left:11545;top:12928;width:0;height:218" coordorigin="11545,12928" coordsize="0,218" path="m11545,12928r,219e" filled="f" strokeweight="3.1pt">
              <v:path arrowok="t"/>
            </v:shape>
            <v:shape id="_x0000_s1087" style="position:absolute;left:790;top:13411;width:0;height:118" coordorigin="790,13411" coordsize="0,118" path="m790,13411r,117e" filled="f" strokeweight=".82pt">
              <v:path arrowok="t"/>
            </v:shape>
            <v:shape id="_x0000_s1086" style="position:absolute;left:782;top:13521;width:118;height:0" coordorigin="782,13521" coordsize="118,0" path="m782,13521r118,e" filled="f" strokeweight=".82pt">
              <v:path arrowok="t"/>
            </v:shape>
            <v:shape id="_x0000_s1085" style="position:absolute;left:841;top:13411;width:0;height:89" coordorigin="841,13411" coordsize="0,89" path="m841,13411r,89e" filled="f" strokeweight="3.1pt">
              <v:path arrowok="t"/>
            </v:shape>
            <v:shape id="_x0000_s1084" style="position:absolute;left:811;top:13470;width:89;height:0" coordorigin="811,13470" coordsize="89,0" path="m811,13470r89,e" filled="f" strokeweight="3.1pt">
              <v:path arrowok="t"/>
            </v:shape>
            <v:shape id="_x0000_s1083" style="position:absolute;left:900;top:13521;width:10586;height:0" coordorigin="900,13521" coordsize="10586,0" path="m900,13521r10586,e" filled="f" strokeweight=".82pt">
              <v:path arrowok="t"/>
            </v:shape>
            <v:shape id="_x0000_s1082" style="position:absolute;left:900;top:13470;width:10586;height:0" coordorigin="900,13470" coordsize="10586,0" path="m900,13470r10586,e" filled="f" strokeweight="3.1pt">
              <v:path arrowok="t"/>
            </v:shape>
            <v:shape id="_x0000_s1081" style="position:absolute;left:900;top:13418;width:10586;height:0" coordorigin="900,13418" coordsize="10586,0" path="m900,13418r10586,e" filled="f" strokeweight=".82pt">
              <v:path arrowok="t"/>
            </v:shape>
            <v:shape id="_x0000_s1080" style="position:absolute;left:11596;top:13411;width:0;height:118" coordorigin="11596,13411" coordsize="0,118" path="m11596,13411r,117e" filled="f" strokeweight=".82pt">
              <v:path arrowok="t"/>
            </v:shape>
            <v:shape id="_x0000_s1079" style="position:absolute;left:11486;top:13521;width:118;height:0" coordorigin="11486,13521" coordsize="118,0" path="m11486,13521r118,e" filled="f" strokeweight=".82pt">
              <v:path arrowok="t"/>
            </v:shape>
            <v:shape id="_x0000_s1078" style="position:absolute;left:11545;top:13411;width:0;height:89" coordorigin="11545,13411" coordsize="0,89" path="m11545,13411r,89e" filled="f" strokeweight="3.1pt">
              <v:path arrowok="t"/>
            </v:shape>
            <v:shape id="_x0000_s1077" style="position:absolute;left:11486;top:13470;width:89;height:0" coordorigin="11486,13470" coordsize="89,0" path="m11486,13470r89,e" filled="f" strokeweight="3.1pt">
              <v:path arrowok="t"/>
            </v:shape>
            <v:shape id="_x0000_s1076" style="position:absolute;left:790;top:13147;width:0;height:264" coordorigin="790,13147" coordsize="0,264" path="m790,13147r,264e" filled="f" strokeweight=".82pt">
              <v:path arrowok="t"/>
            </v:shape>
            <v:shape id="_x0000_s1075" style="position:absolute;left:841;top:13147;width:0;height:264" coordorigin="841,13147" coordsize="0,264" path="m841,13147r,264e" filled="f" strokeweight="3.1pt">
              <v:path arrowok="t"/>
            </v:shape>
            <v:shape id="_x0000_s1074" style="position:absolute;left:893;top:2016;width:0;height:11409" coordorigin="893,2016" coordsize="0,11409" path="m893,2016r,11409e" filled="f" strokeweight=".82pt">
              <v:path arrowok="t"/>
            </v:shape>
            <v:shape id="_x0000_s1073" style="position:absolute;left:11596;top:13147;width:0;height:264" coordorigin="11596,13147" coordsize="0,264" path="m11596,13147r,264e" filled="f" strokeweight=".82pt">
              <v:path arrowok="t"/>
            </v:shape>
            <v:shape id="_x0000_s1072" style="position:absolute;left:11545;top:13147;width:0;height:264" coordorigin="11545,13147" coordsize="0,264" path="m11545,13147r,264e" filled="f" strokeweight="3.1pt">
              <v:path arrowok="t"/>
            </v:shape>
            <v:shape id="_x0000_s1071" style="position:absolute;left:11493;top:2016;width:0;height:11409" coordorigin="11493,2016" coordsize="0,11409" path="m11493,2016r,11409e" filled="f" strokeweight=".82pt">
              <v:path arrowok="t"/>
            </v:shape>
            <w10:wrap anchorx="page" anchory="page"/>
          </v:group>
        </w:pict>
      </w: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Pr="00E9741B" w:rsidRDefault="00DE2F23">
      <w:pPr>
        <w:spacing w:line="200" w:lineRule="exact"/>
        <w:rPr>
          <w:sz w:val="24"/>
          <w:szCs w:val="24"/>
        </w:rPr>
      </w:pPr>
    </w:p>
    <w:p w:rsidR="00DE2F23" w:rsidRPr="00E9741B" w:rsidRDefault="00FF5F8D" w:rsidP="00E9741B">
      <w:pPr>
        <w:spacing w:line="200" w:lineRule="exact"/>
        <w:jc w:val="center"/>
        <w:rPr>
          <w:rFonts w:ascii="Verdana" w:hAnsi="Verdana"/>
          <w:b/>
          <w:sz w:val="21"/>
          <w:szCs w:val="21"/>
        </w:rPr>
      </w:pPr>
      <w:r w:rsidRPr="00E9741B">
        <w:rPr>
          <w:rFonts w:ascii="Verdana" w:hAnsi="Verdana"/>
          <w:b/>
          <w:sz w:val="21"/>
          <w:szCs w:val="21"/>
        </w:rPr>
        <w:t>MADISON GENERAL INSURANCE KENYA LIMITED</w:t>
      </w:r>
    </w:p>
    <w:p w:rsidR="00FF5F8D" w:rsidRPr="00E9741B" w:rsidRDefault="00FF5F8D" w:rsidP="00E9741B">
      <w:pPr>
        <w:spacing w:line="200" w:lineRule="exact"/>
        <w:jc w:val="center"/>
        <w:rPr>
          <w:rFonts w:ascii="Verdana" w:hAnsi="Verdana"/>
          <w:b/>
          <w:sz w:val="21"/>
          <w:szCs w:val="21"/>
        </w:rPr>
      </w:pPr>
    </w:p>
    <w:p w:rsidR="00FF5F8D" w:rsidRPr="00E9741B" w:rsidRDefault="00FF5F8D" w:rsidP="00E9741B">
      <w:pPr>
        <w:spacing w:line="200" w:lineRule="exact"/>
        <w:jc w:val="center"/>
        <w:rPr>
          <w:rFonts w:ascii="Verdana" w:hAnsi="Verdana"/>
          <w:b/>
          <w:sz w:val="21"/>
          <w:szCs w:val="21"/>
        </w:rPr>
      </w:pPr>
    </w:p>
    <w:p w:rsidR="00FF5F8D" w:rsidRPr="00E9741B" w:rsidRDefault="00FF5F8D" w:rsidP="00E9741B">
      <w:pPr>
        <w:spacing w:line="200" w:lineRule="exact"/>
        <w:jc w:val="center"/>
        <w:rPr>
          <w:rFonts w:ascii="Verdana" w:hAnsi="Verdana"/>
          <w:b/>
          <w:sz w:val="21"/>
          <w:szCs w:val="21"/>
        </w:rPr>
      </w:pPr>
      <w:r w:rsidRPr="00E9741B">
        <w:rPr>
          <w:rFonts w:ascii="Verdana" w:hAnsi="Verdana"/>
          <w:b/>
          <w:sz w:val="21"/>
          <w:szCs w:val="21"/>
        </w:rPr>
        <w:t>AND</w:t>
      </w:r>
    </w:p>
    <w:p w:rsidR="00FF5F8D" w:rsidRPr="00E9741B" w:rsidRDefault="00FF5F8D" w:rsidP="00E9741B">
      <w:pPr>
        <w:spacing w:line="200" w:lineRule="exact"/>
        <w:jc w:val="center"/>
        <w:rPr>
          <w:rFonts w:ascii="Verdana" w:hAnsi="Verdana"/>
          <w:b/>
          <w:sz w:val="21"/>
          <w:szCs w:val="21"/>
        </w:rPr>
      </w:pPr>
    </w:p>
    <w:p w:rsidR="00FF5F8D" w:rsidRPr="00E9741B" w:rsidRDefault="00FF5F8D" w:rsidP="00E9741B">
      <w:pPr>
        <w:spacing w:line="200" w:lineRule="exact"/>
        <w:jc w:val="center"/>
        <w:rPr>
          <w:rFonts w:ascii="Verdana" w:hAnsi="Verdana"/>
          <w:b/>
          <w:sz w:val="21"/>
          <w:szCs w:val="21"/>
        </w:rPr>
      </w:pPr>
    </w:p>
    <w:p w:rsidR="00FF5F8D" w:rsidRPr="00E9741B" w:rsidRDefault="006B6840" w:rsidP="00E9741B">
      <w:pPr>
        <w:spacing w:line="200" w:lineRule="exact"/>
        <w:jc w:val="center"/>
        <w:rPr>
          <w:rFonts w:ascii="Verdana" w:hAnsi="Verdana"/>
          <w:b/>
          <w:sz w:val="24"/>
          <w:szCs w:val="24"/>
        </w:rPr>
      </w:pPr>
      <w:r>
        <w:rPr>
          <w:rFonts w:ascii="Verdana" w:hAnsi="Verdana"/>
          <w:b/>
          <w:sz w:val="21"/>
          <w:szCs w:val="21"/>
        </w:rPr>
        <w:t>xxxxxxxxxxxxxxxxxxxxxxxxxxxxxxxxxxx</w:t>
      </w:r>
    </w:p>
    <w:p w:rsidR="00FF5F8D" w:rsidRDefault="00FF5F8D">
      <w:pPr>
        <w:spacing w:line="200" w:lineRule="exact"/>
      </w:pPr>
    </w:p>
    <w:p w:rsidR="00DE2F23" w:rsidRDefault="00DE2F23">
      <w:pPr>
        <w:spacing w:line="200" w:lineRule="exact"/>
      </w:pPr>
    </w:p>
    <w:p w:rsidR="00DE2F23" w:rsidRDefault="00DE2F23">
      <w:pPr>
        <w:spacing w:line="200" w:lineRule="exact"/>
      </w:pPr>
    </w:p>
    <w:p w:rsidR="00DE2F23" w:rsidRDefault="00DE2F23">
      <w:pPr>
        <w:spacing w:before="10" w:line="240" w:lineRule="exact"/>
        <w:rPr>
          <w:sz w:val="24"/>
          <w:szCs w:val="24"/>
        </w:rPr>
      </w:pPr>
    </w:p>
    <w:p w:rsidR="00DE2F23" w:rsidRDefault="00FA5519" w:rsidP="00977C5B">
      <w:pPr>
        <w:spacing w:before="23" w:line="220" w:lineRule="exact"/>
        <w:ind w:left="2884" w:firstLine="716"/>
        <w:rPr>
          <w:rFonts w:ascii="Verdana" w:eastAsia="Verdana" w:hAnsi="Verdana" w:cs="Verdana"/>
        </w:rPr>
      </w:pPr>
      <w:r>
        <w:rPr>
          <w:rFonts w:ascii="Verdana" w:eastAsia="Verdana" w:hAnsi="Verdana" w:cs="Verdana"/>
          <w:b/>
          <w:position w:val="-1"/>
          <w:u w:val="thick" w:color="000000"/>
        </w:rPr>
        <w:t>S</w:t>
      </w:r>
      <w:r>
        <w:rPr>
          <w:rFonts w:ascii="Verdana" w:eastAsia="Verdana" w:hAnsi="Verdana" w:cs="Verdana"/>
          <w:b/>
          <w:spacing w:val="1"/>
          <w:position w:val="-1"/>
          <w:u w:val="thick" w:color="000000"/>
        </w:rPr>
        <w:t>E</w:t>
      </w:r>
      <w:r>
        <w:rPr>
          <w:rFonts w:ascii="Verdana" w:eastAsia="Verdana" w:hAnsi="Verdana" w:cs="Verdana"/>
          <w:b/>
          <w:position w:val="-1"/>
          <w:u w:val="thick" w:color="000000"/>
        </w:rPr>
        <w:t>R</w:t>
      </w:r>
      <w:r>
        <w:rPr>
          <w:rFonts w:ascii="Verdana" w:eastAsia="Verdana" w:hAnsi="Verdana" w:cs="Verdana"/>
          <w:b/>
          <w:spacing w:val="-1"/>
          <w:position w:val="-1"/>
          <w:u w:val="thick" w:color="000000"/>
        </w:rPr>
        <w:t>V</w:t>
      </w:r>
      <w:r>
        <w:rPr>
          <w:rFonts w:ascii="Verdana" w:eastAsia="Verdana" w:hAnsi="Verdana" w:cs="Verdana"/>
          <w:b/>
          <w:spacing w:val="1"/>
          <w:position w:val="-1"/>
          <w:u w:val="thick" w:color="000000"/>
        </w:rPr>
        <w:t>I</w:t>
      </w:r>
      <w:r>
        <w:rPr>
          <w:rFonts w:ascii="Verdana" w:eastAsia="Verdana" w:hAnsi="Verdana" w:cs="Verdana"/>
          <w:b/>
          <w:position w:val="-1"/>
          <w:u w:val="thick" w:color="000000"/>
        </w:rPr>
        <w:t>CE</w:t>
      </w:r>
      <w:r>
        <w:rPr>
          <w:rFonts w:ascii="Verdana" w:eastAsia="Verdana" w:hAnsi="Verdana" w:cs="Verdana"/>
          <w:b/>
          <w:spacing w:val="-10"/>
          <w:position w:val="-1"/>
          <w:u w:val="thick" w:color="000000"/>
        </w:rPr>
        <w:t xml:space="preserve"> </w:t>
      </w:r>
      <w:r>
        <w:rPr>
          <w:rFonts w:ascii="Verdana" w:eastAsia="Verdana" w:hAnsi="Verdana" w:cs="Verdana"/>
          <w:b/>
          <w:position w:val="-1"/>
          <w:u w:val="thick" w:color="000000"/>
        </w:rPr>
        <w:t>L</w:t>
      </w:r>
      <w:r>
        <w:rPr>
          <w:rFonts w:ascii="Verdana" w:eastAsia="Verdana" w:hAnsi="Verdana" w:cs="Verdana"/>
          <w:b/>
          <w:spacing w:val="3"/>
          <w:position w:val="-1"/>
          <w:u w:val="thick" w:color="000000"/>
        </w:rPr>
        <w:t>E</w:t>
      </w:r>
      <w:r>
        <w:rPr>
          <w:rFonts w:ascii="Verdana" w:eastAsia="Verdana" w:hAnsi="Verdana" w:cs="Verdana"/>
          <w:b/>
          <w:spacing w:val="-1"/>
          <w:position w:val="-1"/>
          <w:u w:val="thick" w:color="000000"/>
        </w:rPr>
        <w:t>V</w:t>
      </w:r>
      <w:r>
        <w:rPr>
          <w:rFonts w:ascii="Verdana" w:eastAsia="Verdana" w:hAnsi="Verdana" w:cs="Verdana"/>
          <w:b/>
          <w:spacing w:val="1"/>
          <w:position w:val="-1"/>
          <w:u w:val="thick" w:color="000000"/>
        </w:rPr>
        <w:t>E</w:t>
      </w:r>
      <w:r>
        <w:rPr>
          <w:rFonts w:ascii="Verdana" w:eastAsia="Verdana" w:hAnsi="Verdana" w:cs="Verdana"/>
          <w:b/>
          <w:position w:val="-1"/>
          <w:u w:val="thick" w:color="000000"/>
        </w:rPr>
        <w:t>L</w:t>
      </w:r>
      <w:r>
        <w:rPr>
          <w:rFonts w:ascii="Verdana" w:eastAsia="Verdana" w:hAnsi="Verdana" w:cs="Verdana"/>
          <w:b/>
          <w:spacing w:val="-5"/>
          <w:position w:val="-1"/>
          <w:u w:val="thick" w:color="000000"/>
        </w:rPr>
        <w:t xml:space="preserve"> </w:t>
      </w:r>
      <w:r>
        <w:rPr>
          <w:rFonts w:ascii="Verdana" w:eastAsia="Verdana" w:hAnsi="Verdana" w:cs="Verdana"/>
          <w:b/>
          <w:spacing w:val="1"/>
          <w:position w:val="-1"/>
          <w:u w:val="thick" w:color="000000"/>
        </w:rPr>
        <w:t>A</w:t>
      </w:r>
      <w:r>
        <w:rPr>
          <w:rFonts w:ascii="Verdana" w:eastAsia="Verdana" w:hAnsi="Verdana" w:cs="Verdana"/>
          <w:b/>
          <w:spacing w:val="-1"/>
          <w:position w:val="-1"/>
          <w:u w:val="thick" w:color="000000"/>
        </w:rPr>
        <w:t>G</w:t>
      </w:r>
      <w:r>
        <w:rPr>
          <w:rFonts w:ascii="Verdana" w:eastAsia="Verdana" w:hAnsi="Verdana" w:cs="Verdana"/>
          <w:b/>
          <w:position w:val="-1"/>
          <w:u w:val="thick" w:color="000000"/>
        </w:rPr>
        <w:t>R</w:t>
      </w:r>
      <w:r>
        <w:rPr>
          <w:rFonts w:ascii="Verdana" w:eastAsia="Verdana" w:hAnsi="Verdana" w:cs="Verdana"/>
          <w:b/>
          <w:spacing w:val="3"/>
          <w:position w:val="-1"/>
          <w:u w:val="thick" w:color="000000"/>
        </w:rPr>
        <w:t>E</w:t>
      </w:r>
      <w:r>
        <w:rPr>
          <w:rFonts w:ascii="Verdana" w:eastAsia="Verdana" w:hAnsi="Verdana" w:cs="Verdana"/>
          <w:b/>
          <w:spacing w:val="1"/>
          <w:position w:val="-1"/>
          <w:u w:val="thick" w:color="000000"/>
        </w:rPr>
        <w:t>EME</w:t>
      </w:r>
      <w:r>
        <w:rPr>
          <w:rFonts w:ascii="Verdana" w:eastAsia="Verdana" w:hAnsi="Verdana" w:cs="Verdana"/>
          <w:b/>
          <w:spacing w:val="-1"/>
          <w:position w:val="-1"/>
          <w:u w:val="thick" w:color="000000"/>
        </w:rPr>
        <w:t>N</w:t>
      </w:r>
      <w:r>
        <w:rPr>
          <w:rFonts w:ascii="Verdana" w:eastAsia="Verdana" w:hAnsi="Verdana" w:cs="Verdana"/>
          <w:b/>
          <w:position w:val="-1"/>
          <w:u w:val="thick" w:color="000000"/>
        </w:rPr>
        <w:t>T</w:t>
      </w:r>
    </w:p>
    <w:p w:rsidR="00DE2F23" w:rsidRDefault="00DE2F23" w:rsidP="00977C5B">
      <w:pPr>
        <w:spacing w:before="6" w:line="220" w:lineRule="exact"/>
        <w:rPr>
          <w:sz w:val="22"/>
          <w:szCs w:val="22"/>
        </w:rPr>
      </w:pPr>
    </w:p>
    <w:p w:rsidR="00DE2F23" w:rsidRDefault="00FA5519" w:rsidP="00977C5B">
      <w:pPr>
        <w:spacing w:before="23" w:line="220" w:lineRule="exact"/>
        <w:ind w:left="4320" w:right="4064" w:firstLine="720"/>
        <w:rPr>
          <w:rFonts w:ascii="Verdana" w:eastAsia="Verdana" w:hAnsi="Verdana" w:cs="Verdana"/>
        </w:rPr>
      </w:pPr>
      <w:r>
        <w:rPr>
          <w:rFonts w:ascii="Verdana" w:eastAsia="Verdana" w:hAnsi="Verdana" w:cs="Verdana"/>
          <w:b/>
          <w:w w:val="99"/>
          <w:position w:val="-1"/>
          <w:u w:val="thick" w:color="000000"/>
        </w:rPr>
        <w:t>F</w:t>
      </w:r>
      <w:r>
        <w:rPr>
          <w:rFonts w:ascii="Verdana" w:eastAsia="Verdana" w:hAnsi="Verdana" w:cs="Verdana"/>
          <w:b/>
          <w:spacing w:val="1"/>
          <w:w w:val="99"/>
          <w:position w:val="-1"/>
          <w:u w:val="thick" w:color="000000"/>
        </w:rPr>
        <w:t>O</w:t>
      </w:r>
      <w:r>
        <w:rPr>
          <w:rFonts w:ascii="Verdana" w:eastAsia="Verdana" w:hAnsi="Verdana" w:cs="Verdana"/>
          <w:b/>
          <w:w w:val="99"/>
          <w:position w:val="-1"/>
          <w:u w:val="thick" w:color="000000"/>
        </w:rPr>
        <w:t>R</w:t>
      </w:r>
    </w:p>
    <w:p w:rsidR="00DE2F23" w:rsidRDefault="00DE2F23" w:rsidP="00977C5B">
      <w:pPr>
        <w:spacing w:before="8" w:line="220" w:lineRule="exact"/>
        <w:rPr>
          <w:sz w:val="22"/>
          <w:szCs w:val="22"/>
        </w:rPr>
      </w:pPr>
    </w:p>
    <w:p w:rsidR="00DE2F23" w:rsidRDefault="00FA5519" w:rsidP="00977C5B">
      <w:pPr>
        <w:spacing w:before="23" w:line="220" w:lineRule="exact"/>
        <w:ind w:left="3604"/>
        <w:rPr>
          <w:rFonts w:ascii="Verdana" w:eastAsia="Verdana" w:hAnsi="Verdana" w:cs="Verdana"/>
        </w:rPr>
      </w:pPr>
      <w:r>
        <w:rPr>
          <w:rFonts w:ascii="Verdana" w:eastAsia="Verdana" w:hAnsi="Verdana" w:cs="Verdana"/>
          <w:b/>
          <w:position w:val="-1"/>
          <w:u w:val="thick" w:color="000000"/>
        </w:rPr>
        <w:t>B</w:t>
      </w:r>
      <w:r>
        <w:rPr>
          <w:rFonts w:ascii="Verdana" w:eastAsia="Verdana" w:hAnsi="Verdana" w:cs="Verdana"/>
          <w:b/>
          <w:spacing w:val="1"/>
          <w:position w:val="-1"/>
          <w:u w:val="thick" w:color="000000"/>
        </w:rPr>
        <w:t>A</w:t>
      </w:r>
      <w:r>
        <w:rPr>
          <w:rFonts w:ascii="Verdana" w:eastAsia="Verdana" w:hAnsi="Verdana" w:cs="Verdana"/>
          <w:b/>
          <w:spacing w:val="-1"/>
          <w:position w:val="-1"/>
          <w:u w:val="thick" w:color="000000"/>
        </w:rPr>
        <w:t>N</w:t>
      </w:r>
      <w:r>
        <w:rPr>
          <w:rFonts w:ascii="Verdana" w:eastAsia="Verdana" w:hAnsi="Verdana" w:cs="Verdana"/>
          <w:b/>
          <w:spacing w:val="2"/>
          <w:position w:val="-1"/>
          <w:u w:val="thick" w:color="000000"/>
        </w:rPr>
        <w:t>C</w:t>
      </w:r>
      <w:r>
        <w:rPr>
          <w:rFonts w:ascii="Verdana" w:eastAsia="Verdana" w:hAnsi="Verdana" w:cs="Verdana"/>
          <w:b/>
          <w:spacing w:val="-1"/>
          <w:position w:val="-1"/>
          <w:u w:val="thick" w:color="000000"/>
        </w:rPr>
        <w:t>A</w:t>
      </w:r>
      <w:r>
        <w:rPr>
          <w:rFonts w:ascii="Verdana" w:eastAsia="Verdana" w:hAnsi="Verdana" w:cs="Verdana"/>
          <w:b/>
          <w:position w:val="-1"/>
          <w:u w:val="thick" w:color="000000"/>
        </w:rPr>
        <w:t>S</w:t>
      </w:r>
      <w:r>
        <w:rPr>
          <w:rFonts w:ascii="Verdana" w:eastAsia="Verdana" w:hAnsi="Verdana" w:cs="Verdana"/>
          <w:b/>
          <w:spacing w:val="2"/>
          <w:position w:val="-1"/>
          <w:u w:val="thick" w:color="000000"/>
        </w:rPr>
        <w:t>S</w:t>
      </w:r>
      <w:r>
        <w:rPr>
          <w:rFonts w:ascii="Verdana" w:eastAsia="Verdana" w:hAnsi="Verdana" w:cs="Verdana"/>
          <w:b/>
          <w:spacing w:val="-1"/>
          <w:position w:val="-1"/>
          <w:u w:val="thick" w:color="000000"/>
        </w:rPr>
        <w:t>U</w:t>
      </w:r>
      <w:r>
        <w:rPr>
          <w:rFonts w:ascii="Verdana" w:eastAsia="Verdana" w:hAnsi="Verdana" w:cs="Verdana"/>
          <w:b/>
          <w:spacing w:val="2"/>
          <w:position w:val="-1"/>
          <w:u w:val="thick" w:color="000000"/>
        </w:rPr>
        <w:t>R</w:t>
      </w:r>
      <w:r>
        <w:rPr>
          <w:rFonts w:ascii="Verdana" w:eastAsia="Verdana" w:hAnsi="Verdana" w:cs="Verdana"/>
          <w:b/>
          <w:spacing w:val="-1"/>
          <w:position w:val="-1"/>
          <w:u w:val="thick" w:color="000000"/>
        </w:rPr>
        <w:t>A</w:t>
      </w:r>
      <w:r>
        <w:rPr>
          <w:rFonts w:ascii="Verdana" w:eastAsia="Verdana" w:hAnsi="Verdana" w:cs="Verdana"/>
          <w:b/>
          <w:spacing w:val="1"/>
          <w:position w:val="-1"/>
          <w:u w:val="thick" w:color="000000"/>
        </w:rPr>
        <w:t>N</w:t>
      </w:r>
      <w:r>
        <w:rPr>
          <w:rFonts w:ascii="Verdana" w:eastAsia="Verdana" w:hAnsi="Verdana" w:cs="Verdana"/>
          <w:b/>
          <w:position w:val="-1"/>
          <w:u w:val="thick" w:color="000000"/>
        </w:rPr>
        <w:t>CE</w:t>
      </w:r>
      <w:r>
        <w:rPr>
          <w:rFonts w:ascii="Verdana" w:eastAsia="Verdana" w:hAnsi="Verdana" w:cs="Verdana"/>
          <w:b/>
          <w:spacing w:val="-21"/>
          <w:position w:val="-1"/>
          <w:u w:val="thick" w:color="000000"/>
        </w:rPr>
        <w:t xml:space="preserve"> </w:t>
      </w:r>
      <w:r>
        <w:rPr>
          <w:rFonts w:ascii="Verdana" w:eastAsia="Verdana" w:hAnsi="Verdana" w:cs="Verdana"/>
          <w:b/>
          <w:position w:val="-1"/>
          <w:u w:val="thick" w:color="000000"/>
        </w:rPr>
        <w:t>S</w:t>
      </w:r>
      <w:r>
        <w:rPr>
          <w:rFonts w:ascii="Verdana" w:eastAsia="Verdana" w:hAnsi="Verdana" w:cs="Verdana"/>
          <w:b/>
          <w:spacing w:val="3"/>
          <w:position w:val="-1"/>
          <w:u w:val="thick" w:color="000000"/>
        </w:rPr>
        <w:t>E</w:t>
      </w:r>
      <w:r>
        <w:rPr>
          <w:rFonts w:ascii="Verdana" w:eastAsia="Verdana" w:hAnsi="Verdana" w:cs="Verdana"/>
          <w:b/>
          <w:position w:val="-1"/>
          <w:u w:val="thick" w:color="000000"/>
        </w:rPr>
        <w:t>R</w:t>
      </w:r>
      <w:r>
        <w:rPr>
          <w:rFonts w:ascii="Verdana" w:eastAsia="Verdana" w:hAnsi="Verdana" w:cs="Verdana"/>
          <w:b/>
          <w:spacing w:val="-1"/>
          <w:position w:val="-1"/>
          <w:u w:val="thick" w:color="000000"/>
        </w:rPr>
        <w:t>V</w:t>
      </w:r>
      <w:r>
        <w:rPr>
          <w:rFonts w:ascii="Verdana" w:eastAsia="Verdana" w:hAnsi="Verdana" w:cs="Verdana"/>
          <w:b/>
          <w:spacing w:val="1"/>
          <w:position w:val="-1"/>
          <w:u w:val="thick" w:color="000000"/>
        </w:rPr>
        <w:t>I</w:t>
      </w:r>
      <w:r>
        <w:rPr>
          <w:rFonts w:ascii="Verdana" w:eastAsia="Verdana" w:hAnsi="Verdana" w:cs="Verdana"/>
          <w:b/>
          <w:position w:val="-1"/>
          <w:u w:val="thick" w:color="000000"/>
        </w:rPr>
        <w:t>CES</w:t>
      </w: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before="8" w:line="260" w:lineRule="exact"/>
        <w:rPr>
          <w:sz w:val="26"/>
          <w:szCs w:val="26"/>
        </w:rPr>
      </w:pPr>
    </w:p>
    <w:p w:rsidR="00DE2F23" w:rsidRDefault="00517223">
      <w:pPr>
        <w:spacing w:before="28" w:line="200" w:lineRule="exact"/>
        <w:ind w:left="3482" w:right="3336"/>
        <w:jc w:val="center"/>
        <w:rPr>
          <w:rFonts w:ascii="Verdana" w:eastAsia="Verdana" w:hAnsi="Verdana" w:cs="Verdana"/>
          <w:sz w:val="18"/>
          <w:szCs w:val="18"/>
        </w:rPr>
      </w:pPr>
      <w:hyperlink r:id="rId7"/>
    </w:p>
    <w:p w:rsidR="00DE2F23" w:rsidRDefault="00DE2F23">
      <w:pPr>
        <w:spacing w:before="4" w:line="180" w:lineRule="exact"/>
        <w:rPr>
          <w:sz w:val="18"/>
          <w:szCs w:val="18"/>
        </w:rPr>
      </w:pPr>
    </w:p>
    <w:p w:rsidR="00DE2F23" w:rsidRDefault="00DE2F23">
      <w:pPr>
        <w:spacing w:line="200" w:lineRule="exact"/>
      </w:pPr>
    </w:p>
    <w:p w:rsidR="00FF5F8D" w:rsidRDefault="00FF5F8D">
      <w:pPr>
        <w:spacing w:before="70"/>
        <w:ind w:left="466" w:right="268"/>
        <w:jc w:val="both"/>
        <w:rPr>
          <w:rFonts w:ascii="Verdana" w:eastAsia="Verdana" w:hAnsi="Verdana" w:cs="Verdana"/>
          <w:b/>
          <w:spacing w:val="-1"/>
          <w:w w:val="99"/>
          <w:u w:val="thick" w:color="000000"/>
        </w:rPr>
      </w:pPr>
    </w:p>
    <w:p w:rsidR="00977C5B" w:rsidRDefault="00977C5B">
      <w:pPr>
        <w:spacing w:before="70"/>
        <w:ind w:left="466" w:right="268"/>
        <w:jc w:val="both"/>
        <w:rPr>
          <w:rFonts w:ascii="Verdana" w:eastAsia="Verdana" w:hAnsi="Verdana" w:cs="Verdana"/>
          <w:b/>
          <w:spacing w:val="-1"/>
          <w:w w:val="99"/>
          <w:u w:val="thick" w:color="000000"/>
        </w:rPr>
      </w:pPr>
    </w:p>
    <w:p w:rsidR="00977C5B" w:rsidRDefault="00977C5B">
      <w:pPr>
        <w:spacing w:before="70"/>
        <w:ind w:left="466" w:right="268"/>
        <w:jc w:val="both"/>
        <w:rPr>
          <w:rFonts w:ascii="Verdana" w:eastAsia="Verdana" w:hAnsi="Verdana" w:cs="Verdana"/>
          <w:b/>
          <w:spacing w:val="-1"/>
          <w:w w:val="99"/>
          <w:u w:val="thick" w:color="000000"/>
        </w:rPr>
      </w:pPr>
    </w:p>
    <w:p w:rsidR="00977C5B" w:rsidRDefault="00977C5B">
      <w:pPr>
        <w:spacing w:before="70"/>
        <w:ind w:left="466" w:right="268"/>
        <w:jc w:val="both"/>
        <w:rPr>
          <w:rFonts w:ascii="Verdana" w:eastAsia="Verdana" w:hAnsi="Verdana" w:cs="Verdana"/>
          <w:b/>
          <w:spacing w:val="-1"/>
          <w:w w:val="99"/>
          <w:u w:val="thick" w:color="000000"/>
        </w:rPr>
      </w:pPr>
    </w:p>
    <w:p w:rsidR="00DE2F23" w:rsidRDefault="00977C5B" w:rsidP="00977C5B">
      <w:pPr>
        <w:spacing w:before="70"/>
        <w:ind w:right="268"/>
        <w:jc w:val="both"/>
        <w:rPr>
          <w:rFonts w:ascii="Verdana" w:eastAsia="Verdana" w:hAnsi="Verdana" w:cs="Verdana"/>
        </w:rPr>
      </w:pPr>
      <w:r>
        <w:rPr>
          <w:rFonts w:ascii="Verdana" w:eastAsia="Verdana" w:hAnsi="Verdana" w:cs="Verdana"/>
        </w:rPr>
        <w:lastRenderedPageBreak/>
        <w:t xml:space="preserve">      </w:t>
      </w:r>
      <w:r w:rsidR="00FA5519">
        <w:rPr>
          <w:rFonts w:ascii="Verdana" w:eastAsia="Verdana" w:hAnsi="Verdana" w:cs="Verdana"/>
        </w:rPr>
        <w:t>T</w:t>
      </w:r>
      <w:r w:rsidR="00FA5519">
        <w:rPr>
          <w:rFonts w:ascii="Verdana" w:eastAsia="Verdana" w:hAnsi="Verdana" w:cs="Verdana"/>
          <w:spacing w:val="1"/>
        </w:rPr>
        <w:t>h</w:t>
      </w:r>
      <w:r w:rsidR="00FA5519">
        <w:rPr>
          <w:rFonts w:ascii="Verdana" w:eastAsia="Verdana" w:hAnsi="Verdana" w:cs="Verdana"/>
          <w:spacing w:val="3"/>
        </w:rPr>
        <w:t>i</w:t>
      </w:r>
      <w:r w:rsidR="00FA5519">
        <w:rPr>
          <w:rFonts w:ascii="Verdana" w:eastAsia="Verdana" w:hAnsi="Verdana" w:cs="Verdana"/>
        </w:rPr>
        <w:t>s</w:t>
      </w:r>
      <w:r w:rsidR="00FA5519">
        <w:rPr>
          <w:rFonts w:ascii="Verdana" w:eastAsia="Verdana" w:hAnsi="Verdana" w:cs="Verdana"/>
          <w:spacing w:val="-5"/>
        </w:rPr>
        <w:t xml:space="preserve"> </w:t>
      </w:r>
      <w:r w:rsidR="00FA5519">
        <w:rPr>
          <w:rFonts w:ascii="Verdana" w:eastAsia="Verdana" w:hAnsi="Verdana" w:cs="Verdana"/>
        </w:rPr>
        <w:t>Se</w:t>
      </w:r>
      <w:r w:rsidR="00FA5519">
        <w:rPr>
          <w:rFonts w:ascii="Verdana" w:eastAsia="Verdana" w:hAnsi="Verdana" w:cs="Verdana"/>
          <w:spacing w:val="-1"/>
        </w:rPr>
        <w:t>r</w:t>
      </w:r>
      <w:r w:rsidR="00FA5519">
        <w:rPr>
          <w:rFonts w:ascii="Verdana" w:eastAsia="Verdana" w:hAnsi="Verdana" w:cs="Verdana"/>
        </w:rPr>
        <w:t>v</w:t>
      </w:r>
      <w:r w:rsidR="00FA5519">
        <w:rPr>
          <w:rFonts w:ascii="Verdana" w:eastAsia="Verdana" w:hAnsi="Verdana" w:cs="Verdana"/>
          <w:spacing w:val="3"/>
        </w:rPr>
        <w:t>i</w:t>
      </w:r>
      <w:r w:rsidR="00FA5519">
        <w:rPr>
          <w:rFonts w:ascii="Verdana" w:eastAsia="Verdana" w:hAnsi="Verdana" w:cs="Verdana"/>
        </w:rPr>
        <w:t>ce</w:t>
      </w:r>
      <w:r w:rsidR="00FA5519">
        <w:rPr>
          <w:rFonts w:ascii="Verdana" w:eastAsia="Verdana" w:hAnsi="Verdana" w:cs="Verdana"/>
          <w:spacing w:val="-7"/>
        </w:rPr>
        <w:t xml:space="preserve"> </w:t>
      </w:r>
      <w:r w:rsidR="00FA5519">
        <w:rPr>
          <w:rFonts w:ascii="Verdana" w:eastAsia="Verdana" w:hAnsi="Verdana" w:cs="Verdana"/>
        </w:rPr>
        <w:t>L</w:t>
      </w:r>
      <w:r w:rsidR="00FA5519">
        <w:rPr>
          <w:rFonts w:ascii="Verdana" w:eastAsia="Verdana" w:hAnsi="Verdana" w:cs="Verdana"/>
          <w:spacing w:val="1"/>
        </w:rPr>
        <w:t>e</w:t>
      </w:r>
      <w:r w:rsidR="00FA5519">
        <w:rPr>
          <w:rFonts w:ascii="Verdana" w:eastAsia="Verdana" w:hAnsi="Verdana" w:cs="Verdana"/>
        </w:rPr>
        <w:t>v</w:t>
      </w:r>
      <w:r w:rsidR="00FA5519">
        <w:rPr>
          <w:rFonts w:ascii="Verdana" w:eastAsia="Verdana" w:hAnsi="Verdana" w:cs="Verdana"/>
          <w:spacing w:val="-1"/>
        </w:rPr>
        <w:t>e</w:t>
      </w:r>
      <w:r w:rsidR="00FA5519">
        <w:rPr>
          <w:rFonts w:ascii="Verdana" w:eastAsia="Verdana" w:hAnsi="Verdana" w:cs="Verdana"/>
        </w:rPr>
        <w:t>l</w:t>
      </w:r>
      <w:r w:rsidR="00FA5519">
        <w:rPr>
          <w:rFonts w:ascii="Verdana" w:eastAsia="Verdana" w:hAnsi="Verdana" w:cs="Verdana"/>
          <w:spacing w:val="-2"/>
        </w:rPr>
        <w:t xml:space="preserve"> </w:t>
      </w:r>
      <w:r w:rsidR="00FA5519">
        <w:rPr>
          <w:rFonts w:ascii="Verdana" w:eastAsia="Verdana" w:hAnsi="Verdana" w:cs="Verdana"/>
        </w:rPr>
        <w:t>A</w:t>
      </w:r>
      <w:r w:rsidR="00FA5519">
        <w:rPr>
          <w:rFonts w:ascii="Verdana" w:eastAsia="Verdana" w:hAnsi="Verdana" w:cs="Verdana"/>
          <w:spacing w:val="1"/>
        </w:rPr>
        <w:t>gre</w:t>
      </w:r>
      <w:r w:rsidR="00FA5519">
        <w:rPr>
          <w:rFonts w:ascii="Verdana" w:eastAsia="Verdana" w:hAnsi="Verdana" w:cs="Verdana"/>
          <w:spacing w:val="-1"/>
        </w:rPr>
        <w:t>e</w:t>
      </w:r>
      <w:r w:rsidR="00FA5519">
        <w:rPr>
          <w:rFonts w:ascii="Verdana" w:eastAsia="Verdana" w:hAnsi="Verdana" w:cs="Verdana"/>
        </w:rPr>
        <w:t>ment</w:t>
      </w:r>
      <w:r w:rsidR="00FA5519">
        <w:rPr>
          <w:rFonts w:ascii="Verdana" w:eastAsia="Verdana" w:hAnsi="Verdana" w:cs="Verdana"/>
          <w:spacing w:val="-10"/>
        </w:rPr>
        <w:t xml:space="preserve"> </w:t>
      </w:r>
      <w:r w:rsidR="00FA5519">
        <w:rPr>
          <w:rFonts w:ascii="Verdana" w:eastAsia="Verdana" w:hAnsi="Verdana" w:cs="Verdana"/>
          <w:spacing w:val="2"/>
        </w:rPr>
        <w:t>i</w:t>
      </w:r>
      <w:r w:rsidR="00FA5519">
        <w:rPr>
          <w:rFonts w:ascii="Verdana" w:eastAsia="Verdana" w:hAnsi="Verdana" w:cs="Verdana"/>
        </w:rPr>
        <w:t>s</w:t>
      </w:r>
      <w:r w:rsidR="00FA5519">
        <w:rPr>
          <w:rFonts w:ascii="Verdana" w:eastAsia="Verdana" w:hAnsi="Verdana" w:cs="Verdana"/>
          <w:spacing w:val="-3"/>
        </w:rPr>
        <w:t xml:space="preserve"> </w:t>
      </w:r>
      <w:r w:rsidR="00FA5519">
        <w:rPr>
          <w:rFonts w:ascii="Verdana" w:eastAsia="Verdana" w:hAnsi="Verdana" w:cs="Verdana"/>
        </w:rPr>
        <w:t>m</w:t>
      </w:r>
      <w:r w:rsidR="00FA5519">
        <w:rPr>
          <w:rFonts w:ascii="Verdana" w:eastAsia="Verdana" w:hAnsi="Verdana" w:cs="Verdana"/>
          <w:spacing w:val="4"/>
        </w:rPr>
        <w:t>a</w:t>
      </w:r>
      <w:r w:rsidR="00FA5519">
        <w:rPr>
          <w:rFonts w:ascii="Verdana" w:eastAsia="Verdana" w:hAnsi="Verdana" w:cs="Verdana"/>
          <w:spacing w:val="3"/>
        </w:rPr>
        <w:t>d</w:t>
      </w:r>
      <w:r w:rsidR="00FA5519">
        <w:rPr>
          <w:rFonts w:ascii="Verdana" w:eastAsia="Verdana" w:hAnsi="Verdana" w:cs="Verdana"/>
        </w:rPr>
        <w:t>e</w:t>
      </w:r>
      <w:r w:rsidR="00FA5519">
        <w:rPr>
          <w:rFonts w:ascii="Verdana" w:eastAsia="Verdana" w:hAnsi="Verdana" w:cs="Verdana"/>
          <w:spacing w:val="-7"/>
        </w:rPr>
        <w:t xml:space="preserve"> </w:t>
      </w:r>
      <w:r w:rsidR="00FA5519">
        <w:rPr>
          <w:rFonts w:ascii="Verdana" w:eastAsia="Verdana" w:hAnsi="Verdana" w:cs="Verdana"/>
          <w:spacing w:val="-1"/>
        </w:rPr>
        <w:t>o</w:t>
      </w:r>
      <w:r w:rsidR="00FA5519">
        <w:rPr>
          <w:rFonts w:ascii="Verdana" w:eastAsia="Verdana" w:hAnsi="Verdana" w:cs="Verdana"/>
        </w:rPr>
        <w:t>n</w:t>
      </w:r>
      <w:r w:rsidR="00FA5519">
        <w:rPr>
          <w:rFonts w:ascii="Verdana" w:eastAsia="Verdana" w:hAnsi="Verdana" w:cs="Verdana"/>
          <w:spacing w:val="-1"/>
        </w:rPr>
        <w:t xml:space="preserve"> </w:t>
      </w:r>
      <w:r w:rsidR="00FA5519">
        <w:rPr>
          <w:rFonts w:ascii="Verdana" w:eastAsia="Verdana" w:hAnsi="Verdana" w:cs="Verdana"/>
        </w:rPr>
        <w:t>t</w:t>
      </w:r>
      <w:r w:rsidR="00FA5519">
        <w:rPr>
          <w:rFonts w:ascii="Verdana" w:eastAsia="Verdana" w:hAnsi="Verdana" w:cs="Verdana"/>
          <w:spacing w:val="1"/>
        </w:rPr>
        <w:t>h</w:t>
      </w:r>
      <w:r w:rsidR="00FA5519">
        <w:rPr>
          <w:rFonts w:ascii="Verdana" w:eastAsia="Verdana" w:hAnsi="Verdana" w:cs="Verdana"/>
          <w:spacing w:val="3"/>
        </w:rPr>
        <w:t>i</w:t>
      </w:r>
      <w:r w:rsidR="00FA5519">
        <w:rPr>
          <w:rFonts w:ascii="Verdana" w:eastAsia="Verdana" w:hAnsi="Verdana" w:cs="Verdana"/>
        </w:rPr>
        <w:t>s</w:t>
      </w:r>
      <w:r w:rsidR="00FA5519">
        <w:rPr>
          <w:rFonts w:ascii="Verdana" w:eastAsia="Verdana" w:hAnsi="Verdana" w:cs="Verdana"/>
          <w:spacing w:val="-3"/>
        </w:rPr>
        <w:t xml:space="preserve"> </w:t>
      </w:r>
      <w:r w:rsidR="00FA5519">
        <w:rPr>
          <w:rFonts w:ascii="Verdana" w:eastAsia="Verdana" w:hAnsi="Verdana" w:cs="Verdana"/>
        </w:rPr>
        <w:t>……</w:t>
      </w:r>
      <w:r w:rsidR="00FA5519">
        <w:rPr>
          <w:rFonts w:ascii="Verdana" w:eastAsia="Verdana" w:hAnsi="Verdana" w:cs="Verdana"/>
          <w:spacing w:val="1"/>
        </w:rPr>
        <w:t>…</w:t>
      </w:r>
      <w:r w:rsidR="00FA5519">
        <w:rPr>
          <w:rFonts w:ascii="Verdana" w:eastAsia="Verdana" w:hAnsi="Verdana" w:cs="Verdana"/>
        </w:rPr>
        <w:t>……</w:t>
      </w:r>
      <w:r w:rsidR="00FA5519">
        <w:rPr>
          <w:rFonts w:ascii="Verdana" w:eastAsia="Verdana" w:hAnsi="Verdana" w:cs="Verdana"/>
          <w:spacing w:val="1"/>
        </w:rPr>
        <w:t>…</w:t>
      </w:r>
      <w:r w:rsidR="00FA5519">
        <w:rPr>
          <w:rFonts w:ascii="Verdana" w:eastAsia="Verdana" w:hAnsi="Verdana" w:cs="Verdana"/>
          <w:spacing w:val="2"/>
        </w:rPr>
        <w:t>…</w:t>
      </w:r>
      <w:r w:rsidR="00FA5519">
        <w:rPr>
          <w:rFonts w:ascii="Verdana" w:eastAsia="Verdana" w:hAnsi="Verdana" w:cs="Verdana"/>
        </w:rPr>
        <w:t>……</w:t>
      </w:r>
      <w:r w:rsidR="00FA5519">
        <w:rPr>
          <w:rFonts w:ascii="Verdana" w:eastAsia="Verdana" w:hAnsi="Verdana" w:cs="Verdana"/>
          <w:spacing w:val="1"/>
        </w:rPr>
        <w:t>…</w:t>
      </w:r>
      <w:r w:rsidR="00FA5519">
        <w:rPr>
          <w:rFonts w:ascii="Verdana" w:eastAsia="Verdana" w:hAnsi="Verdana" w:cs="Verdana"/>
          <w:spacing w:val="2"/>
        </w:rPr>
        <w:t>.</w:t>
      </w:r>
      <w:r w:rsidR="00FA5519">
        <w:rPr>
          <w:rFonts w:ascii="Verdana" w:eastAsia="Verdana" w:hAnsi="Verdana" w:cs="Verdana"/>
        </w:rPr>
        <w:t>….</w:t>
      </w:r>
      <w:r w:rsidR="00FA5519">
        <w:rPr>
          <w:rFonts w:ascii="Verdana" w:eastAsia="Verdana" w:hAnsi="Verdana" w:cs="Verdana"/>
          <w:spacing w:val="1"/>
        </w:rPr>
        <w:t>.</w:t>
      </w:r>
      <w:r w:rsidR="00FA5519">
        <w:rPr>
          <w:rFonts w:ascii="Verdana" w:eastAsia="Verdana" w:hAnsi="Verdana" w:cs="Verdana"/>
        </w:rPr>
        <w:t>.</w:t>
      </w:r>
      <w:r w:rsidR="00FA5519">
        <w:rPr>
          <w:rFonts w:ascii="Verdana" w:eastAsia="Verdana" w:hAnsi="Verdana" w:cs="Verdana"/>
          <w:spacing w:val="-20"/>
        </w:rPr>
        <w:t xml:space="preserve"> </w:t>
      </w:r>
      <w:r w:rsidR="00FA5519">
        <w:rPr>
          <w:rFonts w:ascii="Verdana" w:eastAsia="Verdana" w:hAnsi="Verdana" w:cs="Verdana"/>
          <w:spacing w:val="1"/>
        </w:rPr>
        <w:t>d</w:t>
      </w:r>
      <w:r w:rsidR="00FA5519">
        <w:rPr>
          <w:rFonts w:ascii="Verdana" w:eastAsia="Verdana" w:hAnsi="Verdana" w:cs="Verdana"/>
          <w:spacing w:val="2"/>
        </w:rPr>
        <w:t>a</w:t>
      </w:r>
      <w:r w:rsidR="00FA5519">
        <w:rPr>
          <w:rFonts w:ascii="Verdana" w:eastAsia="Verdana" w:hAnsi="Verdana" w:cs="Verdana"/>
        </w:rPr>
        <w:t>y</w:t>
      </w:r>
      <w:r w:rsidR="00FA5519">
        <w:rPr>
          <w:rFonts w:ascii="Verdana" w:eastAsia="Verdana" w:hAnsi="Verdana" w:cs="Verdana"/>
          <w:spacing w:val="-5"/>
        </w:rPr>
        <w:t xml:space="preserve"> </w:t>
      </w:r>
      <w:r w:rsidR="00FA5519">
        <w:rPr>
          <w:rFonts w:ascii="Verdana" w:eastAsia="Verdana" w:hAnsi="Verdana" w:cs="Verdana"/>
          <w:spacing w:val="1"/>
        </w:rPr>
        <w:t>o</w:t>
      </w:r>
      <w:r w:rsidR="00FA5519">
        <w:rPr>
          <w:rFonts w:ascii="Verdana" w:eastAsia="Verdana" w:hAnsi="Verdana" w:cs="Verdana"/>
        </w:rPr>
        <w:t>f</w:t>
      </w:r>
      <w:r w:rsidR="00FA5519">
        <w:rPr>
          <w:rFonts w:ascii="Verdana" w:eastAsia="Verdana" w:hAnsi="Verdana" w:cs="Verdana"/>
          <w:spacing w:val="-3"/>
        </w:rPr>
        <w:t xml:space="preserve"> </w:t>
      </w:r>
      <w:r w:rsidR="00FA5519">
        <w:rPr>
          <w:rFonts w:ascii="Verdana" w:eastAsia="Verdana" w:hAnsi="Verdana" w:cs="Verdana"/>
        </w:rPr>
        <w:t>…</w:t>
      </w:r>
      <w:r w:rsidR="00FA5519">
        <w:rPr>
          <w:rFonts w:ascii="Verdana" w:eastAsia="Verdana" w:hAnsi="Verdana" w:cs="Verdana"/>
          <w:spacing w:val="1"/>
        </w:rPr>
        <w:t>…</w:t>
      </w:r>
      <w:r w:rsidR="00FA5519">
        <w:rPr>
          <w:rFonts w:ascii="Verdana" w:eastAsia="Verdana" w:hAnsi="Verdana" w:cs="Verdana"/>
          <w:spacing w:val="2"/>
        </w:rPr>
        <w:t>…</w:t>
      </w:r>
      <w:r w:rsidR="00FA5519">
        <w:rPr>
          <w:rFonts w:ascii="Verdana" w:eastAsia="Verdana" w:hAnsi="Verdana" w:cs="Verdana"/>
        </w:rPr>
        <w:t>……</w:t>
      </w:r>
      <w:r w:rsidR="00FA5519">
        <w:rPr>
          <w:rFonts w:ascii="Verdana" w:eastAsia="Verdana" w:hAnsi="Verdana" w:cs="Verdana"/>
          <w:spacing w:val="1"/>
        </w:rPr>
        <w:t>…</w:t>
      </w:r>
      <w:r w:rsidR="00FA5519">
        <w:rPr>
          <w:rFonts w:ascii="Verdana" w:eastAsia="Verdana" w:hAnsi="Verdana" w:cs="Verdana"/>
        </w:rPr>
        <w:t>…</w:t>
      </w:r>
      <w:r w:rsidR="00FA5519">
        <w:rPr>
          <w:rFonts w:ascii="Verdana" w:eastAsia="Verdana" w:hAnsi="Verdana" w:cs="Verdana"/>
          <w:spacing w:val="4"/>
        </w:rPr>
        <w:t>…</w:t>
      </w:r>
      <w:r w:rsidR="00FA5519">
        <w:rPr>
          <w:rFonts w:ascii="Verdana" w:eastAsia="Verdana" w:hAnsi="Verdana" w:cs="Verdana"/>
        </w:rPr>
        <w:t>……</w:t>
      </w:r>
      <w:r w:rsidR="00FA5519">
        <w:rPr>
          <w:rFonts w:ascii="Verdana" w:eastAsia="Verdana" w:hAnsi="Verdana" w:cs="Verdana"/>
          <w:spacing w:val="-16"/>
        </w:rPr>
        <w:t xml:space="preserve"> </w:t>
      </w:r>
      <w:r w:rsidR="00FA5519">
        <w:rPr>
          <w:rFonts w:ascii="Verdana" w:eastAsia="Verdana" w:hAnsi="Verdana" w:cs="Verdana"/>
        </w:rPr>
        <w:t>2</w:t>
      </w:r>
      <w:r w:rsidR="00FA5519">
        <w:rPr>
          <w:rFonts w:ascii="Verdana" w:eastAsia="Verdana" w:hAnsi="Verdana" w:cs="Verdana"/>
          <w:spacing w:val="3"/>
        </w:rPr>
        <w:t>0</w:t>
      </w:r>
      <w:r w:rsidR="00FA5519">
        <w:rPr>
          <w:rFonts w:ascii="Verdana" w:eastAsia="Verdana" w:hAnsi="Verdana" w:cs="Verdana"/>
        </w:rPr>
        <w:t>2</w:t>
      </w:r>
      <w:r w:rsidR="009E23A1">
        <w:rPr>
          <w:rFonts w:ascii="Verdana" w:eastAsia="Verdana" w:hAnsi="Verdana" w:cs="Verdana"/>
          <w:spacing w:val="1"/>
        </w:rPr>
        <w:t>2</w:t>
      </w:r>
      <w:r w:rsidR="00FA5519">
        <w:rPr>
          <w:rFonts w:ascii="Verdana" w:eastAsia="Verdana" w:hAnsi="Verdana" w:cs="Verdana"/>
        </w:rPr>
        <w:t>.</w:t>
      </w:r>
    </w:p>
    <w:p w:rsidR="00DE2F23" w:rsidRDefault="00FA5519">
      <w:pPr>
        <w:spacing w:before="35"/>
        <w:ind w:left="4888" w:right="4530"/>
        <w:jc w:val="center"/>
        <w:rPr>
          <w:rFonts w:ascii="Verdana" w:eastAsia="Verdana" w:hAnsi="Verdana" w:cs="Verdana"/>
        </w:rPr>
      </w:pPr>
      <w:r>
        <w:rPr>
          <w:rFonts w:ascii="Verdana" w:eastAsia="Verdana" w:hAnsi="Verdana" w:cs="Verdana"/>
          <w:b/>
          <w:w w:val="99"/>
        </w:rPr>
        <w:t>BE</w:t>
      </w:r>
      <w:r>
        <w:rPr>
          <w:rFonts w:ascii="Verdana" w:eastAsia="Verdana" w:hAnsi="Verdana" w:cs="Verdana"/>
          <w:b/>
          <w:spacing w:val="1"/>
          <w:w w:val="99"/>
        </w:rPr>
        <w:t>TWEE</w:t>
      </w:r>
      <w:r>
        <w:rPr>
          <w:rFonts w:ascii="Verdana" w:eastAsia="Verdana" w:hAnsi="Verdana" w:cs="Verdana"/>
          <w:b/>
          <w:w w:val="99"/>
        </w:rPr>
        <w:t>N</w:t>
      </w:r>
    </w:p>
    <w:p w:rsidR="00DE2F23" w:rsidRDefault="00DE2F23">
      <w:pPr>
        <w:spacing w:before="6" w:line="100" w:lineRule="exact"/>
        <w:rPr>
          <w:sz w:val="11"/>
          <w:szCs w:val="11"/>
        </w:rPr>
      </w:pPr>
    </w:p>
    <w:p w:rsidR="00DE2F23" w:rsidRDefault="00DE2F23">
      <w:pPr>
        <w:spacing w:line="200" w:lineRule="exact"/>
      </w:pPr>
    </w:p>
    <w:p w:rsidR="00DE2F23" w:rsidRDefault="00FF5F8D">
      <w:pPr>
        <w:spacing w:line="276" w:lineRule="auto"/>
        <w:ind w:left="466" w:right="70"/>
        <w:jc w:val="both"/>
        <w:rPr>
          <w:rFonts w:ascii="Verdana" w:eastAsia="Verdana" w:hAnsi="Verdana" w:cs="Verdana"/>
        </w:rPr>
      </w:pPr>
      <w:r>
        <w:rPr>
          <w:rFonts w:ascii="Verdana" w:eastAsia="Verdana" w:hAnsi="Verdana" w:cs="Verdana"/>
          <w:b/>
        </w:rPr>
        <w:t>Madison General Insurance Kenya Limited</w:t>
      </w:r>
      <w:r>
        <w:rPr>
          <w:rFonts w:ascii="Verdana" w:eastAsia="Verdana" w:hAnsi="Verdana" w:cs="Verdana"/>
          <w:b/>
          <w:spacing w:val="59"/>
        </w:rPr>
        <w:t xml:space="preserve"> </w:t>
      </w:r>
      <w:r w:rsidRPr="00FF5F8D">
        <w:rPr>
          <w:rFonts w:ascii="Verdana" w:eastAsia="Verdana" w:hAnsi="Verdana" w:cs="Verdana"/>
          <w:spacing w:val="59"/>
        </w:rPr>
        <w:t xml:space="preserve">of </w:t>
      </w:r>
      <w:r w:rsidR="00A103C7">
        <w:rPr>
          <w:rFonts w:ascii="Verdana" w:hAnsi="Verdana" w:cs="Calibri"/>
          <w:szCs w:val="24"/>
        </w:rPr>
        <w:t>P.O. Box 46666</w:t>
      </w:r>
      <w:r w:rsidRPr="00E9741B">
        <w:rPr>
          <w:rFonts w:ascii="Verdana" w:hAnsi="Verdana" w:cs="Calibri"/>
          <w:szCs w:val="24"/>
        </w:rPr>
        <w:t xml:space="preserve"> -00100, N</w:t>
      </w:r>
      <w:r w:rsidR="00E9741B">
        <w:rPr>
          <w:rFonts w:ascii="Verdana" w:hAnsi="Verdana" w:cs="Calibri"/>
          <w:szCs w:val="24"/>
        </w:rPr>
        <w:t>airobi</w:t>
      </w:r>
      <w:r w:rsidRPr="00FF5F8D">
        <w:rPr>
          <w:rFonts w:ascii="Verdana" w:eastAsia="Verdana" w:hAnsi="Verdana" w:cs="Verdana"/>
        </w:rPr>
        <w:t xml:space="preserve"> </w:t>
      </w:r>
      <w:r w:rsidR="00FA5519">
        <w:rPr>
          <w:rFonts w:ascii="Verdana" w:eastAsia="Verdana" w:hAnsi="Verdana" w:cs="Verdana"/>
        </w:rPr>
        <w:t>w</w:t>
      </w:r>
      <w:r w:rsidR="00FA5519">
        <w:rPr>
          <w:rFonts w:ascii="Verdana" w:eastAsia="Verdana" w:hAnsi="Verdana" w:cs="Verdana"/>
          <w:spacing w:val="1"/>
        </w:rPr>
        <w:t>ho</w:t>
      </w:r>
      <w:r w:rsidR="00FA5519">
        <w:rPr>
          <w:rFonts w:ascii="Verdana" w:eastAsia="Verdana" w:hAnsi="Verdana" w:cs="Verdana"/>
        </w:rPr>
        <w:t>se</w:t>
      </w:r>
      <w:r w:rsidR="00FA5519">
        <w:rPr>
          <w:rFonts w:ascii="Verdana" w:eastAsia="Verdana" w:hAnsi="Verdana" w:cs="Verdana"/>
          <w:spacing w:val="60"/>
        </w:rPr>
        <w:t xml:space="preserve"> </w:t>
      </w:r>
      <w:r w:rsidR="00FA5519">
        <w:rPr>
          <w:rFonts w:ascii="Verdana" w:eastAsia="Verdana" w:hAnsi="Verdana" w:cs="Verdana"/>
          <w:spacing w:val="3"/>
        </w:rPr>
        <w:t>R</w:t>
      </w:r>
      <w:r w:rsidR="00FA5519">
        <w:rPr>
          <w:rFonts w:ascii="Verdana" w:eastAsia="Verdana" w:hAnsi="Verdana" w:cs="Verdana"/>
          <w:spacing w:val="-1"/>
        </w:rPr>
        <w:t>e</w:t>
      </w:r>
      <w:r w:rsidR="00FA5519">
        <w:rPr>
          <w:rFonts w:ascii="Verdana" w:eastAsia="Verdana" w:hAnsi="Verdana" w:cs="Verdana"/>
          <w:spacing w:val="1"/>
        </w:rPr>
        <w:t>g</w:t>
      </w:r>
      <w:r w:rsidR="00FA5519">
        <w:rPr>
          <w:rFonts w:ascii="Verdana" w:eastAsia="Verdana" w:hAnsi="Verdana" w:cs="Verdana"/>
          <w:spacing w:val="3"/>
        </w:rPr>
        <w:t>i</w:t>
      </w:r>
      <w:r w:rsidR="00FA5519">
        <w:rPr>
          <w:rFonts w:ascii="Verdana" w:eastAsia="Verdana" w:hAnsi="Verdana" w:cs="Verdana"/>
        </w:rPr>
        <w:t>st</w:t>
      </w:r>
      <w:r w:rsidR="00FA5519">
        <w:rPr>
          <w:rFonts w:ascii="Verdana" w:eastAsia="Verdana" w:hAnsi="Verdana" w:cs="Verdana"/>
          <w:spacing w:val="-1"/>
        </w:rPr>
        <w:t>e</w:t>
      </w:r>
      <w:r w:rsidR="00FA5519">
        <w:rPr>
          <w:rFonts w:ascii="Verdana" w:eastAsia="Verdana" w:hAnsi="Verdana" w:cs="Verdana"/>
          <w:spacing w:val="1"/>
        </w:rPr>
        <w:t>r</w:t>
      </w:r>
      <w:r w:rsidR="00FA5519">
        <w:rPr>
          <w:rFonts w:ascii="Verdana" w:eastAsia="Verdana" w:hAnsi="Verdana" w:cs="Verdana"/>
          <w:spacing w:val="-1"/>
        </w:rPr>
        <w:t>e</w:t>
      </w:r>
      <w:r w:rsidR="00FA5519">
        <w:rPr>
          <w:rFonts w:ascii="Verdana" w:eastAsia="Verdana" w:hAnsi="Verdana" w:cs="Verdana"/>
        </w:rPr>
        <w:t>d</w:t>
      </w:r>
      <w:r w:rsidR="00FA5519">
        <w:rPr>
          <w:rFonts w:ascii="Verdana" w:eastAsia="Verdana" w:hAnsi="Verdana" w:cs="Verdana"/>
          <w:spacing w:val="61"/>
        </w:rPr>
        <w:t xml:space="preserve"> </w:t>
      </w:r>
      <w:r w:rsidR="00FA5519">
        <w:rPr>
          <w:rFonts w:ascii="Verdana" w:eastAsia="Verdana" w:hAnsi="Verdana" w:cs="Verdana"/>
          <w:spacing w:val="-1"/>
        </w:rPr>
        <w:t>o</w:t>
      </w:r>
      <w:r w:rsidR="00FA5519">
        <w:rPr>
          <w:rFonts w:ascii="Verdana" w:eastAsia="Verdana" w:hAnsi="Verdana" w:cs="Verdana"/>
        </w:rPr>
        <w:t>f</w:t>
      </w:r>
      <w:r w:rsidR="00FA5519">
        <w:rPr>
          <w:rFonts w:ascii="Verdana" w:eastAsia="Verdana" w:hAnsi="Verdana" w:cs="Verdana"/>
          <w:spacing w:val="-1"/>
        </w:rPr>
        <w:t>f</w:t>
      </w:r>
      <w:r w:rsidR="00FA5519">
        <w:rPr>
          <w:rFonts w:ascii="Verdana" w:eastAsia="Verdana" w:hAnsi="Verdana" w:cs="Verdana"/>
          <w:spacing w:val="3"/>
        </w:rPr>
        <w:t>i</w:t>
      </w:r>
      <w:r w:rsidR="00FA5519">
        <w:rPr>
          <w:rFonts w:ascii="Verdana" w:eastAsia="Verdana" w:hAnsi="Verdana" w:cs="Verdana"/>
        </w:rPr>
        <w:t>ce</w:t>
      </w:r>
      <w:r w:rsidR="00FA5519">
        <w:rPr>
          <w:rFonts w:ascii="Verdana" w:eastAsia="Verdana" w:hAnsi="Verdana" w:cs="Verdana"/>
          <w:spacing w:val="63"/>
        </w:rPr>
        <w:t xml:space="preserve"> </w:t>
      </w:r>
      <w:r w:rsidR="00FA5519">
        <w:rPr>
          <w:rFonts w:ascii="Verdana" w:eastAsia="Verdana" w:hAnsi="Verdana" w:cs="Verdana"/>
          <w:spacing w:val="3"/>
        </w:rPr>
        <w:t>i</w:t>
      </w:r>
      <w:r w:rsidR="00FA5519">
        <w:rPr>
          <w:rFonts w:ascii="Verdana" w:eastAsia="Verdana" w:hAnsi="Verdana" w:cs="Verdana"/>
        </w:rPr>
        <w:t>s</w:t>
      </w:r>
      <w:r w:rsidR="00FA5519">
        <w:rPr>
          <w:rFonts w:ascii="Verdana" w:eastAsia="Verdana" w:hAnsi="Verdana" w:cs="Verdana"/>
          <w:spacing w:val="66"/>
        </w:rPr>
        <w:t xml:space="preserve"> </w:t>
      </w:r>
      <w:r w:rsidR="00FA5519">
        <w:rPr>
          <w:rFonts w:ascii="Verdana" w:eastAsia="Verdana" w:hAnsi="Verdana" w:cs="Verdana"/>
        </w:rPr>
        <w:t xml:space="preserve">at </w:t>
      </w:r>
      <w:r w:rsidRPr="00FF5F8D">
        <w:rPr>
          <w:rFonts w:ascii="Verdana" w:eastAsia="Verdana" w:hAnsi="Verdana" w:cs="Verdana"/>
        </w:rPr>
        <w:t>Madison Insurance House, Upper hill Close, Nairobi</w:t>
      </w:r>
      <w:r w:rsidR="0032693F">
        <w:rPr>
          <w:rFonts w:ascii="Verdana" w:eastAsia="Verdana" w:hAnsi="Verdana" w:cs="Verdana"/>
        </w:rPr>
        <w:t>, Kenya</w:t>
      </w:r>
      <w:r w:rsidR="00FA5519">
        <w:rPr>
          <w:rFonts w:ascii="Verdana" w:eastAsia="Verdana" w:hAnsi="Verdana" w:cs="Verdana"/>
          <w:spacing w:val="61"/>
        </w:rPr>
        <w:t xml:space="preserve"> </w:t>
      </w:r>
      <w:r w:rsidR="00FA5519">
        <w:rPr>
          <w:rFonts w:ascii="Verdana" w:eastAsia="Verdana" w:hAnsi="Verdana" w:cs="Verdana"/>
          <w:spacing w:val="1"/>
        </w:rPr>
        <w:t>(h</w:t>
      </w:r>
      <w:r w:rsidR="00FA5519">
        <w:rPr>
          <w:rFonts w:ascii="Verdana" w:eastAsia="Verdana" w:hAnsi="Verdana" w:cs="Verdana"/>
          <w:spacing w:val="-1"/>
        </w:rPr>
        <w:t>e</w:t>
      </w:r>
      <w:r w:rsidR="00FA5519">
        <w:rPr>
          <w:rFonts w:ascii="Verdana" w:eastAsia="Verdana" w:hAnsi="Verdana" w:cs="Verdana"/>
          <w:spacing w:val="1"/>
        </w:rPr>
        <w:t>r</w:t>
      </w:r>
      <w:r w:rsidR="00FA5519">
        <w:rPr>
          <w:rFonts w:ascii="Verdana" w:eastAsia="Verdana" w:hAnsi="Verdana" w:cs="Verdana"/>
          <w:spacing w:val="-1"/>
        </w:rPr>
        <w:t>e</w:t>
      </w:r>
      <w:r w:rsidR="00FA5519">
        <w:rPr>
          <w:rFonts w:ascii="Verdana" w:eastAsia="Verdana" w:hAnsi="Verdana" w:cs="Verdana"/>
          <w:spacing w:val="3"/>
        </w:rPr>
        <w:t>i</w:t>
      </w:r>
      <w:r w:rsidR="00FA5519">
        <w:rPr>
          <w:rFonts w:ascii="Verdana" w:eastAsia="Verdana" w:hAnsi="Verdana" w:cs="Verdana"/>
          <w:spacing w:val="1"/>
        </w:rPr>
        <w:t>n</w:t>
      </w:r>
      <w:r w:rsidR="00FA5519">
        <w:rPr>
          <w:rFonts w:ascii="Verdana" w:eastAsia="Verdana" w:hAnsi="Verdana" w:cs="Verdana"/>
        </w:rPr>
        <w:t>aft</w:t>
      </w:r>
      <w:r w:rsidR="00FA5519">
        <w:rPr>
          <w:rFonts w:ascii="Verdana" w:eastAsia="Verdana" w:hAnsi="Verdana" w:cs="Verdana"/>
          <w:spacing w:val="-1"/>
        </w:rPr>
        <w:t>e</w:t>
      </w:r>
      <w:r w:rsidR="00FA5519">
        <w:rPr>
          <w:rFonts w:ascii="Verdana" w:eastAsia="Verdana" w:hAnsi="Verdana" w:cs="Verdana"/>
        </w:rPr>
        <w:t>r</w:t>
      </w:r>
      <w:r w:rsidR="00FA5519">
        <w:rPr>
          <w:rFonts w:ascii="Verdana" w:eastAsia="Verdana" w:hAnsi="Verdana" w:cs="Verdana"/>
          <w:spacing w:val="57"/>
        </w:rPr>
        <w:t xml:space="preserve"> </w:t>
      </w:r>
      <w:r w:rsidR="00FA5519">
        <w:rPr>
          <w:rFonts w:ascii="Verdana" w:eastAsia="Verdana" w:hAnsi="Verdana" w:cs="Verdana"/>
          <w:spacing w:val="-1"/>
        </w:rPr>
        <w:t>r</w:t>
      </w:r>
      <w:r w:rsidR="00FA5519">
        <w:rPr>
          <w:rFonts w:ascii="Verdana" w:eastAsia="Verdana" w:hAnsi="Verdana" w:cs="Verdana"/>
          <w:spacing w:val="1"/>
        </w:rPr>
        <w:t>e</w:t>
      </w:r>
      <w:r w:rsidR="00FA5519">
        <w:rPr>
          <w:rFonts w:ascii="Verdana" w:eastAsia="Verdana" w:hAnsi="Verdana" w:cs="Verdana"/>
        </w:rPr>
        <w:t>f</w:t>
      </w:r>
      <w:r w:rsidR="00FA5519">
        <w:rPr>
          <w:rFonts w:ascii="Verdana" w:eastAsia="Verdana" w:hAnsi="Verdana" w:cs="Verdana"/>
          <w:spacing w:val="1"/>
        </w:rPr>
        <w:t>e</w:t>
      </w:r>
      <w:r w:rsidR="00FA5519">
        <w:rPr>
          <w:rFonts w:ascii="Verdana" w:eastAsia="Verdana" w:hAnsi="Verdana" w:cs="Verdana"/>
          <w:spacing w:val="-1"/>
        </w:rPr>
        <w:t>r</w:t>
      </w:r>
      <w:r w:rsidR="00FA5519">
        <w:rPr>
          <w:rFonts w:ascii="Verdana" w:eastAsia="Verdana" w:hAnsi="Verdana" w:cs="Verdana"/>
          <w:spacing w:val="1"/>
        </w:rPr>
        <w:t>r</w:t>
      </w:r>
      <w:r w:rsidR="00FA5519">
        <w:rPr>
          <w:rFonts w:ascii="Verdana" w:eastAsia="Verdana" w:hAnsi="Verdana" w:cs="Verdana"/>
          <w:spacing w:val="-1"/>
        </w:rPr>
        <w:t>e</w:t>
      </w:r>
      <w:r w:rsidR="00FA5519">
        <w:rPr>
          <w:rFonts w:ascii="Verdana" w:eastAsia="Verdana" w:hAnsi="Verdana" w:cs="Verdana"/>
        </w:rPr>
        <w:t>d</w:t>
      </w:r>
      <w:r w:rsidR="00FA5519">
        <w:rPr>
          <w:rFonts w:ascii="Verdana" w:eastAsia="Verdana" w:hAnsi="Verdana" w:cs="Verdana"/>
          <w:spacing w:val="60"/>
        </w:rPr>
        <w:t xml:space="preserve"> </w:t>
      </w:r>
      <w:r w:rsidR="00FA5519">
        <w:rPr>
          <w:rFonts w:ascii="Verdana" w:eastAsia="Verdana" w:hAnsi="Verdana" w:cs="Verdana"/>
          <w:spacing w:val="1"/>
        </w:rPr>
        <w:t>t</w:t>
      </w:r>
      <w:r w:rsidR="00FA5519">
        <w:rPr>
          <w:rFonts w:ascii="Verdana" w:eastAsia="Verdana" w:hAnsi="Verdana" w:cs="Verdana"/>
        </w:rPr>
        <w:t>o</w:t>
      </w:r>
      <w:r w:rsidR="00FA5519">
        <w:rPr>
          <w:rFonts w:ascii="Verdana" w:eastAsia="Verdana" w:hAnsi="Verdana" w:cs="Verdana"/>
          <w:spacing w:val="67"/>
        </w:rPr>
        <w:t xml:space="preserve"> </w:t>
      </w:r>
      <w:r w:rsidR="00FA5519">
        <w:rPr>
          <w:rFonts w:ascii="Verdana" w:eastAsia="Verdana" w:hAnsi="Verdana" w:cs="Verdana"/>
        </w:rPr>
        <w:t>as</w:t>
      </w:r>
      <w:r w:rsidR="00FA5519">
        <w:rPr>
          <w:rFonts w:ascii="Verdana" w:eastAsia="Verdana" w:hAnsi="Verdana" w:cs="Verdana"/>
          <w:spacing w:val="65"/>
        </w:rPr>
        <w:t xml:space="preserve"> </w:t>
      </w:r>
      <w:r w:rsidR="00FA5519">
        <w:rPr>
          <w:rFonts w:ascii="Verdana" w:eastAsia="Verdana" w:hAnsi="Verdana" w:cs="Verdana"/>
          <w:spacing w:val="1"/>
        </w:rPr>
        <w:t>th</w:t>
      </w:r>
      <w:r w:rsidR="00FA5519">
        <w:rPr>
          <w:rFonts w:ascii="Verdana" w:eastAsia="Verdana" w:hAnsi="Verdana" w:cs="Verdana"/>
        </w:rPr>
        <w:t>e</w:t>
      </w:r>
      <w:r w:rsidR="00FA5519">
        <w:rPr>
          <w:rFonts w:ascii="Verdana" w:eastAsia="Verdana" w:hAnsi="Verdana" w:cs="Verdana"/>
          <w:spacing w:val="66"/>
        </w:rPr>
        <w:t xml:space="preserve"> </w:t>
      </w:r>
      <w:r w:rsidR="00FA5519">
        <w:rPr>
          <w:rFonts w:ascii="Verdana" w:eastAsia="Verdana" w:hAnsi="Verdana" w:cs="Verdana"/>
          <w:spacing w:val="2"/>
        </w:rPr>
        <w:t>“</w:t>
      </w:r>
      <w:r w:rsidR="00FA5519">
        <w:rPr>
          <w:rFonts w:ascii="Verdana" w:eastAsia="Verdana" w:hAnsi="Verdana" w:cs="Verdana"/>
          <w:spacing w:val="-2"/>
        </w:rPr>
        <w:t>I</w:t>
      </w:r>
      <w:r w:rsidR="00FA5519">
        <w:rPr>
          <w:rFonts w:ascii="Verdana" w:eastAsia="Verdana" w:hAnsi="Verdana" w:cs="Verdana"/>
          <w:spacing w:val="1"/>
        </w:rPr>
        <w:t>n</w:t>
      </w:r>
      <w:r w:rsidR="00FA5519">
        <w:rPr>
          <w:rFonts w:ascii="Verdana" w:eastAsia="Verdana" w:hAnsi="Verdana" w:cs="Verdana"/>
        </w:rPr>
        <w:t>su</w:t>
      </w:r>
      <w:r w:rsidR="00FA5519">
        <w:rPr>
          <w:rFonts w:ascii="Verdana" w:eastAsia="Verdana" w:hAnsi="Verdana" w:cs="Verdana"/>
          <w:spacing w:val="2"/>
        </w:rPr>
        <w:t>r</w:t>
      </w:r>
      <w:r w:rsidR="00FA5519">
        <w:rPr>
          <w:rFonts w:ascii="Verdana" w:eastAsia="Verdana" w:hAnsi="Verdana" w:cs="Verdana"/>
        </w:rPr>
        <w:t>a</w:t>
      </w:r>
      <w:r w:rsidR="00FA5519">
        <w:rPr>
          <w:rFonts w:ascii="Verdana" w:eastAsia="Verdana" w:hAnsi="Verdana" w:cs="Verdana"/>
          <w:spacing w:val="1"/>
        </w:rPr>
        <w:t>n</w:t>
      </w:r>
      <w:r w:rsidR="00FA5519">
        <w:rPr>
          <w:rFonts w:ascii="Verdana" w:eastAsia="Verdana" w:hAnsi="Verdana" w:cs="Verdana"/>
        </w:rPr>
        <w:t>ce C</w:t>
      </w:r>
      <w:r w:rsidR="00FA5519">
        <w:rPr>
          <w:rFonts w:ascii="Verdana" w:eastAsia="Verdana" w:hAnsi="Verdana" w:cs="Verdana"/>
          <w:spacing w:val="-1"/>
        </w:rPr>
        <w:t>o</w:t>
      </w:r>
      <w:r w:rsidR="00FA5519">
        <w:rPr>
          <w:rFonts w:ascii="Verdana" w:eastAsia="Verdana" w:hAnsi="Verdana" w:cs="Verdana"/>
        </w:rPr>
        <w:t>m</w:t>
      </w:r>
      <w:r w:rsidR="00FA5519">
        <w:rPr>
          <w:rFonts w:ascii="Verdana" w:eastAsia="Verdana" w:hAnsi="Verdana" w:cs="Verdana"/>
          <w:spacing w:val="1"/>
        </w:rPr>
        <w:t>p</w:t>
      </w:r>
      <w:r w:rsidR="00FA5519">
        <w:rPr>
          <w:rFonts w:ascii="Verdana" w:eastAsia="Verdana" w:hAnsi="Verdana" w:cs="Verdana"/>
        </w:rPr>
        <w:t>a</w:t>
      </w:r>
      <w:r w:rsidR="00FA5519">
        <w:rPr>
          <w:rFonts w:ascii="Verdana" w:eastAsia="Verdana" w:hAnsi="Verdana" w:cs="Verdana"/>
          <w:spacing w:val="1"/>
        </w:rPr>
        <w:t>n</w:t>
      </w:r>
      <w:r w:rsidR="00FA5519">
        <w:rPr>
          <w:rFonts w:ascii="Verdana" w:eastAsia="Verdana" w:hAnsi="Verdana" w:cs="Verdana"/>
        </w:rPr>
        <w:t>y”</w:t>
      </w:r>
      <w:r w:rsidR="00FA5519">
        <w:rPr>
          <w:rFonts w:ascii="Verdana" w:eastAsia="Verdana" w:hAnsi="Verdana" w:cs="Verdana"/>
          <w:spacing w:val="2"/>
        </w:rPr>
        <w:t xml:space="preserve"> </w:t>
      </w:r>
      <w:r w:rsidR="00FA5519">
        <w:rPr>
          <w:rFonts w:ascii="Verdana" w:eastAsia="Verdana" w:hAnsi="Verdana" w:cs="Verdana"/>
        </w:rPr>
        <w:t>w</w:t>
      </w:r>
      <w:r w:rsidR="00FA5519">
        <w:rPr>
          <w:rFonts w:ascii="Verdana" w:eastAsia="Verdana" w:hAnsi="Verdana" w:cs="Verdana"/>
          <w:spacing w:val="1"/>
        </w:rPr>
        <w:t>h</w:t>
      </w:r>
      <w:r w:rsidR="00FA5519">
        <w:rPr>
          <w:rFonts w:ascii="Verdana" w:eastAsia="Verdana" w:hAnsi="Verdana" w:cs="Verdana"/>
          <w:spacing w:val="3"/>
        </w:rPr>
        <w:t>i</w:t>
      </w:r>
      <w:r w:rsidR="00FA5519">
        <w:rPr>
          <w:rFonts w:ascii="Verdana" w:eastAsia="Verdana" w:hAnsi="Verdana" w:cs="Verdana"/>
        </w:rPr>
        <w:t>ch</w:t>
      </w:r>
      <w:r w:rsidR="00FA5519">
        <w:rPr>
          <w:rFonts w:ascii="Verdana" w:eastAsia="Verdana" w:hAnsi="Verdana" w:cs="Verdana"/>
          <w:spacing w:val="5"/>
        </w:rPr>
        <w:t xml:space="preserve"> </w:t>
      </w:r>
      <w:r w:rsidR="00FA5519">
        <w:rPr>
          <w:rFonts w:ascii="Verdana" w:eastAsia="Verdana" w:hAnsi="Verdana" w:cs="Verdana"/>
          <w:spacing w:val="-1"/>
        </w:rPr>
        <w:t>e</w:t>
      </w:r>
      <w:r w:rsidR="00FA5519">
        <w:rPr>
          <w:rFonts w:ascii="Verdana" w:eastAsia="Verdana" w:hAnsi="Verdana" w:cs="Verdana"/>
        </w:rPr>
        <w:t>xp</w:t>
      </w:r>
      <w:r w:rsidR="00FA5519">
        <w:rPr>
          <w:rFonts w:ascii="Verdana" w:eastAsia="Verdana" w:hAnsi="Verdana" w:cs="Verdana"/>
          <w:spacing w:val="2"/>
        </w:rPr>
        <w:t>r</w:t>
      </w:r>
      <w:r w:rsidR="00FA5519">
        <w:rPr>
          <w:rFonts w:ascii="Verdana" w:eastAsia="Verdana" w:hAnsi="Verdana" w:cs="Verdana"/>
          <w:spacing w:val="1"/>
        </w:rPr>
        <w:t>e</w:t>
      </w:r>
      <w:r w:rsidR="00FA5519">
        <w:rPr>
          <w:rFonts w:ascii="Verdana" w:eastAsia="Verdana" w:hAnsi="Verdana" w:cs="Verdana"/>
        </w:rPr>
        <w:t>s</w:t>
      </w:r>
      <w:r w:rsidR="00FA5519">
        <w:rPr>
          <w:rFonts w:ascii="Verdana" w:eastAsia="Verdana" w:hAnsi="Verdana" w:cs="Verdana"/>
          <w:spacing w:val="-1"/>
        </w:rPr>
        <w:t>s</w:t>
      </w:r>
      <w:r w:rsidR="00FA5519">
        <w:rPr>
          <w:rFonts w:ascii="Verdana" w:eastAsia="Verdana" w:hAnsi="Verdana" w:cs="Verdana"/>
          <w:spacing w:val="3"/>
        </w:rPr>
        <w:t>i</w:t>
      </w:r>
      <w:r w:rsidR="00FA5519">
        <w:rPr>
          <w:rFonts w:ascii="Verdana" w:eastAsia="Verdana" w:hAnsi="Verdana" w:cs="Verdana"/>
          <w:spacing w:val="-1"/>
        </w:rPr>
        <w:t>o</w:t>
      </w:r>
      <w:r w:rsidR="00FA5519">
        <w:rPr>
          <w:rFonts w:ascii="Verdana" w:eastAsia="Verdana" w:hAnsi="Verdana" w:cs="Verdana"/>
        </w:rPr>
        <w:t>n sh</w:t>
      </w:r>
      <w:r w:rsidR="00FA5519">
        <w:rPr>
          <w:rFonts w:ascii="Verdana" w:eastAsia="Verdana" w:hAnsi="Verdana" w:cs="Verdana"/>
          <w:spacing w:val="1"/>
        </w:rPr>
        <w:t>al</w:t>
      </w:r>
      <w:r w:rsidR="00FA5519">
        <w:rPr>
          <w:rFonts w:ascii="Verdana" w:eastAsia="Verdana" w:hAnsi="Verdana" w:cs="Verdana"/>
        </w:rPr>
        <w:t>l</w:t>
      </w:r>
      <w:r w:rsidR="00FA5519">
        <w:rPr>
          <w:rFonts w:ascii="Verdana" w:eastAsia="Verdana" w:hAnsi="Verdana" w:cs="Verdana"/>
          <w:spacing w:val="8"/>
        </w:rPr>
        <w:t xml:space="preserve"> </w:t>
      </w:r>
      <w:r w:rsidR="00FA5519">
        <w:rPr>
          <w:rFonts w:ascii="Verdana" w:eastAsia="Verdana" w:hAnsi="Verdana" w:cs="Verdana"/>
        </w:rPr>
        <w:t>w</w:t>
      </w:r>
      <w:r w:rsidR="00FA5519">
        <w:rPr>
          <w:rFonts w:ascii="Verdana" w:eastAsia="Verdana" w:hAnsi="Verdana" w:cs="Verdana"/>
          <w:spacing w:val="1"/>
        </w:rPr>
        <w:t>h</w:t>
      </w:r>
      <w:r w:rsidR="00FA5519">
        <w:rPr>
          <w:rFonts w:ascii="Verdana" w:eastAsia="Verdana" w:hAnsi="Verdana" w:cs="Verdana"/>
          <w:spacing w:val="-1"/>
        </w:rPr>
        <w:t>e</w:t>
      </w:r>
      <w:r w:rsidR="00FA5519">
        <w:rPr>
          <w:rFonts w:ascii="Verdana" w:eastAsia="Verdana" w:hAnsi="Verdana" w:cs="Verdana"/>
          <w:spacing w:val="1"/>
        </w:rPr>
        <w:t>r</w:t>
      </w:r>
      <w:r w:rsidR="00FA5519">
        <w:rPr>
          <w:rFonts w:ascii="Verdana" w:eastAsia="Verdana" w:hAnsi="Verdana" w:cs="Verdana"/>
        </w:rPr>
        <w:t>e</w:t>
      </w:r>
      <w:r w:rsidR="00FA5519">
        <w:rPr>
          <w:rFonts w:ascii="Verdana" w:eastAsia="Verdana" w:hAnsi="Verdana" w:cs="Verdana"/>
          <w:spacing w:val="3"/>
        </w:rPr>
        <w:t xml:space="preserve"> </w:t>
      </w:r>
      <w:r w:rsidR="00FA5519">
        <w:rPr>
          <w:rFonts w:ascii="Verdana" w:eastAsia="Verdana" w:hAnsi="Verdana" w:cs="Verdana"/>
          <w:spacing w:val="1"/>
        </w:rPr>
        <w:t>th</w:t>
      </w:r>
      <w:r w:rsidR="00FA5519">
        <w:rPr>
          <w:rFonts w:ascii="Verdana" w:eastAsia="Verdana" w:hAnsi="Verdana" w:cs="Verdana"/>
        </w:rPr>
        <w:t>e</w:t>
      </w:r>
      <w:r w:rsidR="00FA5519">
        <w:rPr>
          <w:rFonts w:ascii="Verdana" w:eastAsia="Verdana" w:hAnsi="Verdana" w:cs="Verdana"/>
          <w:spacing w:val="8"/>
        </w:rPr>
        <w:t xml:space="preserve"> </w:t>
      </w:r>
      <w:r w:rsidR="00FA5519">
        <w:rPr>
          <w:rFonts w:ascii="Verdana" w:eastAsia="Verdana" w:hAnsi="Verdana" w:cs="Verdana"/>
          <w:spacing w:val="2"/>
        </w:rPr>
        <w:t>c</w:t>
      </w:r>
      <w:r w:rsidR="00FA5519">
        <w:rPr>
          <w:rFonts w:ascii="Verdana" w:eastAsia="Verdana" w:hAnsi="Verdana" w:cs="Verdana"/>
          <w:spacing w:val="-1"/>
        </w:rPr>
        <w:t>o</w:t>
      </w:r>
      <w:r w:rsidR="00FA5519">
        <w:rPr>
          <w:rFonts w:ascii="Verdana" w:eastAsia="Verdana" w:hAnsi="Verdana" w:cs="Verdana"/>
          <w:spacing w:val="1"/>
        </w:rPr>
        <w:t>nt</w:t>
      </w:r>
      <w:r w:rsidR="00FA5519">
        <w:rPr>
          <w:rFonts w:ascii="Verdana" w:eastAsia="Verdana" w:hAnsi="Verdana" w:cs="Verdana"/>
          <w:spacing w:val="-1"/>
        </w:rPr>
        <w:t>e</w:t>
      </w:r>
      <w:r w:rsidR="00FA5519">
        <w:rPr>
          <w:rFonts w:ascii="Verdana" w:eastAsia="Verdana" w:hAnsi="Verdana" w:cs="Verdana"/>
        </w:rPr>
        <w:t>xt</w:t>
      </w:r>
      <w:r w:rsidR="00FA5519">
        <w:rPr>
          <w:rFonts w:ascii="Verdana" w:eastAsia="Verdana" w:hAnsi="Verdana" w:cs="Verdana"/>
          <w:spacing w:val="6"/>
        </w:rPr>
        <w:t xml:space="preserve"> </w:t>
      </w:r>
      <w:r w:rsidR="00FA5519">
        <w:rPr>
          <w:rFonts w:ascii="Verdana" w:eastAsia="Verdana" w:hAnsi="Verdana" w:cs="Verdana"/>
        </w:rPr>
        <w:t>so</w:t>
      </w:r>
      <w:r w:rsidR="00FA5519">
        <w:rPr>
          <w:rFonts w:ascii="Verdana" w:eastAsia="Verdana" w:hAnsi="Verdana" w:cs="Verdana"/>
          <w:spacing w:val="9"/>
        </w:rPr>
        <w:t xml:space="preserve"> </w:t>
      </w:r>
      <w:r w:rsidR="00FA5519">
        <w:rPr>
          <w:rFonts w:ascii="Verdana" w:eastAsia="Verdana" w:hAnsi="Verdana" w:cs="Verdana"/>
        </w:rPr>
        <w:t>a</w:t>
      </w:r>
      <w:r w:rsidR="00FA5519">
        <w:rPr>
          <w:rFonts w:ascii="Verdana" w:eastAsia="Verdana" w:hAnsi="Verdana" w:cs="Verdana"/>
          <w:spacing w:val="1"/>
        </w:rPr>
        <w:t>d</w:t>
      </w:r>
      <w:r w:rsidR="00FA5519">
        <w:rPr>
          <w:rFonts w:ascii="Verdana" w:eastAsia="Verdana" w:hAnsi="Verdana" w:cs="Verdana"/>
        </w:rPr>
        <w:t>m</w:t>
      </w:r>
      <w:r w:rsidR="00FA5519">
        <w:rPr>
          <w:rFonts w:ascii="Verdana" w:eastAsia="Verdana" w:hAnsi="Verdana" w:cs="Verdana"/>
          <w:spacing w:val="4"/>
        </w:rPr>
        <w:t>i</w:t>
      </w:r>
      <w:r w:rsidR="00FA5519">
        <w:rPr>
          <w:rFonts w:ascii="Verdana" w:eastAsia="Verdana" w:hAnsi="Verdana" w:cs="Verdana"/>
          <w:spacing w:val="1"/>
        </w:rPr>
        <w:t>t</w:t>
      </w:r>
      <w:r w:rsidR="00FA5519">
        <w:rPr>
          <w:rFonts w:ascii="Verdana" w:eastAsia="Verdana" w:hAnsi="Verdana" w:cs="Verdana"/>
        </w:rPr>
        <w:t>s</w:t>
      </w:r>
      <w:r w:rsidR="00FA5519">
        <w:rPr>
          <w:rFonts w:ascii="Verdana" w:eastAsia="Verdana" w:hAnsi="Verdana" w:cs="Verdana"/>
          <w:spacing w:val="4"/>
        </w:rPr>
        <w:t xml:space="preserve"> </w:t>
      </w:r>
      <w:r w:rsidR="00FA5519">
        <w:rPr>
          <w:rFonts w:ascii="Verdana" w:eastAsia="Verdana" w:hAnsi="Verdana" w:cs="Verdana"/>
          <w:spacing w:val="3"/>
        </w:rPr>
        <w:t>i</w:t>
      </w:r>
      <w:r w:rsidR="00FA5519">
        <w:rPr>
          <w:rFonts w:ascii="Verdana" w:eastAsia="Verdana" w:hAnsi="Verdana" w:cs="Verdana"/>
          <w:spacing w:val="1"/>
        </w:rPr>
        <w:t>n</w:t>
      </w:r>
      <w:r w:rsidR="00FA5519">
        <w:rPr>
          <w:rFonts w:ascii="Verdana" w:eastAsia="Verdana" w:hAnsi="Verdana" w:cs="Verdana"/>
          <w:spacing w:val="-3"/>
        </w:rPr>
        <w:t>c</w:t>
      </w:r>
      <w:r w:rsidR="00FA5519">
        <w:rPr>
          <w:rFonts w:ascii="Verdana" w:eastAsia="Verdana" w:hAnsi="Verdana" w:cs="Verdana"/>
          <w:spacing w:val="3"/>
        </w:rPr>
        <w:t>l</w:t>
      </w:r>
      <w:r w:rsidR="00FA5519">
        <w:rPr>
          <w:rFonts w:ascii="Verdana" w:eastAsia="Verdana" w:hAnsi="Verdana" w:cs="Verdana"/>
          <w:spacing w:val="1"/>
        </w:rPr>
        <w:t>u</w:t>
      </w:r>
      <w:r w:rsidR="00FA5519">
        <w:rPr>
          <w:rFonts w:ascii="Verdana" w:eastAsia="Verdana" w:hAnsi="Verdana" w:cs="Verdana"/>
          <w:spacing w:val="-2"/>
        </w:rPr>
        <w:t>d</w:t>
      </w:r>
      <w:r w:rsidR="00FA5519">
        <w:rPr>
          <w:rFonts w:ascii="Verdana" w:eastAsia="Verdana" w:hAnsi="Verdana" w:cs="Verdana"/>
        </w:rPr>
        <w:t>e</w:t>
      </w:r>
      <w:r w:rsidR="00FA5519">
        <w:rPr>
          <w:rFonts w:ascii="Verdana" w:eastAsia="Verdana" w:hAnsi="Verdana" w:cs="Verdana"/>
          <w:spacing w:val="1"/>
        </w:rPr>
        <w:t xml:space="preserve"> th</w:t>
      </w:r>
      <w:r w:rsidR="00FA5519">
        <w:rPr>
          <w:rFonts w:ascii="Verdana" w:eastAsia="Verdana" w:hAnsi="Verdana" w:cs="Verdana"/>
        </w:rPr>
        <w:t>e</w:t>
      </w:r>
      <w:r w:rsidR="00FA5519">
        <w:rPr>
          <w:rFonts w:ascii="Verdana" w:eastAsia="Verdana" w:hAnsi="Verdana" w:cs="Verdana"/>
          <w:spacing w:val="11"/>
        </w:rPr>
        <w:t xml:space="preserve"> </w:t>
      </w:r>
      <w:r w:rsidR="00FA5519">
        <w:rPr>
          <w:rFonts w:ascii="Verdana" w:eastAsia="Verdana" w:hAnsi="Verdana" w:cs="Verdana"/>
          <w:spacing w:val="-2"/>
        </w:rPr>
        <w:t>I</w:t>
      </w:r>
      <w:r w:rsidR="00FA5519">
        <w:rPr>
          <w:rFonts w:ascii="Verdana" w:eastAsia="Verdana" w:hAnsi="Verdana" w:cs="Verdana"/>
          <w:spacing w:val="1"/>
        </w:rPr>
        <w:t>n</w:t>
      </w:r>
      <w:r w:rsidR="00FA5519">
        <w:rPr>
          <w:rFonts w:ascii="Verdana" w:eastAsia="Verdana" w:hAnsi="Verdana" w:cs="Verdana"/>
        </w:rPr>
        <w:t>sura</w:t>
      </w:r>
      <w:r w:rsidR="00FA5519">
        <w:rPr>
          <w:rFonts w:ascii="Verdana" w:eastAsia="Verdana" w:hAnsi="Verdana" w:cs="Verdana"/>
          <w:spacing w:val="3"/>
        </w:rPr>
        <w:t>n</w:t>
      </w:r>
      <w:r w:rsidR="00FA5519">
        <w:rPr>
          <w:rFonts w:ascii="Verdana" w:eastAsia="Verdana" w:hAnsi="Verdana" w:cs="Verdana"/>
        </w:rPr>
        <w:t>ce</w:t>
      </w:r>
      <w:r w:rsidR="00FA5519">
        <w:rPr>
          <w:rFonts w:ascii="Verdana" w:eastAsia="Verdana" w:hAnsi="Verdana" w:cs="Verdana"/>
          <w:spacing w:val="1"/>
        </w:rPr>
        <w:t xml:space="preserve"> </w:t>
      </w:r>
      <w:r w:rsidR="00FA5519">
        <w:rPr>
          <w:rFonts w:ascii="Verdana" w:eastAsia="Verdana" w:hAnsi="Verdana" w:cs="Verdana"/>
        </w:rPr>
        <w:t>C</w:t>
      </w:r>
      <w:r w:rsidR="00FA5519">
        <w:rPr>
          <w:rFonts w:ascii="Verdana" w:eastAsia="Verdana" w:hAnsi="Verdana" w:cs="Verdana"/>
          <w:spacing w:val="-1"/>
        </w:rPr>
        <w:t>o</w:t>
      </w:r>
      <w:r w:rsidR="00FA5519">
        <w:rPr>
          <w:rFonts w:ascii="Verdana" w:eastAsia="Verdana" w:hAnsi="Verdana" w:cs="Verdana"/>
        </w:rPr>
        <w:t>m</w:t>
      </w:r>
      <w:r w:rsidR="00FA5519">
        <w:rPr>
          <w:rFonts w:ascii="Verdana" w:eastAsia="Verdana" w:hAnsi="Verdana" w:cs="Verdana"/>
          <w:spacing w:val="1"/>
        </w:rPr>
        <w:t>p</w:t>
      </w:r>
      <w:r w:rsidR="00FA5519">
        <w:rPr>
          <w:rFonts w:ascii="Verdana" w:eastAsia="Verdana" w:hAnsi="Verdana" w:cs="Verdana"/>
          <w:spacing w:val="2"/>
        </w:rPr>
        <w:t>a</w:t>
      </w:r>
      <w:r w:rsidR="00FA5519">
        <w:rPr>
          <w:rFonts w:ascii="Verdana" w:eastAsia="Verdana" w:hAnsi="Verdana" w:cs="Verdana"/>
          <w:spacing w:val="1"/>
        </w:rPr>
        <w:t>n</w:t>
      </w:r>
      <w:r w:rsidR="00FA5519">
        <w:rPr>
          <w:rFonts w:ascii="Verdana" w:eastAsia="Verdana" w:hAnsi="Verdana" w:cs="Verdana"/>
        </w:rPr>
        <w:t>y</w:t>
      </w:r>
      <w:r w:rsidR="00FA5519">
        <w:rPr>
          <w:rFonts w:ascii="Verdana" w:eastAsia="Verdana" w:hAnsi="Verdana" w:cs="Verdana"/>
          <w:spacing w:val="-1"/>
        </w:rPr>
        <w:t>’</w:t>
      </w:r>
      <w:r w:rsidR="00FA5519">
        <w:rPr>
          <w:rFonts w:ascii="Verdana" w:eastAsia="Verdana" w:hAnsi="Verdana" w:cs="Verdana"/>
        </w:rPr>
        <w:t>s suc</w:t>
      </w:r>
      <w:r w:rsidR="00FA5519">
        <w:rPr>
          <w:rFonts w:ascii="Verdana" w:eastAsia="Verdana" w:hAnsi="Verdana" w:cs="Verdana"/>
          <w:spacing w:val="2"/>
        </w:rPr>
        <w:t>c</w:t>
      </w:r>
      <w:r w:rsidR="00FA5519">
        <w:rPr>
          <w:rFonts w:ascii="Verdana" w:eastAsia="Verdana" w:hAnsi="Verdana" w:cs="Verdana"/>
          <w:spacing w:val="-1"/>
        </w:rPr>
        <w:t>e</w:t>
      </w:r>
      <w:r w:rsidR="00FA5519">
        <w:rPr>
          <w:rFonts w:ascii="Verdana" w:eastAsia="Verdana" w:hAnsi="Verdana" w:cs="Verdana"/>
        </w:rPr>
        <w:t>s</w:t>
      </w:r>
      <w:r w:rsidR="00FA5519">
        <w:rPr>
          <w:rFonts w:ascii="Verdana" w:eastAsia="Verdana" w:hAnsi="Verdana" w:cs="Verdana"/>
          <w:spacing w:val="1"/>
        </w:rPr>
        <w:t>so</w:t>
      </w:r>
      <w:r w:rsidR="00FA5519">
        <w:rPr>
          <w:rFonts w:ascii="Verdana" w:eastAsia="Verdana" w:hAnsi="Verdana" w:cs="Verdana"/>
          <w:spacing w:val="-1"/>
        </w:rPr>
        <w:t>r</w:t>
      </w:r>
      <w:r w:rsidR="00FA5519">
        <w:rPr>
          <w:rFonts w:ascii="Verdana" w:eastAsia="Verdana" w:hAnsi="Verdana" w:cs="Verdana"/>
        </w:rPr>
        <w:t>s</w:t>
      </w:r>
      <w:r w:rsidR="00FA5519">
        <w:rPr>
          <w:rFonts w:ascii="Verdana" w:eastAsia="Verdana" w:hAnsi="Verdana" w:cs="Verdana"/>
          <w:spacing w:val="-12"/>
        </w:rPr>
        <w:t xml:space="preserve"> </w:t>
      </w:r>
      <w:r w:rsidR="00FA5519">
        <w:rPr>
          <w:rFonts w:ascii="Verdana" w:eastAsia="Verdana" w:hAnsi="Verdana" w:cs="Verdana"/>
        </w:rPr>
        <w:t>a</w:t>
      </w:r>
      <w:r w:rsidR="00FA5519">
        <w:rPr>
          <w:rFonts w:ascii="Verdana" w:eastAsia="Verdana" w:hAnsi="Verdana" w:cs="Verdana"/>
          <w:spacing w:val="1"/>
        </w:rPr>
        <w:t>n</w:t>
      </w:r>
      <w:r w:rsidR="00FA5519">
        <w:rPr>
          <w:rFonts w:ascii="Verdana" w:eastAsia="Verdana" w:hAnsi="Verdana" w:cs="Verdana"/>
        </w:rPr>
        <w:t>d</w:t>
      </w:r>
      <w:r w:rsidR="00FA5519">
        <w:rPr>
          <w:rFonts w:ascii="Verdana" w:eastAsia="Verdana" w:hAnsi="Verdana" w:cs="Verdana"/>
          <w:spacing w:val="-4"/>
        </w:rPr>
        <w:t xml:space="preserve"> </w:t>
      </w:r>
      <w:r w:rsidR="00FA5519">
        <w:rPr>
          <w:rFonts w:ascii="Verdana" w:eastAsia="Verdana" w:hAnsi="Verdana" w:cs="Verdana"/>
          <w:spacing w:val="2"/>
        </w:rPr>
        <w:t>a</w:t>
      </w:r>
      <w:r w:rsidR="00FA5519">
        <w:rPr>
          <w:rFonts w:ascii="Verdana" w:eastAsia="Verdana" w:hAnsi="Verdana" w:cs="Verdana"/>
        </w:rPr>
        <w:t>s</w:t>
      </w:r>
      <w:r w:rsidR="00FA5519">
        <w:rPr>
          <w:rFonts w:ascii="Verdana" w:eastAsia="Verdana" w:hAnsi="Verdana" w:cs="Verdana"/>
          <w:spacing w:val="-1"/>
        </w:rPr>
        <w:t>s</w:t>
      </w:r>
      <w:r w:rsidR="00FA5519">
        <w:rPr>
          <w:rFonts w:ascii="Verdana" w:eastAsia="Verdana" w:hAnsi="Verdana" w:cs="Verdana"/>
          <w:spacing w:val="3"/>
        </w:rPr>
        <w:t>i</w:t>
      </w:r>
      <w:r w:rsidR="00FA5519">
        <w:rPr>
          <w:rFonts w:ascii="Verdana" w:eastAsia="Verdana" w:hAnsi="Verdana" w:cs="Verdana"/>
          <w:spacing w:val="1"/>
        </w:rPr>
        <w:t>gn</w:t>
      </w:r>
      <w:r w:rsidR="00FA5519">
        <w:rPr>
          <w:rFonts w:ascii="Verdana" w:eastAsia="Verdana" w:hAnsi="Verdana" w:cs="Verdana"/>
        </w:rPr>
        <w:t>s)</w:t>
      </w:r>
      <w:r w:rsidR="00FA5519">
        <w:rPr>
          <w:rFonts w:ascii="Verdana" w:eastAsia="Verdana" w:hAnsi="Verdana" w:cs="Verdana"/>
          <w:spacing w:val="-8"/>
        </w:rPr>
        <w:t xml:space="preserve"> </w:t>
      </w:r>
      <w:r w:rsidR="00FA5519">
        <w:rPr>
          <w:rFonts w:ascii="Verdana" w:eastAsia="Verdana" w:hAnsi="Verdana" w:cs="Verdana"/>
          <w:spacing w:val="-1"/>
        </w:rPr>
        <w:t>o</w:t>
      </w:r>
      <w:r w:rsidR="00FA5519">
        <w:rPr>
          <w:rFonts w:ascii="Verdana" w:eastAsia="Verdana" w:hAnsi="Verdana" w:cs="Verdana"/>
        </w:rPr>
        <w:t>n</w:t>
      </w:r>
      <w:r w:rsidR="00FA5519">
        <w:rPr>
          <w:rFonts w:ascii="Verdana" w:eastAsia="Verdana" w:hAnsi="Verdana" w:cs="Verdana"/>
          <w:spacing w:val="-1"/>
        </w:rPr>
        <w:t xml:space="preserve"> </w:t>
      </w:r>
      <w:r w:rsidR="00FA5519">
        <w:rPr>
          <w:rFonts w:ascii="Verdana" w:eastAsia="Verdana" w:hAnsi="Verdana" w:cs="Verdana"/>
        </w:rPr>
        <w:t>t</w:t>
      </w:r>
      <w:r w:rsidR="00FA5519">
        <w:rPr>
          <w:rFonts w:ascii="Verdana" w:eastAsia="Verdana" w:hAnsi="Verdana" w:cs="Verdana"/>
          <w:spacing w:val="1"/>
        </w:rPr>
        <w:t>h</w:t>
      </w:r>
      <w:r w:rsidR="00FA5519">
        <w:rPr>
          <w:rFonts w:ascii="Verdana" w:eastAsia="Verdana" w:hAnsi="Verdana" w:cs="Verdana"/>
        </w:rPr>
        <w:t>e</w:t>
      </w:r>
      <w:r w:rsidR="00FA5519">
        <w:rPr>
          <w:rFonts w:ascii="Verdana" w:eastAsia="Verdana" w:hAnsi="Verdana" w:cs="Verdana"/>
          <w:spacing w:val="-3"/>
        </w:rPr>
        <w:t xml:space="preserve"> </w:t>
      </w:r>
      <w:r w:rsidR="00FA5519">
        <w:rPr>
          <w:rFonts w:ascii="Verdana" w:eastAsia="Verdana" w:hAnsi="Verdana" w:cs="Verdana"/>
          <w:spacing w:val="-1"/>
        </w:rPr>
        <w:t>o</w:t>
      </w:r>
      <w:r w:rsidR="00FA5519">
        <w:rPr>
          <w:rFonts w:ascii="Verdana" w:eastAsia="Verdana" w:hAnsi="Verdana" w:cs="Verdana"/>
          <w:spacing w:val="1"/>
        </w:rPr>
        <w:t>n</w:t>
      </w:r>
      <w:r w:rsidR="00FA5519">
        <w:rPr>
          <w:rFonts w:ascii="Verdana" w:eastAsia="Verdana" w:hAnsi="Verdana" w:cs="Verdana"/>
        </w:rPr>
        <w:t>e</w:t>
      </w:r>
      <w:r w:rsidR="00FA5519">
        <w:rPr>
          <w:rFonts w:ascii="Verdana" w:eastAsia="Verdana" w:hAnsi="Verdana" w:cs="Verdana"/>
          <w:spacing w:val="-3"/>
        </w:rPr>
        <w:t xml:space="preserve"> </w:t>
      </w:r>
      <w:r w:rsidR="00FA5519">
        <w:rPr>
          <w:rFonts w:ascii="Verdana" w:eastAsia="Verdana" w:hAnsi="Verdana" w:cs="Verdana"/>
        </w:rPr>
        <w:t>part</w:t>
      </w:r>
    </w:p>
    <w:p w:rsidR="00DE2F23" w:rsidRDefault="00DE2F23">
      <w:pPr>
        <w:spacing w:before="20" w:line="260" w:lineRule="exact"/>
        <w:rPr>
          <w:sz w:val="26"/>
          <w:szCs w:val="26"/>
        </w:rPr>
      </w:pPr>
    </w:p>
    <w:p w:rsidR="00DE2F23" w:rsidRDefault="00FA5519">
      <w:pPr>
        <w:ind w:left="5191" w:right="4832"/>
        <w:jc w:val="center"/>
        <w:rPr>
          <w:rFonts w:ascii="Verdana" w:eastAsia="Verdana" w:hAnsi="Verdana" w:cs="Verdana"/>
        </w:rPr>
      </w:pPr>
      <w:r>
        <w:rPr>
          <w:rFonts w:ascii="Verdana" w:eastAsia="Verdana" w:hAnsi="Verdana" w:cs="Verdana"/>
          <w:b/>
          <w:spacing w:val="-1"/>
          <w:w w:val="99"/>
        </w:rPr>
        <w:t>AN</w:t>
      </w:r>
      <w:r>
        <w:rPr>
          <w:rFonts w:ascii="Verdana" w:eastAsia="Verdana" w:hAnsi="Verdana" w:cs="Verdana"/>
          <w:b/>
          <w:w w:val="99"/>
        </w:rPr>
        <w:t>D</w:t>
      </w:r>
    </w:p>
    <w:p w:rsidR="00DE2F23" w:rsidRDefault="00DE2F23">
      <w:pPr>
        <w:spacing w:before="18" w:line="260" w:lineRule="exact"/>
        <w:rPr>
          <w:sz w:val="26"/>
          <w:szCs w:val="26"/>
        </w:rPr>
      </w:pPr>
    </w:p>
    <w:p w:rsidR="00DE2F23" w:rsidRDefault="006B6840">
      <w:pPr>
        <w:spacing w:line="276" w:lineRule="auto"/>
        <w:ind w:left="466" w:right="69"/>
        <w:jc w:val="both"/>
        <w:rPr>
          <w:rFonts w:ascii="Verdana" w:eastAsia="Verdana" w:hAnsi="Verdana" w:cs="Verdana"/>
        </w:rPr>
      </w:pPr>
      <w:r>
        <w:rPr>
          <w:rFonts w:ascii="Verdana" w:eastAsia="Verdana" w:hAnsi="Verdana" w:cs="Verdana"/>
          <w:b/>
        </w:rPr>
        <w:t>xxxxxxxxxxxxxxxxx</w:t>
      </w:r>
      <w:r w:rsidR="00FA5519">
        <w:rPr>
          <w:rFonts w:ascii="Verdana" w:eastAsia="Verdana" w:hAnsi="Verdana" w:cs="Verdana"/>
          <w:b/>
        </w:rPr>
        <w:t xml:space="preserve"> </w:t>
      </w:r>
      <w:r w:rsidR="00FF5F8D">
        <w:rPr>
          <w:rFonts w:ascii="Verdana" w:eastAsia="Verdana" w:hAnsi="Verdana" w:cs="Verdana"/>
          <w:b/>
        </w:rPr>
        <w:t xml:space="preserve"> </w:t>
      </w:r>
      <w:r>
        <w:rPr>
          <w:rFonts w:ascii="Verdana" w:eastAsia="Verdana" w:hAnsi="Verdana" w:cs="Verdana"/>
        </w:rPr>
        <w:t>xxxxxxxxxxxxxxxxxxxxx</w:t>
      </w:r>
      <w:r w:rsidR="0032693F" w:rsidRPr="0032693F" w:rsidDel="00FF5F8D">
        <w:rPr>
          <w:rFonts w:ascii="Verdana" w:eastAsia="Verdana" w:hAnsi="Verdana" w:cs="Verdana"/>
          <w:spacing w:val="10"/>
        </w:rPr>
        <w:t xml:space="preserve"> </w:t>
      </w:r>
      <w:r w:rsidR="00FA5519">
        <w:rPr>
          <w:rFonts w:ascii="Verdana" w:eastAsia="Verdana" w:hAnsi="Verdana" w:cs="Verdana"/>
          <w:spacing w:val="1"/>
        </w:rPr>
        <w:t>(h</w:t>
      </w:r>
      <w:r w:rsidR="00FA5519">
        <w:rPr>
          <w:rFonts w:ascii="Verdana" w:eastAsia="Verdana" w:hAnsi="Verdana" w:cs="Verdana"/>
          <w:spacing w:val="-1"/>
        </w:rPr>
        <w:t>ere</w:t>
      </w:r>
      <w:r w:rsidR="00FA5519">
        <w:rPr>
          <w:rFonts w:ascii="Verdana" w:eastAsia="Verdana" w:hAnsi="Verdana" w:cs="Verdana"/>
          <w:spacing w:val="3"/>
        </w:rPr>
        <w:t>i</w:t>
      </w:r>
      <w:r w:rsidR="00FA5519">
        <w:rPr>
          <w:rFonts w:ascii="Verdana" w:eastAsia="Verdana" w:hAnsi="Verdana" w:cs="Verdana"/>
        </w:rPr>
        <w:t>naft</w:t>
      </w:r>
      <w:r w:rsidR="00FA5519">
        <w:rPr>
          <w:rFonts w:ascii="Verdana" w:eastAsia="Verdana" w:hAnsi="Verdana" w:cs="Verdana"/>
          <w:spacing w:val="-1"/>
        </w:rPr>
        <w:t>e</w:t>
      </w:r>
      <w:r w:rsidR="00FA5519">
        <w:rPr>
          <w:rFonts w:ascii="Verdana" w:eastAsia="Verdana" w:hAnsi="Verdana" w:cs="Verdana"/>
        </w:rPr>
        <w:t>r</w:t>
      </w:r>
      <w:r w:rsidR="00FA5519">
        <w:rPr>
          <w:rFonts w:ascii="Verdana" w:eastAsia="Verdana" w:hAnsi="Verdana" w:cs="Verdana"/>
          <w:spacing w:val="6"/>
        </w:rPr>
        <w:t xml:space="preserve"> </w:t>
      </w:r>
      <w:r w:rsidR="00FA5519">
        <w:rPr>
          <w:rFonts w:ascii="Verdana" w:eastAsia="Verdana" w:hAnsi="Verdana" w:cs="Verdana"/>
          <w:spacing w:val="-1"/>
        </w:rPr>
        <w:t>r</w:t>
      </w:r>
      <w:r w:rsidR="00FA5519">
        <w:rPr>
          <w:rFonts w:ascii="Verdana" w:eastAsia="Verdana" w:hAnsi="Verdana" w:cs="Verdana"/>
          <w:spacing w:val="1"/>
        </w:rPr>
        <w:t>e</w:t>
      </w:r>
      <w:r w:rsidR="00FA5519">
        <w:rPr>
          <w:rFonts w:ascii="Verdana" w:eastAsia="Verdana" w:hAnsi="Verdana" w:cs="Verdana"/>
        </w:rPr>
        <w:t>f</w:t>
      </w:r>
      <w:r w:rsidR="00FA5519">
        <w:rPr>
          <w:rFonts w:ascii="Verdana" w:eastAsia="Verdana" w:hAnsi="Verdana" w:cs="Verdana"/>
          <w:spacing w:val="1"/>
        </w:rPr>
        <w:t>er</w:t>
      </w:r>
      <w:r w:rsidR="00FA5519">
        <w:rPr>
          <w:rFonts w:ascii="Verdana" w:eastAsia="Verdana" w:hAnsi="Verdana" w:cs="Verdana"/>
          <w:spacing w:val="-1"/>
        </w:rPr>
        <w:t>r</w:t>
      </w:r>
      <w:r w:rsidR="00FA5519">
        <w:rPr>
          <w:rFonts w:ascii="Verdana" w:eastAsia="Verdana" w:hAnsi="Verdana" w:cs="Verdana"/>
          <w:spacing w:val="1"/>
        </w:rPr>
        <w:t>e</w:t>
      </w:r>
      <w:r w:rsidR="00FA5519">
        <w:rPr>
          <w:rFonts w:ascii="Verdana" w:eastAsia="Verdana" w:hAnsi="Verdana" w:cs="Verdana"/>
        </w:rPr>
        <w:t>d</w:t>
      </w:r>
      <w:r w:rsidR="00FA5519">
        <w:rPr>
          <w:rFonts w:ascii="Verdana" w:eastAsia="Verdana" w:hAnsi="Verdana" w:cs="Verdana"/>
          <w:spacing w:val="2"/>
        </w:rPr>
        <w:t xml:space="preserve"> </w:t>
      </w:r>
      <w:r w:rsidR="00FA5519">
        <w:rPr>
          <w:rFonts w:ascii="Verdana" w:eastAsia="Verdana" w:hAnsi="Verdana" w:cs="Verdana"/>
          <w:spacing w:val="1"/>
        </w:rPr>
        <w:t>t</w:t>
      </w:r>
      <w:r w:rsidR="00FA5519">
        <w:rPr>
          <w:rFonts w:ascii="Verdana" w:eastAsia="Verdana" w:hAnsi="Verdana" w:cs="Verdana"/>
        </w:rPr>
        <w:t>o</w:t>
      </w:r>
      <w:r w:rsidR="00FA5519">
        <w:rPr>
          <w:rFonts w:ascii="Verdana" w:eastAsia="Verdana" w:hAnsi="Verdana" w:cs="Verdana"/>
          <w:spacing w:val="6"/>
        </w:rPr>
        <w:t xml:space="preserve"> </w:t>
      </w:r>
      <w:r w:rsidR="00FA5519">
        <w:rPr>
          <w:rFonts w:ascii="Verdana" w:eastAsia="Verdana" w:hAnsi="Verdana" w:cs="Verdana"/>
        </w:rPr>
        <w:t>as</w:t>
      </w:r>
      <w:r w:rsidR="00FA5519">
        <w:rPr>
          <w:rFonts w:ascii="Verdana" w:eastAsia="Verdana" w:hAnsi="Verdana" w:cs="Verdana"/>
          <w:spacing w:val="7"/>
        </w:rPr>
        <w:t xml:space="preserve"> </w:t>
      </w:r>
      <w:r w:rsidR="00FA5519">
        <w:rPr>
          <w:rFonts w:ascii="Verdana" w:eastAsia="Verdana" w:hAnsi="Verdana" w:cs="Verdana"/>
          <w:spacing w:val="1"/>
        </w:rPr>
        <w:t>th</w:t>
      </w:r>
      <w:r w:rsidR="00FA5519">
        <w:rPr>
          <w:rFonts w:ascii="Verdana" w:eastAsia="Verdana" w:hAnsi="Verdana" w:cs="Verdana"/>
        </w:rPr>
        <w:t>e</w:t>
      </w:r>
      <w:r w:rsidR="00FA5519">
        <w:rPr>
          <w:rFonts w:ascii="Verdana" w:eastAsia="Verdana" w:hAnsi="Verdana" w:cs="Verdana"/>
          <w:spacing w:val="5"/>
        </w:rPr>
        <w:t xml:space="preserve"> </w:t>
      </w:r>
      <w:r w:rsidR="00FA5519">
        <w:rPr>
          <w:rFonts w:ascii="Verdana" w:eastAsia="Verdana" w:hAnsi="Verdana" w:cs="Verdana"/>
        </w:rPr>
        <w:t>“A</w:t>
      </w:r>
      <w:r w:rsidR="00FA5519">
        <w:rPr>
          <w:rFonts w:ascii="Verdana" w:eastAsia="Verdana" w:hAnsi="Verdana" w:cs="Verdana"/>
          <w:spacing w:val="1"/>
        </w:rPr>
        <w:t>g</w:t>
      </w:r>
      <w:r w:rsidR="00FA5519">
        <w:rPr>
          <w:rFonts w:ascii="Verdana" w:eastAsia="Verdana" w:hAnsi="Verdana" w:cs="Verdana"/>
          <w:spacing w:val="-1"/>
        </w:rPr>
        <w:t>e</w:t>
      </w:r>
      <w:r w:rsidR="00FA5519">
        <w:rPr>
          <w:rFonts w:ascii="Verdana" w:eastAsia="Verdana" w:hAnsi="Verdana" w:cs="Verdana"/>
          <w:spacing w:val="1"/>
        </w:rPr>
        <w:t>n</w:t>
      </w:r>
      <w:r w:rsidR="00FA5519">
        <w:rPr>
          <w:rFonts w:ascii="Verdana" w:eastAsia="Verdana" w:hAnsi="Verdana" w:cs="Verdana"/>
          <w:spacing w:val="2"/>
        </w:rPr>
        <w:t>c</w:t>
      </w:r>
      <w:r w:rsidR="00FA5519">
        <w:rPr>
          <w:rFonts w:ascii="Verdana" w:eastAsia="Verdana" w:hAnsi="Verdana" w:cs="Verdana"/>
        </w:rPr>
        <w:t xml:space="preserve">y” </w:t>
      </w:r>
      <w:r w:rsidR="00FA5519">
        <w:rPr>
          <w:rFonts w:ascii="Verdana" w:eastAsia="Verdana" w:hAnsi="Verdana" w:cs="Verdana"/>
          <w:spacing w:val="2"/>
        </w:rPr>
        <w:t>w</w:t>
      </w:r>
      <w:r w:rsidR="00FA5519">
        <w:rPr>
          <w:rFonts w:ascii="Verdana" w:eastAsia="Verdana" w:hAnsi="Verdana" w:cs="Verdana"/>
          <w:spacing w:val="1"/>
        </w:rPr>
        <w:t>h</w:t>
      </w:r>
      <w:r w:rsidR="00FA5519">
        <w:rPr>
          <w:rFonts w:ascii="Verdana" w:eastAsia="Verdana" w:hAnsi="Verdana" w:cs="Verdana"/>
          <w:spacing w:val="3"/>
        </w:rPr>
        <w:t>i</w:t>
      </w:r>
      <w:r w:rsidR="00FA5519">
        <w:rPr>
          <w:rFonts w:ascii="Verdana" w:eastAsia="Verdana" w:hAnsi="Verdana" w:cs="Verdana"/>
          <w:spacing w:val="-3"/>
        </w:rPr>
        <w:t>c</w:t>
      </w:r>
      <w:r w:rsidR="00FA5519">
        <w:rPr>
          <w:rFonts w:ascii="Verdana" w:eastAsia="Verdana" w:hAnsi="Verdana" w:cs="Verdana"/>
        </w:rPr>
        <w:t xml:space="preserve">h </w:t>
      </w:r>
      <w:r w:rsidR="00FA5519">
        <w:rPr>
          <w:rFonts w:ascii="Verdana" w:eastAsia="Verdana" w:hAnsi="Verdana" w:cs="Verdana"/>
          <w:spacing w:val="-1"/>
        </w:rPr>
        <w:t>e</w:t>
      </w:r>
      <w:r w:rsidR="00FA5519">
        <w:rPr>
          <w:rFonts w:ascii="Verdana" w:eastAsia="Verdana" w:hAnsi="Verdana" w:cs="Verdana"/>
        </w:rPr>
        <w:t>xp</w:t>
      </w:r>
      <w:r w:rsidR="00FA5519">
        <w:rPr>
          <w:rFonts w:ascii="Verdana" w:eastAsia="Verdana" w:hAnsi="Verdana" w:cs="Verdana"/>
          <w:spacing w:val="2"/>
        </w:rPr>
        <w:t>r</w:t>
      </w:r>
      <w:r w:rsidR="00FA5519">
        <w:rPr>
          <w:rFonts w:ascii="Verdana" w:eastAsia="Verdana" w:hAnsi="Verdana" w:cs="Verdana"/>
          <w:spacing w:val="1"/>
        </w:rPr>
        <w:t>e</w:t>
      </w:r>
      <w:r w:rsidR="00FA5519">
        <w:rPr>
          <w:rFonts w:ascii="Verdana" w:eastAsia="Verdana" w:hAnsi="Verdana" w:cs="Verdana"/>
        </w:rPr>
        <w:t>s</w:t>
      </w:r>
      <w:r w:rsidR="00FA5519">
        <w:rPr>
          <w:rFonts w:ascii="Verdana" w:eastAsia="Verdana" w:hAnsi="Verdana" w:cs="Verdana"/>
          <w:spacing w:val="-1"/>
        </w:rPr>
        <w:t>s</w:t>
      </w:r>
      <w:r w:rsidR="00FA5519">
        <w:rPr>
          <w:rFonts w:ascii="Verdana" w:eastAsia="Verdana" w:hAnsi="Verdana" w:cs="Verdana"/>
          <w:spacing w:val="3"/>
        </w:rPr>
        <w:t>i</w:t>
      </w:r>
      <w:r w:rsidR="00FA5519">
        <w:rPr>
          <w:rFonts w:ascii="Verdana" w:eastAsia="Verdana" w:hAnsi="Verdana" w:cs="Verdana"/>
          <w:spacing w:val="-1"/>
        </w:rPr>
        <w:t>o</w:t>
      </w:r>
      <w:r w:rsidR="00FA5519">
        <w:rPr>
          <w:rFonts w:ascii="Verdana" w:eastAsia="Verdana" w:hAnsi="Verdana" w:cs="Verdana"/>
        </w:rPr>
        <w:t>n</w:t>
      </w:r>
      <w:r w:rsidR="00FA5519">
        <w:rPr>
          <w:rFonts w:ascii="Verdana" w:eastAsia="Verdana" w:hAnsi="Verdana" w:cs="Verdana"/>
          <w:spacing w:val="-6"/>
        </w:rPr>
        <w:t xml:space="preserve"> </w:t>
      </w:r>
      <w:r w:rsidR="00FA5519">
        <w:rPr>
          <w:rFonts w:ascii="Verdana" w:eastAsia="Verdana" w:hAnsi="Verdana" w:cs="Verdana"/>
        </w:rPr>
        <w:t>sh</w:t>
      </w:r>
      <w:r w:rsidR="00FA5519">
        <w:rPr>
          <w:rFonts w:ascii="Verdana" w:eastAsia="Verdana" w:hAnsi="Verdana" w:cs="Verdana"/>
          <w:spacing w:val="1"/>
        </w:rPr>
        <w:t>al</w:t>
      </w:r>
      <w:r w:rsidR="00FA5519">
        <w:rPr>
          <w:rFonts w:ascii="Verdana" w:eastAsia="Verdana" w:hAnsi="Verdana" w:cs="Verdana"/>
        </w:rPr>
        <w:t>l</w:t>
      </w:r>
      <w:r w:rsidR="00FA5519">
        <w:rPr>
          <w:rFonts w:ascii="Verdana" w:eastAsia="Verdana" w:hAnsi="Verdana" w:cs="Verdana"/>
          <w:spacing w:val="1"/>
        </w:rPr>
        <w:t xml:space="preserve"> </w:t>
      </w:r>
      <w:r w:rsidR="00FA5519">
        <w:rPr>
          <w:rFonts w:ascii="Verdana" w:eastAsia="Verdana" w:hAnsi="Verdana" w:cs="Verdana"/>
        </w:rPr>
        <w:t>w</w:t>
      </w:r>
      <w:r w:rsidR="00FA5519">
        <w:rPr>
          <w:rFonts w:ascii="Verdana" w:eastAsia="Verdana" w:hAnsi="Verdana" w:cs="Verdana"/>
          <w:spacing w:val="1"/>
        </w:rPr>
        <w:t>h</w:t>
      </w:r>
      <w:r w:rsidR="00FA5519">
        <w:rPr>
          <w:rFonts w:ascii="Verdana" w:eastAsia="Verdana" w:hAnsi="Verdana" w:cs="Verdana"/>
          <w:spacing w:val="-1"/>
        </w:rPr>
        <w:t>er</w:t>
      </w:r>
      <w:r w:rsidR="00FA5519">
        <w:rPr>
          <w:rFonts w:ascii="Verdana" w:eastAsia="Verdana" w:hAnsi="Verdana" w:cs="Verdana"/>
        </w:rPr>
        <w:t>e</w:t>
      </w:r>
      <w:r w:rsidR="00FA5519">
        <w:rPr>
          <w:rFonts w:ascii="Verdana" w:eastAsia="Verdana" w:hAnsi="Verdana" w:cs="Verdana"/>
          <w:spacing w:val="-3"/>
        </w:rPr>
        <w:t xml:space="preserve"> </w:t>
      </w:r>
      <w:r w:rsidR="00FA5519">
        <w:rPr>
          <w:rFonts w:ascii="Verdana" w:eastAsia="Verdana" w:hAnsi="Verdana" w:cs="Verdana"/>
          <w:spacing w:val="1"/>
        </w:rPr>
        <w:t>th</w:t>
      </w:r>
      <w:r w:rsidR="00FA5519">
        <w:rPr>
          <w:rFonts w:ascii="Verdana" w:eastAsia="Verdana" w:hAnsi="Verdana" w:cs="Verdana"/>
        </w:rPr>
        <w:t>e c</w:t>
      </w:r>
      <w:r w:rsidR="00FA5519">
        <w:rPr>
          <w:rFonts w:ascii="Verdana" w:eastAsia="Verdana" w:hAnsi="Verdana" w:cs="Verdana"/>
          <w:spacing w:val="-2"/>
        </w:rPr>
        <w:t>o</w:t>
      </w:r>
      <w:r w:rsidR="00FA5519">
        <w:rPr>
          <w:rFonts w:ascii="Verdana" w:eastAsia="Verdana" w:hAnsi="Verdana" w:cs="Verdana"/>
          <w:spacing w:val="1"/>
        </w:rPr>
        <w:t>nte</w:t>
      </w:r>
      <w:r w:rsidR="00FA5519">
        <w:rPr>
          <w:rFonts w:ascii="Verdana" w:eastAsia="Verdana" w:hAnsi="Verdana" w:cs="Verdana"/>
        </w:rPr>
        <w:t>xt</w:t>
      </w:r>
      <w:r w:rsidR="00FA5519">
        <w:rPr>
          <w:rFonts w:ascii="Verdana" w:eastAsia="Verdana" w:hAnsi="Verdana" w:cs="Verdana"/>
          <w:spacing w:val="-3"/>
        </w:rPr>
        <w:t xml:space="preserve"> </w:t>
      </w:r>
      <w:r w:rsidR="00FA5519">
        <w:rPr>
          <w:rFonts w:ascii="Verdana" w:eastAsia="Verdana" w:hAnsi="Verdana" w:cs="Verdana"/>
        </w:rPr>
        <w:t>so a</w:t>
      </w:r>
      <w:r w:rsidR="00FA5519">
        <w:rPr>
          <w:rFonts w:ascii="Verdana" w:eastAsia="Verdana" w:hAnsi="Verdana" w:cs="Verdana"/>
          <w:spacing w:val="1"/>
        </w:rPr>
        <w:t>d</w:t>
      </w:r>
      <w:r w:rsidR="00FA5519">
        <w:rPr>
          <w:rFonts w:ascii="Verdana" w:eastAsia="Verdana" w:hAnsi="Verdana" w:cs="Verdana"/>
        </w:rPr>
        <w:t>m</w:t>
      </w:r>
      <w:r w:rsidR="00FA5519">
        <w:rPr>
          <w:rFonts w:ascii="Verdana" w:eastAsia="Verdana" w:hAnsi="Verdana" w:cs="Verdana"/>
          <w:spacing w:val="4"/>
        </w:rPr>
        <w:t>i</w:t>
      </w:r>
      <w:r w:rsidR="00FA5519">
        <w:rPr>
          <w:rFonts w:ascii="Verdana" w:eastAsia="Verdana" w:hAnsi="Verdana" w:cs="Verdana"/>
          <w:spacing w:val="1"/>
        </w:rPr>
        <w:t>t</w:t>
      </w:r>
      <w:r w:rsidR="00FA5519">
        <w:rPr>
          <w:rFonts w:ascii="Verdana" w:eastAsia="Verdana" w:hAnsi="Verdana" w:cs="Verdana"/>
        </w:rPr>
        <w:t>s</w:t>
      </w:r>
      <w:r w:rsidR="00FA5519">
        <w:rPr>
          <w:rFonts w:ascii="Verdana" w:eastAsia="Verdana" w:hAnsi="Verdana" w:cs="Verdana"/>
          <w:spacing w:val="-3"/>
        </w:rPr>
        <w:t xml:space="preserve"> </w:t>
      </w:r>
      <w:r w:rsidR="00FA5519">
        <w:rPr>
          <w:rFonts w:ascii="Verdana" w:eastAsia="Verdana" w:hAnsi="Verdana" w:cs="Verdana"/>
          <w:spacing w:val="3"/>
        </w:rPr>
        <w:t>i</w:t>
      </w:r>
      <w:r w:rsidR="00FA5519">
        <w:rPr>
          <w:rFonts w:ascii="Verdana" w:eastAsia="Verdana" w:hAnsi="Verdana" w:cs="Verdana"/>
          <w:spacing w:val="-1"/>
        </w:rPr>
        <w:t>n</w:t>
      </w:r>
      <w:r w:rsidR="00FA5519">
        <w:rPr>
          <w:rFonts w:ascii="Verdana" w:eastAsia="Verdana" w:hAnsi="Verdana" w:cs="Verdana"/>
        </w:rPr>
        <w:t>c</w:t>
      </w:r>
      <w:r w:rsidR="00FA5519">
        <w:rPr>
          <w:rFonts w:ascii="Verdana" w:eastAsia="Verdana" w:hAnsi="Verdana" w:cs="Verdana"/>
          <w:spacing w:val="3"/>
        </w:rPr>
        <w:t>l</w:t>
      </w:r>
      <w:r w:rsidR="00FA5519">
        <w:rPr>
          <w:rFonts w:ascii="Verdana" w:eastAsia="Verdana" w:hAnsi="Verdana" w:cs="Verdana"/>
          <w:spacing w:val="1"/>
        </w:rPr>
        <w:t>ud</w:t>
      </w:r>
      <w:r w:rsidR="00FA5519">
        <w:rPr>
          <w:rFonts w:ascii="Verdana" w:eastAsia="Verdana" w:hAnsi="Verdana" w:cs="Verdana"/>
        </w:rPr>
        <w:t>e</w:t>
      </w:r>
      <w:r w:rsidR="00FA5519">
        <w:rPr>
          <w:rFonts w:ascii="Verdana" w:eastAsia="Verdana" w:hAnsi="Verdana" w:cs="Verdana"/>
          <w:spacing w:val="70"/>
        </w:rPr>
        <w:t xml:space="preserve"> </w:t>
      </w:r>
      <w:r w:rsidR="00FA5519">
        <w:rPr>
          <w:rFonts w:ascii="Verdana" w:eastAsia="Verdana" w:hAnsi="Verdana" w:cs="Verdana"/>
          <w:spacing w:val="1"/>
        </w:rPr>
        <w:t>th</w:t>
      </w:r>
      <w:r w:rsidR="00FA5519">
        <w:rPr>
          <w:rFonts w:ascii="Verdana" w:eastAsia="Verdana" w:hAnsi="Verdana" w:cs="Verdana"/>
        </w:rPr>
        <w:t>e A</w:t>
      </w:r>
      <w:r w:rsidR="00FA5519">
        <w:rPr>
          <w:rFonts w:ascii="Verdana" w:eastAsia="Verdana" w:hAnsi="Verdana" w:cs="Verdana"/>
          <w:spacing w:val="1"/>
        </w:rPr>
        <w:t>g</w:t>
      </w:r>
      <w:r w:rsidR="00FA5519">
        <w:rPr>
          <w:rFonts w:ascii="Verdana" w:eastAsia="Verdana" w:hAnsi="Verdana" w:cs="Verdana"/>
          <w:spacing w:val="-1"/>
        </w:rPr>
        <w:t>e</w:t>
      </w:r>
      <w:r w:rsidR="00FA5519">
        <w:rPr>
          <w:rFonts w:ascii="Verdana" w:eastAsia="Verdana" w:hAnsi="Verdana" w:cs="Verdana"/>
          <w:spacing w:val="1"/>
        </w:rPr>
        <w:t>n</w:t>
      </w:r>
      <w:r w:rsidR="00FA5519">
        <w:rPr>
          <w:rFonts w:ascii="Verdana" w:eastAsia="Verdana" w:hAnsi="Verdana" w:cs="Verdana"/>
        </w:rPr>
        <w:t>c</w:t>
      </w:r>
      <w:r w:rsidR="00FA5519">
        <w:rPr>
          <w:rFonts w:ascii="Verdana" w:eastAsia="Verdana" w:hAnsi="Verdana" w:cs="Verdana"/>
          <w:spacing w:val="-1"/>
        </w:rPr>
        <w:t>y’</w:t>
      </w:r>
      <w:r w:rsidR="00FA5519">
        <w:rPr>
          <w:rFonts w:ascii="Verdana" w:eastAsia="Verdana" w:hAnsi="Verdana" w:cs="Verdana"/>
        </w:rPr>
        <w:t>s</w:t>
      </w:r>
      <w:r w:rsidR="00FA5519">
        <w:rPr>
          <w:rFonts w:ascii="Verdana" w:eastAsia="Verdana" w:hAnsi="Verdana" w:cs="Verdana"/>
          <w:spacing w:val="-5"/>
        </w:rPr>
        <w:t xml:space="preserve"> </w:t>
      </w:r>
      <w:r w:rsidR="00FA5519">
        <w:rPr>
          <w:rFonts w:ascii="Verdana" w:eastAsia="Verdana" w:hAnsi="Verdana" w:cs="Verdana"/>
        </w:rPr>
        <w:t>s</w:t>
      </w:r>
      <w:r w:rsidR="00FA5519">
        <w:rPr>
          <w:rFonts w:ascii="Verdana" w:eastAsia="Verdana" w:hAnsi="Verdana" w:cs="Verdana"/>
          <w:spacing w:val="3"/>
        </w:rPr>
        <w:t>u</w:t>
      </w:r>
      <w:r w:rsidR="00FA5519">
        <w:rPr>
          <w:rFonts w:ascii="Verdana" w:eastAsia="Verdana" w:hAnsi="Verdana" w:cs="Verdana"/>
          <w:spacing w:val="2"/>
        </w:rPr>
        <w:t>c</w:t>
      </w:r>
      <w:r w:rsidR="00FA5519">
        <w:rPr>
          <w:rFonts w:ascii="Verdana" w:eastAsia="Verdana" w:hAnsi="Verdana" w:cs="Verdana"/>
        </w:rPr>
        <w:t>c</w:t>
      </w:r>
      <w:r w:rsidR="00FA5519">
        <w:rPr>
          <w:rFonts w:ascii="Verdana" w:eastAsia="Verdana" w:hAnsi="Verdana" w:cs="Verdana"/>
          <w:spacing w:val="-2"/>
        </w:rPr>
        <w:t>e</w:t>
      </w:r>
      <w:r w:rsidR="00FA5519">
        <w:rPr>
          <w:rFonts w:ascii="Verdana" w:eastAsia="Verdana" w:hAnsi="Verdana" w:cs="Verdana"/>
          <w:spacing w:val="2"/>
        </w:rPr>
        <w:t>s</w:t>
      </w:r>
      <w:r w:rsidR="00FA5519">
        <w:rPr>
          <w:rFonts w:ascii="Verdana" w:eastAsia="Verdana" w:hAnsi="Verdana" w:cs="Verdana"/>
        </w:rPr>
        <w:t>s</w:t>
      </w:r>
      <w:r w:rsidR="00FA5519">
        <w:rPr>
          <w:rFonts w:ascii="Verdana" w:eastAsia="Verdana" w:hAnsi="Verdana" w:cs="Verdana"/>
          <w:spacing w:val="1"/>
        </w:rPr>
        <w:t>o</w:t>
      </w:r>
      <w:r w:rsidR="00FA5519">
        <w:rPr>
          <w:rFonts w:ascii="Verdana" w:eastAsia="Verdana" w:hAnsi="Verdana" w:cs="Verdana"/>
          <w:spacing w:val="-1"/>
        </w:rPr>
        <w:t>r</w:t>
      </w:r>
      <w:r w:rsidR="00FA5519">
        <w:rPr>
          <w:rFonts w:ascii="Verdana" w:eastAsia="Verdana" w:hAnsi="Verdana" w:cs="Verdana"/>
        </w:rPr>
        <w:t>s</w:t>
      </w:r>
      <w:r w:rsidR="00FA5519">
        <w:rPr>
          <w:rFonts w:ascii="Verdana" w:eastAsia="Verdana" w:hAnsi="Verdana" w:cs="Verdana"/>
          <w:spacing w:val="-7"/>
        </w:rPr>
        <w:t xml:space="preserve"> </w:t>
      </w:r>
      <w:r w:rsidR="00FA5519">
        <w:rPr>
          <w:rFonts w:ascii="Verdana" w:eastAsia="Verdana" w:hAnsi="Verdana" w:cs="Verdana"/>
        </w:rPr>
        <w:t>a</w:t>
      </w:r>
      <w:r w:rsidR="00FA5519">
        <w:rPr>
          <w:rFonts w:ascii="Verdana" w:eastAsia="Verdana" w:hAnsi="Verdana" w:cs="Verdana"/>
          <w:spacing w:val="1"/>
        </w:rPr>
        <w:t>n</w:t>
      </w:r>
      <w:r w:rsidR="00FA5519">
        <w:rPr>
          <w:rFonts w:ascii="Verdana" w:eastAsia="Verdana" w:hAnsi="Verdana" w:cs="Verdana"/>
        </w:rPr>
        <w:t>d</w:t>
      </w:r>
      <w:r w:rsidR="00FA5519">
        <w:rPr>
          <w:rFonts w:ascii="Verdana" w:eastAsia="Verdana" w:hAnsi="Verdana" w:cs="Verdana"/>
          <w:spacing w:val="1"/>
        </w:rPr>
        <w:t xml:space="preserve"> </w:t>
      </w:r>
      <w:r w:rsidR="00FA5519">
        <w:rPr>
          <w:rFonts w:ascii="Verdana" w:eastAsia="Verdana" w:hAnsi="Verdana" w:cs="Verdana"/>
        </w:rPr>
        <w:t>a</w:t>
      </w:r>
      <w:r w:rsidR="00FA5519">
        <w:rPr>
          <w:rFonts w:ascii="Verdana" w:eastAsia="Verdana" w:hAnsi="Verdana" w:cs="Verdana"/>
          <w:spacing w:val="2"/>
        </w:rPr>
        <w:t>s</w:t>
      </w:r>
      <w:r w:rsidR="00FA5519">
        <w:rPr>
          <w:rFonts w:ascii="Verdana" w:eastAsia="Verdana" w:hAnsi="Verdana" w:cs="Verdana"/>
        </w:rPr>
        <w:t>s</w:t>
      </w:r>
      <w:r w:rsidR="00FA5519">
        <w:rPr>
          <w:rFonts w:ascii="Verdana" w:eastAsia="Verdana" w:hAnsi="Verdana" w:cs="Verdana"/>
          <w:spacing w:val="3"/>
        </w:rPr>
        <w:t>i</w:t>
      </w:r>
      <w:r w:rsidR="00FA5519">
        <w:rPr>
          <w:rFonts w:ascii="Verdana" w:eastAsia="Verdana" w:hAnsi="Verdana" w:cs="Verdana"/>
          <w:spacing w:val="1"/>
        </w:rPr>
        <w:t>gn</w:t>
      </w:r>
      <w:r w:rsidR="00FA5519">
        <w:rPr>
          <w:rFonts w:ascii="Verdana" w:eastAsia="Verdana" w:hAnsi="Verdana" w:cs="Verdana"/>
        </w:rPr>
        <w:t>s)</w:t>
      </w:r>
      <w:r w:rsidR="00FA5519">
        <w:rPr>
          <w:rFonts w:ascii="Verdana" w:eastAsia="Verdana" w:hAnsi="Verdana" w:cs="Verdana"/>
          <w:spacing w:val="-4"/>
        </w:rPr>
        <w:t xml:space="preserve"> </w:t>
      </w:r>
      <w:r w:rsidR="00FA5519">
        <w:rPr>
          <w:rFonts w:ascii="Verdana" w:eastAsia="Verdana" w:hAnsi="Verdana" w:cs="Verdana"/>
          <w:spacing w:val="-1"/>
        </w:rPr>
        <w:t>o</w:t>
      </w:r>
      <w:r w:rsidR="00FA5519">
        <w:rPr>
          <w:rFonts w:ascii="Verdana" w:eastAsia="Verdana" w:hAnsi="Verdana" w:cs="Verdana"/>
        </w:rPr>
        <w:t>n</w:t>
      </w:r>
      <w:r w:rsidR="00FA5519">
        <w:rPr>
          <w:rFonts w:ascii="Verdana" w:eastAsia="Verdana" w:hAnsi="Verdana" w:cs="Verdana"/>
          <w:spacing w:val="3"/>
        </w:rPr>
        <w:t xml:space="preserve"> </w:t>
      </w:r>
      <w:r w:rsidR="00FA5519">
        <w:rPr>
          <w:rFonts w:ascii="Verdana" w:eastAsia="Verdana" w:hAnsi="Verdana" w:cs="Verdana"/>
          <w:spacing w:val="1"/>
        </w:rPr>
        <w:t>th</w:t>
      </w:r>
      <w:r w:rsidR="00FA5519">
        <w:rPr>
          <w:rFonts w:ascii="Verdana" w:eastAsia="Verdana" w:hAnsi="Verdana" w:cs="Verdana"/>
        </w:rPr>
        <w:t xml:space="preserve">e </w:t>
      </w:r>
      <w:r w:rsidR="00FA5519">
        <w:rPr>
          <w:rFonts w:ascii="Verdana" w:eastAsia="Verdana" w:hAnsi="Verdana" w:cs="Verdana"/>
          <w:spacing w:val="-1"/>
        </w:rPr>
        <w:t>o</w:t>
      </w:r>
      <w:r w:rsidR="00FA5519">
        <w:rPr>
          <w:rFonts w:ascii="Verdana" w:eastAsia="Verdana" w:hAnsi="Verdana" w:cs="Verdana"/>
          <w:spacing w:val="1"/>
        </w:rPr>
        <w:t>th</w:t>
      </w:r>
      <w:r w:rsidR="00FA5519">
        <w:rPr>
          <w:rFonts w:ascii="Verdana" w:eastAsia="Verdana" w:hAnsi="Verdana" w:cs="Verdana"/>
          <w:spacing w:val="-1"/>
        </w:rPr>
        <w:t>e</w:t>
      </w:r>
      <w:r w:rsidR="00FA5519">
        <w:rPr>
          <w:rFonts w:ascii="Verdana" w:eastAsia="Verdana" w:hAnsi="Verdana" w:cs="Verdana"/>
        </w:rPr>
        <w:t>r</w:t>
      </w:r>
      <w:r w:rsidR="00FA5519">
        <w:rPr>
          <w:rFonts w:ascii="Verdana" w:eastAsia="Verdana" w:hAnsi="Verdana" w:cs="Verdana"/>
          <w:spacing w:val="-4"/>
        </w:rPr>
        <w:t xml:space="preserve"> </w:t>
      </w:r>
      <w:r w:rsidR="00FA5519">
        <w:rPr>
          <w:rFonts w:ascii="Verdana" w:eastAsia="Verdana" w:hAnsi="Verdana" w:cs="Verdana"/>
        </w:rPr>
        <w:t>par</w:t>
      </w:r>
      <w:r w:rsidR="00FA5519">
        <w:rPr>
          <w:rFonts w:ascii="Verdana" w:eastAsia="Verdana" w:hAnsi="Verdana" w:cs="Verdana"/>
          <w:spacing w:val="1"/>
        </w:rPr>
        <w:t>t</w:t>
      </w:r>
      <w:r w:rsidR="00FA5519">
        <w:rPr>
          <w:rFonts w:ascii="Verdana" w:eastAsia="Verdana" w:hAnsi="Verdana" w:cs="Verdana"/>
        </w:rPr>
        <w:t>.</w:t>
      </w:r>
    </w:p>
    <w:p w:rsidR="00DE2F23" w:rsidRDefault="00DE2F23">
      <w:pPr>
        <w:spacing w:before="19" w:line="220" w:lineRule="exact"/>
        <w:rPr>
          <w:sz w:val="22"/>
          <w:szCs w:val="22"/>
        </w:rPr>
      </w:pPr>
    </w:p>
    <w:p w:rsidR="00DE2F23" w:rsidRDefault="00FA5519">
      <w:pPr>
        <w:ind w:left="468" w:right="8883"/>
        <w:jc w:val="both"/>
        <w:rPr>
          <w:rFonts w:ascii="Verdana" w:eastAsia="Verdana" w:hAnsi="Verdana" w:cs="Verdana"/>
        </w:rPr>
      </w:pPr>
      <w:r>
        <w:rPr>
          <w:rFonts w:ascii="Verdana" w:eastAsia="Verdana" w:hAnsi="Verdana" w:cs="Verdana"/>
          <w:b/>
          <w:spacing w:val="1"/>
        </w:rPr>
        <w:t>WHE</w:t>
      </w:r>
      <w:r>
        <w:rPr>
          <w:rFonts w:ascii="Verdana" w:eastAsia="Verdana" w:hAnsi="Verdana" w:cs="Verdana"/>
          <w:b/>
        </w:rPr>
        <w:t>R</w:t>
      </w:r>
      <w:r>
        <w:rPr>
          <w:rFonts w:ascii="Verdana" w:eastAsia="Verdana" w:hAnsi="Verdana" w:cs="Verdana"/>
          <w:b/>
          <w:spacing w:val="1"/>
        </w:rPr>
        <w:t>E</w:t>
      </w:r>
      <w:r>
        <w:rPr>
          <w:rFonts w:ascii="Verdana" w:eastAsia="Verdana" w:hAnsi="Verdana" w:cs="Verdana"/>
          <w:b/>
          <w:spacing w:val="-1"/>
        </w:rPr>
        <w:t>A</w:t>
      </w:r>
      <w:r>
        <w:rPr>
          <w:rFonts w:ascii="Verdana" w:eastAsia="Verdana" w:hAnsi="Verdana" w:cs="Verdana"/>
          <w:b/>
          <w:spacing w:val="1"/>
        </w:rPr>
        <w:t>S</w:t>
      </w:r>
      <w:r>
        <w:rPr>
          <w:rFonts w:ascii="Verdana" w:eastAsia="Verdana" w:hAnsi="Verdana" w:cs="Verdana"/>
          <w:b/>
        </w:rPr>
        <w:t>:</w:t>
      </w:r>
    </w:p>
    <w:p w:rsidR="00DE2F23" w:rsidRDefault="00DE2F23">
      <w:pPr>
        <w:spacing w:before="7" w:line="100" w:lineRule="exact"/>
        <w:rPr>
          <w:sz w:val="11"/>
          <w:szCs w:val="11"/>
        </w:rPr>
      </w:pPr>
    </w:p>
    <w:p w:rsidR="00DE2F23" w:rsidRDefault="00DE2F23">
      <w:pPr>
        <w:spacing w:line="200" w:lineRule="exact"/>
      </w:pPr>
    </w:p>
    <w:p w:rsidR="00DE2F23" w:rsidRDefault="00FA5519">
      <w:pPr>
        <w:spacing w:line="277" w:lineRule="auto"/>
        <w:ind w:left="1186" w:right="71" w:hanging="360"/>
        <w:jc w:val="both"/>
        <w:rPr>
          <w:rFonts w:ascii="Verdana" w:eastAsia="Verdana" w:hAnsi="Verdana" w:cs="Verdana"/>
        </w:rPr>
      </w:pPr>
      <w:r>
        <w:rPr>
          <w:rFonts w:ascii="Verdana" w:eastAsia="Verdana" w:hAnsi="Verdana" w:cs="Verdana"/>
          <w:spacing w:val="1"/>
        </w:rPr>
        <w:t>A</w:t>
      </w:r>
      <w:r>
        <w:rPr>
          <w:rFonts w:ascii="Verdana" w:eastAsia="Verdana" w:hAnsi="Verdana" w:cs="Verdana"/>
        </w:rPr>
        <w:t xml:space="preserve">. </w:t>
      </w:r>
      <w:r>
        <w:rPr>
          <w:rFonts w:ascii="Verdana" w:eastAsia="Verdana" w:hAnsi="Verdana" w:cs="Verdana"/>
          <w:spacing w:val="8"/>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3"/>
        </w:rPr>
        <w:t>n</w:t>
      </w:r>
      <w:r>
        <w:rPr>
          <w:rFonts w:ascii="Verdana" w:eastAsia="Verdana" w:hAnsi="Verdana" w:cs="Verdana"/>
        </w:rPr>
        <w:t>ce</w:t>
      </w:r>
      <w:r>
        <w:rPr>
          <w:rFonts w:ascii="Verdana" w:eastAsia="Verdana" w:hAnsi="Verdana" w:cs="Verdana"/>
          <w:spacing w:val="2"/>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6"/>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rPr>
        <w:t>in</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ss</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spacing w:val="1"/>
        </w:rPr>
        <w:t>und</w:t>
      </w:r>
      <w:r>
        <w:rPr>
          <w:rFonts w:ascii="Verdana" w:eastAsia="Verdana" w:hAnsi="Verdana" w:cs="Verdana"/>
          <w:spacing w:val="-1"/>
        </w:rPr>
        <w:t>er</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
        </w:rPr>
        <w:t xml:space="preserve"> </w:t>
      </w:r>
      <w:r>
        <w:rPr>
          <w:rFonts w:ascii="Verdana" w:eastAsia="Verdana" w:hAnsi="Verdana" w:cs="Verdana"/>
        </w:rPr>
        <w:t>va</w:t>
      </w:r>
      <w:r>
        <w:rPr>
          <w:rFonts w:ascii="Verdana" w:eastAsia="Verdana" w:hAnsi="Verdana" w:cs="Verdana"/>
          <w:spacing w:val="-3"/>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1"/>
        </w:rPr>
        <w:t>du</w:t>
      </w:r>
      <w:r>
        <w:rPr>
          <w:rFonts w:ascii="Verdana" w:eastAsia="Verdana" w:hAnsi="Verdana" w:cs="Verdana"/>
        </w:rPr>
        <w:t>ct</w:t>
      </w:r>
      <w:r>
        <w:rPr>
          <w:rFonts w:ascii="Verdana" w:eastAsia="Verdana" w:hAnsi="Verdana" w:cs="Verdana"/>
          <w:spacing w:val="2"/>
        </w:rPr>
        <w:t>s</w:t>
      </w:r>
      <w:r>
        <w:rPr>
          <w:rFonts w:ascii="Verdana" w:eastAsia="Verdana" w:hAnsi="Verdana" w:cs="Verdana"/>
        </w:rPr>
        <w:t>.</w:t>
      </w:r>
    </w:p>
    <w:p w:rsidR="00DE2F23" w:rsidRDefault="00DE2F23">
      <w:pPr>
        <w:spacing w:before="18" w:line="220" w:lineRule="exact"/>
        <w:rPr>
          <w:sz w:val="22"/>
          <w:szCs w:val="22"/>
        </w:rPr>
      </w:pPr>
    </w:p>
    <w:p w:rsidR="00DE2F23" w:rsidRDefault="00FA5519">
      <w:pPr>
        <w:spacing w:line="276" w:lineRule="auto"/>
        <w:ind w:left="1186" w:right="67" w:hanging="360"/>
        <w:jc w:val="both"/>
        <w:rPr>
          <w:rFonts w:ascii="Verdana" w:eastAsia="Verdana" w:hAnsi="Verdana" w:cs="Verdana"/>
        </w:rPr>
      </w:pPr>
      <w:r>
        <w:rPr>
          <w:rFonts w:ascii="Verdana" w:eastAsia="Verdana" w:hAnsi="Verdana" w:cs="Verdana"/>
        </w:rPr>
        <w:t>B.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sh</w:t>
      </w:r>
      <w:r>
        <w:rPr>
          <w:rFonts w:ascii="Verdana" w:eastAsia="Verdana" w:hAnsi="Verdana" w:cs="Verdana"/>
          <w:spacing w:val="-1"/>
        </w:rPr>
        <w:t>e</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17"/>
        </w:rPr>
        <w:t xml:space="preserve"> </w:t>
      </w:r>
      <w:r>
        <w:rPr>
          <w:rFonts w:ascii="Verdana" w:eastAsia="Verdana" w:hAnsi="Verdana" w:cs="Verdana"/>
        </w:rPr>
        <w:t>a</w:t>
      </w:r>
      <w:r>
        <w:rPr>
          <w:rFonts w:ascii="Verdana" w:eastAsia="Verdana" w:hAnsi="Verdana" w:cs="Verdana"/>
          <w:spacing w:val="1"/>
        </w:rPr>
        <w:t>p</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t</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7"/>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ntr</w:t>
      </w:r>
      <w:r>
        <w:rPr>
          <w:rFonts w:ascii="Verdana" w:eastAsia="Verdana" w:hAnsi="Verdana" w:cs="Verdana"/>
        </w:rPr>
        <w:t>act</w:t>
      </w:r>
      <w:r>
        <w:rPr>
          <w:rFonts w:ascii="Verdana" w:eastAsia="Verdana" w:hAnsi="Verdana" w:cs="Verdana"/>
          <w:spacing w:val="1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8"/>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1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7"/>
        </w:rPr>
        <w:t xml:space="preserve"> </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b</w:t>
      </w:r>
      <w:r>
        <w:rPr>
          <w:rFonts w:ascii="Verdana" w:eastAsia="Verdana" w:hAnsi="Verdana" w:cs="Verdana"/>
        </w:rPr>
        <w:t>y</w:t>
      </w:r>
      <w:r>
        <w:rPr>
          <w:rFonts w:ascii="Verdana" w:eastAsia="Verdana" w:hAnsi="Verdana" w:cs="Verdana"/>
          <w:spacing w:val="13"/>
        </w:rPr>
        <w:t xml:space="preserve"> </w:t>
      </w:r>
      <w:r>
        <w:rPr>
          <w:rFonts w:ascii="Verdana" w:eastAsia="Verdana" w:hAnsi="Verdana" w:cs="Verdana"/>
        </w:rPr>
        <w:t>a</w:t>
      </w:r>
      <w:r>
        <w:rPr>
          <w:rFonts w:ascii="Verdana" w:eastAsia="Verdana" w:hAnsi="Verdana" w:cs="Verdana"/>
          <w:spacing w:val="1"/>
        </w:rPr>
        <w:t>p</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s a</w:t>
      </w:r>
      <w:r>
        <w:rPr>
          <w:rFonts w:ascii="Verdana" w:eastAsia="Verdana" w:hAnsi="Verdana" w:cs="Verdana"/>
          <w:spacing w:val="1"/>
        </w:rPr>
        <w:t>n</w:t>
      </w:r>
      <w:r>
        <w:rPr>
          <w:rFonts w:ascii="Verdana" w:eastAsia="Verdana" w:hAnsi="Verdana" w:cs="Verdana"/>
        </w:rPr>
        <w:t>d 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rPr>
        <w:t>acts</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 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1"/>
        </w:rPr>
        <w:t>pr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se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1"/>
        </w:rPr>
        <w:t>re</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after</w:t>
      </w:r>
      <w:r>
        <w:rPr>
          <w:rFonts w:ascii="Verdana" w:eastAsia="Verdana" w:hAnsi="Verdana" w:cs="Verdana"/>
          <w:spacing w:val="-8"/>
        </w:rPr>
        <w:t xml:space="preserve"> </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3"/>
        </w:rPr>
        <w:t>n</w:t>
      </w:r>
      <w:r>
        <w:rPr>
          <w:rFonts w:ascii="Verdana" w:eastAsia="Verdana" w:hAnsi="Verdana" w:cs="Verdana"/>
        </w:rPr>
        <w:t>ce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3"/>
        </w:rPr>
        <w:t>i</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rPr>
        <w:t>may</w:t>
      </w:r>
      <w:r>
        <w:rPr>
          <w:rFonts w:ascii="Verdana" w:eastAsia="Verdana" w:hAnsi="Verdana" w:cs="Verdana"/>
          <w:spacing w:val="-4"/>
        </w:rPr>
        <w:t xml:space="preserve"> </w:t>
      </w:r>
      <w:r>
        <w:rPr>
          <w:rFonts w:ascii="Verdana" w:eastAsia="Verdana" w:hAnsi="Verdana" w:cs="Verdana"/>
          <w:spacing w:val="1"/>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spacing w:val="2"/>
        </w:rPr>
        <w:t>f</w:t>
      </w:r>
      <w:r>
        <w:rPr>
          <w:rFonts w:ascii="Verdana" w:eastAsia="Verdana" w:hAnsi="Verdana" w:cs="Verdana"/>
        </w:rPr>
        <w:t>f</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3"/>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w:t>
      </w:r>
    </w:p>
    <w:p w:rsidR="00DE2F23" w:rsidRDefault="00DE2F23">
      <w:pPr>
        <w:spacing w:before="19" w:line="220" w:lineRule="exact"/>
        <w:rPr>
          <w:sz w:val="22"/>
          <w:szCs w:val="22"/>
        </w:rPr>
      </w:pPr>
    </w:p>
    <w:p w:rsidR="00DE2F23" w:rsidRDefault="00FA5519">
      <w:pPr>
        <w:spacing w:line="276" w:lineRule="auto"/>
        <w:ind w:left="1186" w:right="76" w:hanging="360"/>
        <w:jc w:val="both"/>
        <w:rPr>
          <w:rFonts w:ascii="Verdana" w:eastAsia="Verdana" w:hAnsi="Verdana" w:cs="Verdana"/>
        </w:rPr>
      </w:pPr>
      <w:r>
        <w:rPr>
          <w:rFonts w:ascii="Verdana" w:eastAsia="Verdana" w:hAnsi="Verdana" w:cs="Verdana"/>
        </w:rPr>
        <w:t>C.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34"/>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38"/>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pr</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30"/>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9"/>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31"/>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2"/>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38"/>
        </w:rPr>
        <w:t xml:space="preserve"> </w:t>
      </w:r>
      <w:r>
        <w:rPr>
          <w:rFonts w:ascii="Verdana" w:eastAsia="Verdana" w:hAnsi="Verdana" w:cs="Verdana"/>
          <w:spacing w:val="3"/>
        </w:rPr>
        <w:t>i</w:t>
      </w:r>
      <w:r>
        <w:rPr>
          <w:rFonts w:ascii="Verdana" w:eastAsia="Verdana" w:hAnsi="Verdana" w:cs="Verdana"/>
        </w:rPr>
        <w:t>t</w:t>
      </w:r>
      <w:r>
        <w:rPr>
          <w:rFonts w:ascii="Verdana" w:eastAsia="Verdana" w:hAnsi="Verdana" w:cs="Verdana"/>
          <w:spacing w:val="38"/>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3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7"/>
        </w:rPr>
        <w:t xml:space="preserve"> </w:t>
      </w:r>
      <w:r>
        <w:rPr>
          <w:rFonts w:ascii="Verdana" w:eastAsia="Verdana" w:hAnsi="Verdana" w:cs="Verdana"/>
          <w:spacing w:val="-1"/>
        </w:rPr>
        <w:t>re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rPr>
        <w:t>e</w:t>
      </w:r>
      <w:r>
        <w:rPr>
          <w:rFonts w:ascii="Verdana" w:eastAsia="Verdana" w:hAnsi="Verdana" w:cs="Verdana"/>
          <w:spacing w:val="32"/>
        </w:rPr>
        <w:t xml:space="preserve"> </w:t>
      </w:r>
      <w:r>
        <w:rPr>
          <w:rFonts w:ascii="Verdana" w:eastAsia="Verdana" w:hAnsi="Verdana" w:cs="Verdana"/>
        </w:rPr>
        <w:t>s</w:t>
      </w:r>
      <w:r>
        <w:rPr>
          <w:rFonts w:ascii="Verdana" w:eastAsia="Verdana" w:hAnsi="Verdana" w:cs="Verdana"/>
          <w:spacing w:val="-1"/>
        </w:rPr>
        <w:t>k</w:t>
      </w:r>
      <w:r>
        <w:rPr>
          <w:rFonts w:ascii="Verdana" w:eastAsia="Verdana" w:hAnsi="Verdana" w:cs="Verdana"/>
        </w:rPr>
        <w:t>il</w:t>
      </w:r>
      <w:r>
        <w:rPr>
          <w:rFonts w:ascii="Verdana" w:eastAsia="Verdana" w:hAnsi="Verdana" w:cs="Verdana"/>
          <w:spacing w:val="3"/>
        </w:rPr>
        <w:t>l</w:t>
      </w:r>
      <w:r>
        <w:rPr>
          <w:rFonts w:ascii="Verdana" w:eastAsia="Verdana" w:hAnsi="Verdana" w:cs="Verdana"/>
        </w:rPr>
        <w:t xml:space="preserve">s, </w:t>
      </w:r>
      <w:r>
        <w:rPr>
          <w:rFonts w:ascii="Verdana" w:eastAsia="Verdana" w:hAnsi="Verdana" w:cs="Verdana"/>
          <w:spacing w:val="-1"/>
        </w:rPr>
        <w:t>e</w:t>
      </w:r>
      <w:r>
        <w:rPr>
          <w:rFonts w:ascii="Verdana" w:eastAsia="Verdana" w:hAnsi="Verdana" w:cs="Verdana"/>
        </w:rPr>
        <w:t>x</w:t>
      </w:r>
      <w:r>
        <w:rPr>
          <w:rFonts w:ascii="Verdana" w:eastAsia="Verdana" w:hAnsi="Verdana" w:cs="Verdana"/>
          <w:spacing w:val="3"/>
        </w:rPr>
        <w:t>p</w:t>
      </w:r>
      <w:r>
        <w:rPr>
          <w:rFonts w:ascii="Verdana" w:eastAsia="Verdana" w:hAnsi="Verdana" w:cs="Verdana"/>
          <w:spacing w:val="-1"/>
        </w:rPr>
        <w:t>er</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1"/>
        </w:rPr>
        <w:t xml:space="preserve"> </w:t>
      </w:r>
      <w:r>
        <w:rPr>
          <w:rFonts w:ascii="Verdana" w:eastAsia="Verdana" w:hAnsi="Verdana" w:cs="Verdana"/>
        </w:rPr>
        <w:t>cap</w:t>
      </w:r>
      <w:r>
        <w:rPr>
          <w:rFonts w:ascii="Verdana" w:eastAsia="Verdana" w:hAnsi="Verdana" w:cs="Verdana"/>
          <w:spacing w:val="1"/>
        </w:rPr>
        <w:t>ab</w:t>
      </w:r>
      <w:r>
        <w:rPr>
          <w:rFonts w:ascii="Verdana" w:eastAsia="Verdana" w:hAnsi="Verdana" w:cs="Verdana"/>
          <w:spacing w:val="3"/>
        </w:rPr>
        <w:t>i</w:t>
      </w:r>
      <w:r>
        <w:rPr>
          <w:rFonts w:ascii="Verdana" w:eastAsia="Verdana" w:hAnsi="Verdana" w:cs="Verdana"/>
        </w:rPr>
        <w:t>li</w:t>
      </w:r>
      <w:r>
        <w:rPr>
          <w:rFonts w:ascii="Verdana" w:eastAsia="Verdana" w:hAnsi="Verdana" w:cs="Verdana"/>
          <w:spacing w:val="1"/>
        </w:rPr>
        <w:t>t</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a</w:t>
      </w:r>
      <w:r>
        <w:rPr>
          <w:rFonts w:ascii="Verdana" w:eastAsia="Verdana" w:hAnsi="Verdana" w:cs="Verdana"/>
        </w:rPr>
        <w:t>ll</w:t>
      </w:r>
      <w:r>
        <w:rPr>
          <w:rFonts w:ascii="Verdana" w:eastAsia="Verdana" w:hAnsi="Verdana" w:cs="Verdana"/>
          <w:spacing w:val="2"/>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1"/>
        </w:rPr>
        <w:t>s</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spacing w:val="2"/>
        </w:rPr>
        <w:t>s</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l</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fa</w:t>
      </w:r>
      <w:r>
        <w:rPr>
          <w:rFonts w:ascii="Verdana" w:eastAsia="Verdana" w:hAnsi="Verdana" w:cs="Verdana"/>
          <w:spacing w:val="-1"/>
        </w:rPr>
        <w:t>c</w:t>
      </w:r>
      <w:r>
        <w:rPr>
          <w:rFonts w:ascii="Verdana" w:eastAsia="Verdana" w:hAnsi="Verdana" w:cs="Verdana"/>
        </w:rPr>
        <w:t>il</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co</w:t>
      </w:r>
      <w:r>
        <w:rPr>
          <w:rFonts w:ascii="Verdana" w:eastAsia="Verdana" w:hAnsi="Verdana" w:cs="Verdana"/>
        </w:rPr>
        <w:t>m</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
        </w:rPr>
        <w:t xml:space="preserve"> </w:t>
      </w:r>
      <w:r>
        <w:rPr>
          <w:rFonts w:ascii="Verdana" w:eastAsia="Verdana" w:hAnsi="Verdana" w:cs="Verdana"/>
          <w:spacing w:val="1"/>
        </w:rPr>
        <w:t>pr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 xml:space="preserve">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w:t>
      </w:r>
      <w:r>
        <w:rPr>
          <w:rFonts w:ascii="Verdana" w:eastAsia="Verdana" w:hAnsi="Verdana" w:cs="Verdana"/>
          <w:spacing w:val="-10"/>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lli</w:t>
      </w:r>
      <w:r>
        <w:rPr>
          <w:rFonts w:ascii="Verdana" w:eastAsia="Verdana" w:hAnsi="Verdana" w:cs="Verdana"/>
          <w:spacing w:val="1"/>
        </w:rPr>
        <w:t>n</w:t>
      </w:r>
      <w:r>
        <w:rPr>
          <w:rFonts w:ascii="Verdana" w:eastAsia="Verdana" w:hAnsi="Verdana" w:cs="Verdana"/>
        </w:rPr>
        <w:t>g</w:t>
      </w:r>
      <w:r>
        <w:rPr>
          <w:rFonts w:ascii="Verdana" w:eastAsia="Verdana" w:hAnsi="Verdana" w:cs="Verdana"/>
          <w:spacing w:val="-6"/>
        </w:rPr>
        <w:t xml:space="preserve"> </w:t>
      </w:r>
      <w:r>
        <w:rPr>
          <w:rFonts w:ascii="Verdana" w:eastAsia="Verdana" w:hAnsi="Verdana" w:cs="Verdana"/>
          <w:spacing w:val="-3"/>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h</w:t>
      </w:r>
      <w:r>
        <w:rPr>
          <w:rFonts w:ascii="Verdana" w:eastAsia="Verdana" w:hAnsi="Verdana" w:cs="Verdana"/>
          <w:spacing w:val="1"/>
        </w:rPr>
        <w:t>a</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ac</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spacing w:val="1"/>
        </w:rPr>
        <w:t>pt</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3"/>
        </w:rPr>
        <w:t>p</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men</w:t>
      </w:r>
      <w:r>
        <w:rPr>
          <w:rFonts w:ascii="Verdana" w:eastAsia="Verdana" w:hAnsi="Verdana" w:cs="Verdana"/>
          <w:spacing w:val="1"/>
        </w:rPr>
        <w:t>t</w:t>
      </w:r>
      <w:r>
        <w:rPr>
          <w:rFonts w:ascii="Verdana" w:eastAsia="Verdana" w:hAnsi="Verdana" w:cs="Verdana"/>
        </w:rPr>
        <w:t>.</w:t>
      </w:r>
    </w:p>
    <w:p w:rsidR="00DE2F23" w:rsidRDefault="00DE2F23">
      <w:pPr>
        <w:spacing w:before="1" w:line="240" w:lineRule="exact"/>
        <w:rPr>
          <w:sz w:val="24"/>
          <w:szCs w:val="24"/>
        </w:rPr>
      </w:pPr>
    </w:p>
    <w:p w:rsidR="00DE2F23" w:rsidRDefault="00FA5519">
      <w:pPr>
        <w:ind w:left="826"/>
        <w:rPr>
          <w:rFonts w:ascii="Verdana" w:eastAsia="Verdana" w:hAnsi="Verdana" w:cs="Verdana"/>
        </w:rPr>
      </w:pPr>
      <w:r>
        <w:rPr>
          <w:rFonts w:ascii="Verdana" w:eastAsia="Verdana" w:hAnsi="Verdana" w:cs="Verdana"/>
        </w:rPr>
        <w:t>D.</w:t>
      </w:r>
      <w:r>
        <w:rPr>
          <w:rFonts w:ascii="Verdana" w:eastAsia="Verdana" w:hAnsi="Verdana" w:cs="Verdana"/>
          <w:spacing w:val="62"/>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3"/>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spacing w:val="2"/>
        </w:rPr>
        <w:t>w</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c</w:t>
      </w:r>
      <w:r>
        <w:rPr>
          <w:rFonts w:ascii="Verdana" w:eastAsia="Verdana" w:hAnsi="Verdana" w:cs="Verdana"/>
          <w:spacing w:val="-1"/>
        </w:rPr>
        <w:t>y</w:t>
      </w:r>
      <w:r>
        <w:rPr>
          <w:rFonts w:ascii="Verdana" w:eastAsia="Verdana" w:hAnsi="Verdana" w:cs="Verdana"/>
          <w:spacing w:val="1"/>
        </w:rPr>
        <w:t>’</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rPr>
        <w:t>capa</w:t>
      </w:r>
      <w:r>
        <w:rPr>
          <w:rFonts w:ascii="Verdana" w:eastAsia="Verdana" w:hAnsi="Verdana" w:cs="Verdana"/>
          <w:spacing w:val="1"/>
        </w:rPr>
        <w:t>b</w:t>
      </w:r>
      <w:r>
        <w:rPr>
          <w:rFonts w:ascii="Verdana" w:eastAsia="Verdana" w:hAnsi="Verdana" w:cs="Verdana"/>
          <w:spacing w:val="3"/>
        </w:rPr>
        <w:t>i</w:t>
      </w:r>
      <w:r>
        <w:rPr>
          <w:rFonts w:ascii="Verdana" w:eastAsia="Verdana" w:hAnsi="Verdana" w:cs="Verdana"/>
          <w:spacing w:val="1"/>
        </w:rPr>
        <w:t>l</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sat</w:t>
      </w:r>
      <w:r>
        <w:rPr>
          <w:rFonts w:ascii="Verdana" w:eastAsia="Verdana" w:hAnsi="Verdana" w:cs="Verdana"/>
          <w:spacing w:val="4"/>
        </w:rPr>
        <w:t>i</w:t>
      </w:r>
      <w:r>
        <w:rPr>
          <w:rFonts w:ascii="Verdana" w:eastAsia="Verdana" w:hAnsi="Verdana" w:cs="Verdana"/>
        </w:rPr>
        <w:t>s</w:t>
      </w:r>
      <w:r>
        <w:rPr>
          <w:rFonts w:ascii="Verdana" w:eastAsia="Verdana" w:hAnsi="Verdana" w:cs="Verdana"/>
          <w:spacing w:val="-4"/>
        </w:rPr>
        <w:t>f</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bil</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y</w:t>
      </w:r>
    </w:p>
    <w:p w:rsidR="00DE2F23" w:rsidRDefault="00FA5519">
      <w:pPr>
        <w:spacing w:before="35"/>
        <w:ind w:left="1186"/>
        <w:rPr>
          <w:rFonts w:ascii="Verdana" w:eastAsia="Verdana" w:hAnsi="Verdana" w:cs="Verdana"/>
        </w:rPr>
      </w:pP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se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spacing w:val="2"/>
        </w:rPr>
        <w:t>v</w:t>
      </w:r>
      <w:r>
        <w:rPr>
          <w:rFonts w:ascii="Verdana" w:eastAsia="Verdana" w:hAnsi="Verdana" w:cs="Verdana"/>
          <w:spacing w:val="3"/>
        </w:rPr>
        <w:t>i</w:t>
      </w:r>
      <w:r>
        <w:rPr>
          <w:rFonts w:ascii="Verdana" w:eastAsia="Verdana" w:hAnsi="Verdana" w:cs="Verdana"/>
        </w:rPr>
        <w:t>sag</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p>
    <w:p w:rsidR="00DE2F23" w:rsidRDefault="00DE2F23">
      <w:pPr>
        <w:spacing w:before="18" w:line="260" w:lineRule="exact"/>
        <w:rPr>
          <w:sz w:val="26"/>
          <w:szCs w:val="26"/>
        </w:rPr>
      </w:pPr>
    </w:p>
    <w:p w:rsidR="00DE2F23" w:rsidRDefault="00FA5519">
      <w:pPr>
        <w:spacing w:line="276" w:lineRule="auto"/>
        <w:ind w:left="1186" w:right="69" w:hanging="360"/>
        <w:jc w:val="both"/>
        <w:rPr>
          <w:rFonts w:ascii="Verdana" w:eastAsia="Verdana" w:hAnsi="Verdana" w:cs="Verdana"/>
        </w:rPr>
      </w:pPr>
      <w:r>
        <w:rPr>
          <w:rFonts w:ascii="Verdana" w:eastAsia="Verdana" w:hAnsi="Verdana" w:cs="Verdana"/>
          <w:spacing w:val="-1"/>
        </w:rPr>
        <w:t>E</w:t>
      </w:r>
      <w:r>
        <w:rPr>
          <w:rFonts w:ascii="Verdana" w:eastAsia="Verdana" w:hAnsi="Verdana" w:cs="Verdana"/>
        </w:rPr>
        <w:t xml:space="preserve">. </w:t>
      </w:r>
      <w:r>
        <w:rPr>
          <w:rFonts w:ascii="Verdana" w:eastAsia="Verdana" w:hAnsi="Verdana" w:cs="Verdana"/>
          <w:spacing w:val="1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2"/>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rPr>
        <w:t>a</w:t>
      </w:r>
      <w:r>
        <w:rPr>
          <w:rFonts w:ascii="Verdana" w:eastAsia="Verdana" w:hAnsi="Verdana" w:cs="Verdana"/>
          <w:spacing w:val="2"/>
        </w:rPr>
        <w:t>c</w:t>
      </w:r>
      <w:r>
        <w:rPr>
          <w:rFonts w:ascii="Verdana" w:eastAsia="Verdana" w:hAnsi="Verdana" w:cs="Verdana"/>
        </w:rPr>
        <w:t>h</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1"/>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ct</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spacing w:val="9"/>
        </w:rPr>
        <w:t>s</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3"/>
        </w:rPr>
        <w:t>n</w:t>
      </w:r>
      <w:r>
        <w:rPr>
          <w:rFonts w:ascii="Verdana" w:eastAsia="Verdana" w:hAnsi="Verdana" w:cs="Verdana"/>
          <w:spacing w:val="-1"/>
        </w:rPr>
        <w:t>o</w:t>
      </w:r>
      <w:r>
        <w:rPr>
          <w:rFonts w:ascii="Verdana" w:eastAsia="Verdana" w:hAnsi="Verdana" w:cs="Verdana"/>
        </w:rPr>
        <w:t>w w</w:t>
      </w:r>
      <w:r>
        <w:rPr>
          <w:rFonts w:ascii="Verdana" w:eastAsia="Verdana" w:hAnsi="Verdana" w:cs="Verdana"/>
          <w:spacing w:val="3"/>
        </w:rPr>
        <w:t>i</w:t>
      </w:r>
      <w:r>
        <w:rPr>
          <w:rFonts w:ascii="Verdana" w:eastAsia="Verdana" w:hAnsi="Verdana" w:cs="Verdana"/>
        </w:rPr>
        <w:t>sh</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
        </w:rPr>
        <w:t xml:space="preserve"> 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rPr>
        <w:t>t</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ght</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on</w:t>
      </w:r>
      <w:r>
        <w:rPr>
          <w:rFonts w:ascii="Verdana" w:eastAsia="Verdana" w:hAnsi="Verdana" w:cs="Verdana"/>
        </w:rPr>
        <w:t xml:space="preserve">s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spacing w:val="-1"/>
        </w:rPr>
        <w:t>e</w:t>
      </w:r>
      <w:r>
        <w:rPr>
          <w:rFonts w:ascii="Verdana" w:eastAsia="Verdana" w:hAnsi="Verdana" w:cs="Verdana"/>
        </w:rPr>
        <w:t>ach</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und</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ng</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p>
    <w:p w:rsidR="00DE2F23" w:rsidRDefault="00DE2F23">
      <w:pPr>
        <w:spacing w:before="20" w:line="260" w:lineRule="exact"/>
        <w:rPr>
          <w:sz w:val="26"/>
          <w:szCs w:val="26"/>
        </w:rPr>
      </w:pPr>
    </w:p>
    <w:p w:rsidR="00DE2F23" w:rsidRDefault="00FA5519">
      <w:pPr>
        <w:spacing w:line="274" w:lineRule="auto"/>
        <w:ind w:left="468" w:right="78"/>
        <w:jc w:val="both"/>
        <w:rPr>
          <w:rFonts w:ascii="Verdana" w:eastAsia="Verdana" w:hAnsi="Verdana" w:cs="Verdana"/>
        </w:rPr>
      </w:pPr>
      <w:r>
        <w:rPr>
          <w:rFonts w:ascii="Verdana" w:eastAsia="Verdana" w:hAnsi="Verdana" w:cs="Verdana"/>
          <w:spacing w:val="-2"/>
        </w:rPr>
        <w:t>I</w:t>
      </w:r>
      <w:r>
        <w:rPr>
          <w:rFonts w:ascii="Verdana" w:eastAsia="Verdana" w:hAnsi="Verdana" w:cs="Verdana"/>
        </w:rPr>
        <w:t>n</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d</w:t>
      </w:r>
      <w:r>
        <w:rPr>
          <w:rFonts w:ascii="Verdana" w:eastAsia="Verdana" w:hAnsi="Verdana" w:cs="Verdana"/>
          <w:spacing w:val="-1"/>
        </w:rPr>
        <w:t>er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m</w:t>
      </w:r>
      <w:r>
        <w:rPr>
          <w:rFonts w:ascii="Verdana" w:eastAsia="Verdana" w:hAnsi="Verdana" w:cs="Verdana"/>
          <w:spacing w:val="2"/>
        </w:rPr>
        <w:t>u</w:t>
      </w:r>
      <w:r>
        <w:rPr>
          <w:rFonts w:ascii="Verdana" w:eastAsia="Verdana" w:hAnsi="Verdana" w:cs="Verdana"/>
          <w:spacing w:val="1"/>
        </w:rPr>
        <w:t>tu</w:t>
      </w:r>
      <w:r>
        <w:rPr>
          <w:rFonts w:ascii="Verdana" w:eastAsia="Verdana" w:hAnsi="Verdana" w:cs="Verdana"/>
          <w:spacing w:val="-2"/>
        </w:rPr>
        <w:t>a</w:t>
      </w:r>
      <w:r>
        <w:rPr>
          <w:rFonts w:ascii="Verdana" w:eastAsia="Verdana" w:hAnsi="Verdana" w:cs="Verdana"/>
        </w:rPr>
        <w:t>l</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m</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nt</w:t>
      </w:r>
      <w:r>
        <w:rPr>
          <w:rFonts w:ascii="Verdana" w:eastAsia="Verdana" w:hAnsi="Verdana" w:cs="Verdana"/>
        </w:rPr>
        <w:t>s</w:t>
      </w:r>
      <w:r>
        <w:rPr>
          <w:rFonts w:ascii="Verdana" w:eastAsia="Verdana" w:hAnsi="Verdana" w:cs="Verdana"/>
          <w:spacing w:val="1"/>
        </w:rPr>
        <w:t xml:space="preserve"> 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rPr>
        <w:t>sta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1"/>
        </w:rPr>
        <w:t>go</w:t>
      </w:r>
      <w:r>
        <w:rPr>
          <w:rFonts w:ascii="Verdana" w:eastAsia="Verdana" w:hAnsi="Verdana" w:cs="Verdana"/>
          <w:spacing w:val="-1"/>
        </w:rPr>
        <w:t>o</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 va</w:t>
      </w:r>
      <w:r>
        <w:rPr>
          <w:rFonts w:ascii="Verdana" w:eastAsia="Verdana" w:hAnsi="Verdana" w:cs="Verdana"/>
          <w:spacing w:val="3"/>
        </w:rPr>
        <w:t>l</w:t>
      </w:r>
      <w:r>
        <w:rPr>
          <w:rFonts w:ascii="Verdana" w:eastAsia="Verdana" w:hAnsi="Verdana" w:cs="Verdana"/>
          <w:spacing w:val="1"/>
        </w:rPr>
        <w:t>u</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co</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d</w:t>
      </w:r>
      <w:r>
        <w:rPr>
          <w:rFonts w:ascii="Verdana" w:eastAsia="Verdana" w:hAnsi="Verdana" w:cs="Verdana"/>
          <w:spacing w:val="-1"/>
        </w:rPr>
        <w:t>er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1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rPr>
        <w:t>o</w:t>
      </w:r>
      <w:r>
        <w:rPr>
          <w:rFonts w:ascii="Verdana" w:eastAsia="Verdana" w:hAnsi="Verdana" w:cs="Verdana"/>
          <w:spacing w:val="-5"/>
        </w:rPr>
        <w:t xml:space="preserve"> </w:t>
      </w:r>
      <w:r>
        <w:rPr>
          <w:rFonts w:ascii="Verdana" w:eastAsia="Verdana" w:hAnsi="Verdana" w:cs="Verdana"/>
        </w:rPr>
        <w:t>ag</w:t>
      </w:r>
      <w:r>
        <w:rPr>
          <w:rFonts w:ascii="Verdana" w:eastAsia="Verdana" w:hAnsi="Verdana" w:cs="Verdana"/>
          <w:spacing w:val="2"/>
        </w:rPr>
        <w:t>r</w:t>
      </w:r>
      <w:r>
        <w:rPr>
          <w:rFonts w:ascii="Verdana" w:eastAsia="Verdana" w:hAnsi="Verdana" w:cs="Verdana"/>
          <w:spacing w:val="6"/>
        </w:rPr>
        <w:t>e</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as</w:t>
      </w:r>
      <w:r>
        <w:rPr>
          <w:rFonts w:ascii="Verdana" w:eastAsia="Verdana" w:hAnsi="Verdana" w:cs="Verdana"/>
          <w:spacing w:val="-3"/>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ws:</w:t>
      </w:r>
    </w:p>
    <w:p w:rsidR="00DE2F23" w:rsidRDefault="00DE2F23">
      <w:pPr>
        <w:spacing w:before="1" w:line="280" w:lineRule="exact"/>
        <w:rPr>
          <w:sz w:val="28"/>
          <w:szCs w:val="28"/>
        </w:rPr>
      </w:pPr>
    </w:p>
    <w:p w:rsidR="00DE2F23" w:rsidRDefault="00FA5519">
      <w:pPr>
        <w:ind w:left="108"/>
        <w:rPr>
          <w:rFonts w:ascii="Verdana" w:eastAsia="Verdana" w:hAnsi="Verdana" w:cs="Verdana"/>
        </w:rPr>
      </w:pPr>
      <w:r>
        <w:rPr>
          <w:rFonts w:ascii="Verdana" w:eastAsia="Verdana" w:hAnsi="Verdana" w:cs="Verdana"/>
          <w:b/>
        </w:rPr>
        <w:t xml:space="preserve">1.      </w:t>
      </w:r>
      <w:r>
        <w:rPr>
          <w:rFonts w:ascii="Verdana" w:eastAsia="Verdana" w:hAnsi="Verdana" w:cs="Verdana"/>
          <w:b/>
          <w:spacing w:val="28"/>
        </w:rPr>
        <w:t xml:space="preserve"> </w:t>
      </w:r>
      <w:r>
        <w:rPr>
          <w:rFonts w:ascii="Verdana" w:eastAsia="Verdana" w:hAnsi="Verdana" w:cs="Verdana"/>
          <w:b/>
        </w:rPr>
        <w:t>D</w:t>
      </w:r>
      <w:r>
        <w:rPr>
          <w:rFonts w:ascii="Verdana" w:eastAsia="Verdana" w:hAnsi="Verdana" w:cs="Verdana"/>
          <w:b/>
          <w:spacing w:val="1"/>
        </w:rPr>
        <w:t>E</w:t>
      </w:r>
      <w:r>
        <w:rPr>
          <w:rFonts w:ascii="Verdana" w:eastAsia="Verdana" w:hAnsi="Verdana" w:cs="Verdana"/>
          <w:b/>
        </w:rPr>
        <w:t>F</w:t>
      </w:r>
      <w:r>
        <w:rPr>
          <w:rFonts w:ascii="Verdana" w:eastAsia="Verdana" w:hAnsi="Verdana" w:cs="Verdana"/>
          <w:b/>
          <w:spacing w:val="-1"/>
        </w:rPr>
        <w:t>I</w:t>
      </w:r>
      <w:r>
        <w:rPr>
          <w:rFonts w:ascii="Verdana" w:eastAsia="Verdana" w:hAnsi="Verdana" w:cs="Verdana"/>
          <w:b/>
          <w:spacing w:val="1"/>
        </w:rPr>
        <w:t>N</w:t>
      </w:r>
      <w:r>
        <w:rPr>
          <w:rFonts w:ascii="Verdana" w:eastAsia="Verdana" w:hAnsi="Verdana" w:cs="Verdana"/>
          <w:b/>
          <w:spacing w:val="-1"/>
        </w:rPr>
        <w:t>I</w:t>
      </w:r>
      <w:r>
        <w:rPr>
          <w:rFonts w:ascii="Verdana" w:eastAsia="Verdana" w:hAnsi="Verdana" w:cs="Verdana"/>
          <w:b/>
          <w:spacing w:val="1"/>
        </w:rPr>
        <w:t>T</w:t>
      </w:r>
      <w:r>
        <w:rPr>
          <w:rFonts w:ascii="Verdana" w:eastAsia="Verdana" w:hAnsi="Verdana" w:cs="Verdana"/>
          <w:b/>
          <w:spacing w:val="-1"/>
        </w:rPr>
        <w:t>I</w:t>
      </w:r>
      <w:r>
        <w:rPr>
          <w:rFonts w:ascii="Verdana" w:eastAsia="Verdana" w:hAnsi="Verdana" w:cs="Verdana"/>
          <w:b/>
          <w:spacing w:val="3"/>
        </w:rPr>
        <w:t>O</w:t>
      </w:r>
      <w:r>
        <w:rPr>
          <w:rFonts w:ascii="Verdana" w:eastAsia="Verdana" w:hAnsi="Verdana" w:cs="Verdana"/>
          <w:b/>
          <w:spacing w:val="-1"/>
        </w:rPr>
        <w:t>N</w:t>
      </w:r>
      <w:r>
        <w:rPr>
          <w:rFonts w:ascii="Verdana" w:eastAsia="Verdana" w:hAnsi="Verdana" w:cs="Verdana"/>
          <w:b/>
        </w:rPr>
        <w:t>S</w:t>
      </w:r>
    </w:p>
    <w:p w:rsidR="00DE2F23" w:rsidRDefault="00DE2F23">
      <w:pPr>
        <w:spacing w:before="18" w:line="260" w:lineRule="exact"/>
        <w:rPr>
          <w:sz w:val="26"/>
          <w:szCs w:val="26"/>
        </w:rPr>
      </w:pPr>
    </w:p>
    <w:p w:rsidR="00DE2F23" w:rsidRDefault="00FA5519">
      <w:pPr>
        <w:spacing w:line="274" w:lineRule="auto"/>
        <w:ind w:left="828" w:right="74"/>
        <w:rPr>
          <w:rFonts w:ascii="Verdana" w:eastAsia="Verdana" w:hAnsi="Verdana" w:cs="Verdana"/>
        </w:rPr>
      </w:pPr>
      <w:r>
        <w:rPr>
          <w:rFonts w:ascii="Verdana" w:eastAsia="Verdana" w:hAnsi="Verdana" w:cs="Verdana"/>
          <w:spacing w:val="-2"/>
        </w:rPr>
        <w:t>I</w:t>
      </w:r>
      <w:r>
        <w:rPr>
          <w:rFonts w:ascii="Verdana" w:eastAsia="Verdana" w:hAnsi="Verdana" w:cs="Verdana"/>
        </w:rPr>
        <w:t>n</w:t>
      </w:r>
      <w:r>
        <w:rPr>
          <w:rFonts w:ascii="Verdana" w:eastAsia="Verdana" w:hAnsi="Verdana" w:cs="Verdana"/>
          <w:spacing w:val="15"/>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rPr>
        <w:t>ment</w:t>
      </w:r>
      <w:r>
        <w:rPr>
          <w:rFonts w:ascii="Verdana" w:eastAsia="Verdana" w:hAnsi="Verdana" w:cs="Verdana"/>
          <w:spacing w:val="6"/>
        </w:rPr>
        <w:t xml:space="preserve"> </w:t>
      </w:r>
      <w:r>
        <w:rPr>
          <w:rFonts w:ascii="Verdana" w:eastAsia="Verdana" w:hAnsi="Verdana" w:cs="Verdana"/>
          <w:spacing w:val="1"/>
        </w:rPr>
        <w:t>un</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ss</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rPr>
        <w:t>xt</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spacing w:val="-1"/>
        </w:rPr>
        <w:t>r</w:t>
      </w:r>
      <w:r>
        <w:rPr>
          <w:rFonts w:ascii="Verdana" w:eastAsia="Verdana" w:hAnsi="Verdana" w:cs="Verdana"/>
        </w:rPr>
        <w:t>w</w:t>
      </w:r>
      <w:r>
        <w:rPr>
          <w:rFonts w:ascii="Verdana" w:eastAsia="Verdana" w:hAnsi="Verdana" w:cs="Verdana"/>
          <w:spacing w:val="3"/>
        </w:rPr>
        <w:t>i</w:t>
      </w:r>
      <w:r>
        <w:rPr>
          <w:rFonts w:ascii="Verdana" w:eastAsia="Verdana" w:hAnsi="Verdana" w:cs="Verdana"/>
        </w:rPr>
        <w:t>se</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8"/>
        </w:rPr>
        <w:t xml:space="preserve"> </w:t>
      </w:r>
      <w:r>
        <w:rPr>
          <w:rFonts w:ascii="Verdana" w:eastAsia="Verdana" w:hAnsi="Verdana" w:cs="Verdana"/>
        </w:rPr>
        <w:t>w</w:t>
      </w:r>
      <w:r>
        <w:rPr>
          <w:rFonts w:ascii="Verdana" w:eastAsia="Verdana" w:hAnsi="Verdana" w:cs="Verdana"/>
          <w:spacing w:val="-1"/>
        </w:rPr>
        <w:t>or</w:t>
      </w:r>
      <w:r>
        <w:rPr>
          <w:rFonts w:ascii="Verdana" w:eastAsia="Verdana" w:hAnsi="Verdana" w:cs="Verdana"/>
          <w:spacing w:val="1"/>
        </w:rPr>
        <w:t>d</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3"/>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
        </w:rPr>
        <w:t xml:space="preserve"> </w:t>
      </w:r>
      <w:r>
        <w:rPr>
          <w:rFonts w:ascii="Verdana" w:eastAsia="Verdana" w:hAnsi="Verdana" w:cs="Verdana"/>
        </w:rPr>
        <w:t>h</w:t>
      </w:r>
      <w:r>
        <w:rPr>
          <w:rFonts w:ascii="Verdana" w:eastAsia="Verdana" w:hAnsi="Verdana" w:cs="Verdana"/>
          <w:spacing w:val="1"/>
        </w:rPr>
        <w:t>a</w:t>
      </w:r>
      <w:r>
        <w:rPr>
          <w:rFonts w:ascii="Verdana" w:eastAsia="Verdana" w:hAnsi="Verdana" w:cs="Verdana"/>
        </w:rPr>
        <w:t>ve</w:t>
      </w:r>
      <w:r>
        <w:rPr>
          <w:rFonts w:ascii="Verdana" w:eastAsia="Verdana" w:hAnsi="Verdana" w:cs="Verdana"/>
          <w:spacing w:val="-6"/>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1"/>
        </w:rPr>
        <w:t xml:space="preserve"> </w:t>
      </w:r>
      <w:r w:rsidR="009E23A1">
        <w:rPr>
          <w:rFonts w:ascii="Verdana" w:eastAsia="Verdana" w:hAnsi="Verdana" w:cs="Verdana"/>
        </w:rPr>
        <w:t>mea</w:t>
      </w:r>
      <w:r w:rsidR="009E23A1">
        <w:rPr>
          <w:rFonts w:ascii="Verdana" w:eastAsia="Verdana" w:hAnsi="Verdana" w:cs="Verdana"/>
          <w:spacing w:val="1"/>
        </w:rPr>
        <w:t>n</w:t>
      </w:r>
      <w:r w:rsidR="009E23A1">
        <w:rPr>
          <w:rFonts w:ascii="Verdana" w:eastAsia="Verdana" w:hAnsi="Verdana" w:cs="Verdana"/>
          <w:spacing w:val="3"/>
        </w:rPr>
        <w:t>i</w:t>
      </w:r>
      <w:r w:rsidR="009E23A1">
        <w:rPr>
          <w:rFonts w:ascii="Verdana" w:eastAsia="Verdana" w:hAnsi="Verdana" w:cs="Verdana"/>
          <w:spacing w:val="1"/>
        </w:rPr>
        <w:t>ng</w:t>
      </w:r>
      <w:r w:rsidR="009E23A1">
        <w:rPr>
          <w:rFonts w:ascii="Verdana" w:eastAsia="Verdana" w:hAnsi="Verdana" w:cs="Verdana"/>
        </w:rPr>
        <w:t>s</w:t>
      </w:r>
      <w:r w:rsidR="009E23A1">
        <w:rPr>
          <w:rFonts w:ascii="Verdana" w:eastAsia="Verdana" w:hAnsi="Verdana" w:cs="Verdana"/>
          <w:spacing w:val="4"/>
        </w:rPr>
        <w:t>:</w:t>
      </w:r>
      <w:r w:rsidR="009E23A1">
        <w:rPr>
          <w:rFonts w:ascii="Verdana" w:eastAsia="Verdana" w:hAnsi="Verdana" w:cs="Verdana"/>
        </w:rPr>
        <w:t xml:space="preserve"> -</w:t>
      </w:r>
    </w:p>
    <w:p w:rsidR="00DE2F23" w:rsidRDefault="00DE2F23">
      <w:pPr>
        <w:spacing w:before="1" w:line="240" w:lineRule="exact"/>
        <w:rPr>
          <w:sz w:val="24"/>
          <w:szCs w:val="24"/>
        </w:rPr>
      </w:pPr>
    </w:p>
    <w:p w:rsidR="00DE2F23" w:rsidRDefault="00FA5519">
      <w:pPr>
        <w:tabs>
          <w:tab w:val="left" w:pos="820"/>
        </w:tabs>
        <w:spacing w:line="276" w:lineRule="auto"/>
        <w:ind w:left="828" w:right="70" w:hanging="720"/>
        <w:jc w:val="both"/>
        <w:rPr>
          <w:rFonts w:ascii="Verdana" w:eastAsia="Verdana" w:hAnsi="Verdana" w:cs="Verdana"/>
        </w:rPr>
      </w:pPr>
      <w:r>
        <w:rPr>
          <w:rFonts w:ascii="Verdana" w:eastAsia="Verdana" w:hAnsi="Verdana" w:cs="Verdana"/>
        </w:rPr>
        <w:t>1.1</w:t>
      </w:r>
      <w:r>
        <w:rPr>
          <w:rFonts w:ascii="Verdana" w:eastAsia="Verdana" w:hAnsi="Verdana" w:cs="Verdana"/>
        </w:rPr>
        <w:tab/>
      </w:r>
      <w:r>
        <w:rPr>
          <w:rFonts w:ascii="Verdana" w:eastAsia="Verdana" w:hAnsi="Verdana" w:cs="Verdana"/>
          <w:b/>
        </w:rPr>
        <w:t>“</w:t>
      </w:r>
      <w:r>
        <w:rPr>
          <w:rFonts w:ascii="Verdana" w:eastAsia="Verdana" w:hAnsi="Verdana" w:cs="Verdana"/>
          <w:b/>
          <w:spacing w:val="-1"/>
        </w:rPr>
        <w:t>A</w:t>
      </w:r>
      <w:r>
        <w:rPr>
          <w:rFonts w:ascii="Verdana" w:eastAsia="Verdana" w:hAnsi="Verdana" w:cs="Verdana"/>
          <w:b/>
        </w:rPr>
        <w:t>g</w:t>
      </w:r>
      <w:r>
        <w:rPr>
          <w:rFonts w:ascii="Verdana" w:eastAsia="Verdana" w:hAnsi="Verdana" w:cs="Verdana"/>
          <w:b/>
          <w:spacing w:val="2"/>
        </w:rPr>
        <w:t>r</w:t>
      </w:r>
      <w:r>
        <w:rPr>
          <w:rFonts w:ascii="Verdana" w:eastAsia="Verdana" w:hAnsi="Verdana" w:cs="Verdana"/>
          <w:b/>
        </w:rPr>
        <w:t>ee</w:t>
      </w:r>
      <w:r>
        <w:rPr>
          <w:rFonts w:ascii="Verdana" w:eastAsia="Verdana" w:hAnsi="Verdana" w:cs="Verdana"/>
          <w:b/>
          <w:spacing w:val="2"/>
        </w:rPr>
        <w:t>m</w:t>
      </w:r>
      <w:r>
        <w:rPr>
          <w:rFonts w:ascii="Verdana" w:eastAsia="Verdana" w:hAnsi="Verdana" w:cs="Verdana"/>
          <w:b/>
        </w:rPr>
        <w:t>ent”</w:t>
      </w:r>
      <w:r>
        <w:rPr>
          <w:rFonts w:ascii="Verdana" w:eastAsia="Verdana" w:hAnsi="Verdana" w:cs="Verdana"/>
          <w:b/>
          <w:spacing w:val="59"/>
        </w:rPr>
        <w:t xml:space="preserve"> </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67"/>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6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6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68"/>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68"/>
        </w:rPr>
        <w:t xml:space="preserve"> </w:t>
      </w:r>
      <w:r>
        <w:rPr>
          <w:rFonts w:ascii="Verdana" w:eastAsia="Verdana" w:hAnsi="Verdana" w:cs="Verdana"/>
        </w:rPr>
        <w:t>s</w:t>
      </w:r>
      <w:r>
        <w:rPr>
          <w:rFonts w:ascii="Verdana" w:eastAsia="Verdana" w:hAnsi="Verdana" w:cs="Verdana"/>
          <w:spacing w:val="-1"/>
        </w:rPr>
        <w:t>c</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1"/>
        </w:rPr>
        <w:t>du</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s</w:t>
      </w:r>
      <w:r>
        <w:rPr>
          <w:rFonts w:ascii="Verdana" w:eastAsia="Verdana" w:hAnsi="Verdana" w:cs="Verdana"/>
          <w:spacing w:val="60"/>
        </w:rPr>
        <w:t xml:space="preserve"> </w:t>
      </w:r>
      <w:r>
        <w:rPr>
          <w:rFonts w:ascii="Verdana" w:eastAsia="Verdana" w:hAnsi="Verdana" w:cs="Verdana"/>
        </w:rPr>
        <w:t>as</w:t>
      </w:r>
      <w:r>
        <w:rPr>
          <w:rFonts w:ascii="Verdana" w:eastAsia="Verdana" w:hAnsi="Verdana" w:cs="Verdana"/>
          <w:spacing w:val="6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9"/>
        </w:rPr>
        <w:t xml:space="preserve"> </w:t>
      </w:r>
      <w:r>
        <w:rPr>
          <w:rFonts w:ascii="Verdana" w:eastAsia="Verdana" w:hAnsi="Verdana" w:cs="Verdana"/>
        </w:rPr>
        <w:t>s</w:t>
      </w:r>
      <w:r>
        <w:rPr>
          <w:rFonts w:ascii="Verdana" w:eastAsia="Verdana" w:hAnsi="Verdana" w:cs="Verdana"/>
          <w:spacing w:val="2"/>
        </w:rPr>
        <w:t>a</w:t>
      </w:r>
      <w:r>
        <w:rPr>
          <w:rFonts w:ascii="Verdana" w:eastAsia="Verdana" w:hAnsi="Verdana" w:cs="Verdana"/>
        </w:rPr>
        <w:t>me</w:t>
      </w:r>
      <w:r>
        <w:rPr>
          <w:rFonts w:ascii="Verdana" w:eastAsia="Verdana" w:hAnsi="Verdana" w:cs="Verdana"/>
          <w:spacing w:val="65"/>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66"/>
        </w:rPr>
        <w:t xml:space="preserve"> </w:t>
      </w:r>
      <w:r>
        <w:rPr>
          <w:rFonts w:ascii="Verdana" w:eastAsia="Verdana" w:hAnsi="Verdana" w:cs="Verdana"/>
          <w:spacing w:val="3"/>
        </w:rPr>
        <w:t>b</w:t>
      </w:r>
      <w:r>
        <w:rPr>
          <w:rFonts w:ascii="Verdana" w:eastAsia="Verdana" w:hAnsi="Verdana" w:cs="Verdana"/>
        </w:rPr>
        <w:t>e</w:t>
      </w:r>
      <w:r>
        <w:rPr>
          <w:rFonts w:ascii="Verdana" w:eastAsia="Verdana" w:hAnsi="Verdana" w:cs="Verdana"/>
          <w:spacing w:val="68"/>
        </w:rPr>
        <w:t xml:space="preserve"> </w:t>
      </w:r>
      <w:r>
        <w:rPr>
          <w:rFonts w:ascii="Verdana" w:eastAsia="Verdana" w:hAnsi="Verdana" w:cs="Verdana"/>
        </w:rPr>
        <w:t>a</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nd</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 xml:space="preserve">, </w:t>
      </w:r>
      <w:r w:rsidR="009E23A1">
        <w:rPr>
          <w:rFonts w:ascii="Verdana" w:eastAsia="Verdana" w:hAnsi="Verdana" w:cs="Verdana"/>
        </w:rPr>
        <w:t>mod</w:t>
      </w:r>
      <w:r w:rsidR="009E23A1">
        <w:rPr>
          <w:rFonts w:ascii="Verdana" w:eastAsia="Verdana" w:hAnsi="Verdana" w:cs="Verdana"/>
          <w:spacing w:val="3"/>
        </w:rPr>
        <w:t>i</w:t>
      </w:r>
      <w:r w:rsidR="009E23A1">
        <w:rPr>
          <w:rFonts w:ascii="Verdana" w:eastAsia="Verdana" w:hAnsi="Verdana" w:cs="Verdana"/>
        </w:rPr>
        <w:t>f</w:t>
      </w:r>
      <w:r w:rsidR="009E23A1">
        <w:rPr>
          <w:rFonts w:ascii="Verdana" w:eastAsia="Verdana" w:hAnsi="Verdana" w:cs="Verdana"/>
          <w:spacing w:val="2"/>
        </w:rPr>
        <w:t>i</w:t>
      </w:r>
      <w:r w:rsidR="009E23A1">
        <w:rPr>
          <w:rFonts w:ascii="Verdana" w:eastAsia="Verdana" w:hAnsi="Verdana" w:cs="Verdana"/>
          <w:spacing w:val="-1"/>
        </w:rPr>
        <w:t>e</w:t>
      </w:r>
      <w:r w:rsidR="009E23A1">
        <w:rPr>
          <w:rFonts w:ascii="Verdana" w:eastAsia="Verdana" w:hAnsi="Verdana" w:cs="Verdana"/>
        </w:rPr>
        <w:t xml:space="preserve">d or </w:t>
      </w:r>
      <w:r w:rsidR="009E23A1">
        <w:rPr>
          <w:rFonts w:ascii="Verdana" w:eastAsia="Verdana" w:hAnsi="Verdana" w:cs="Verdana"/>
          <w:spacing w:val="6"/>
        </w:rPr>
        <w:t>supplemented</w:t>
      </w:r>
      <w:r>
        <w:rPr>
          <w:rFonts w:ascii="Verdana" w:eastAsia="Verdana" w:hAnsi="Verdana" w:cs="Verdana"/>
          <w:spacing w:val="65"/>
        </w:rPr>
        <w:t xml:space="preserve"> </w:t>
      </w:r>
      <w:r w:rsidR="009E23A1">
        <w:rPr>
          <w:rFonts w:ascii="Verdana" w:eastAsia="Verdana" w:hAnsi="Verdana" w:cs="Verdana"/>
        </w:rPr>
        <w:t>f</w:t>
      </w:r>
      <w:r w:rsidR="009E23A1">
        <w:rPr>
          <w:rFonts w:ascii="Verdana" w:eastAsia="Verdana" w:hAnsi="Verdana" w:cs="Verdana"/>
          <w:spacing w:val="-1"/>
        </w:rPr>
        <w:t>r</w:t>
      </w:r>
      <w:r w:rsidR="009E23A1">
        <w:rPr>
          <w:rFonts w:ascii="Verdana" w:eastAsia="Verdana" w:hAnsi="Verdana" w:cs="Verdana"/>
          <w:spacing w:val="1"/>
        </w:rPr>
        <w:t>o</w:t>
      </w:r>
      <w:r w:rsidR="009E23A1">
        <w:rPr>
          <w:rFonts w:ascii="Verdana" w:eastAsia="Verdana" w:hAnsi="Verdana" w:cs="Verdana"/>
        </w:rPr>
        <w:t xml:space="preserve">m </w:t>
      </w:r>
      <w:r w:rsidR="009E23A1">
        <w:rPr>
          <w:rFonts w:ascii="Verdana" w:eastAsia="Verdana" w:hAnsi="Verdana" w:cs="Verdana"/>
          <w:spacing w:val="4"/>
        </w:rPr>
        <w:t>time</w:t>
      </w:r>
      <w:r>
        <w:rPr>
          <w:rFonts w:ascii="Verdana" w:eastAsia="Verdana" w:hAnsi="Verdana" w:cs="Verdana"/>
        </w:rPr>
        <w:t xml:space="preserve"> </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 xml:space="preserve">ime </w:t>
      </w:r>
      <w:r>
        <w:rPr>
          <w:rFonts w:ascii="Verdana" w:eastAsia="Verdana" w:hAnsi="Verdana" w:cs="Verdana"/>
          <w:spacing w:val="3"/>
        </w:rPr>
        <w:t xml:space="preserve"> i</w:t>
      </w:r>
      <w:r>
        <w:rPr>
          <w:rFonts w:ascii="Verdana" w:eastAsia="Verdana" w:hAnsi="Verdana" w:cs="Verdana"/>
        </w:rPr>
        <w:t xml:space="preserve">n </w:t>
      </w:r>
      <w:r>
        <w:rPr>
          <w:rFonts w:ascii="Verdana" w:eastAsia="Verdana" w:hAnsi="Verdana" w:cs="Verdana"/>
          <w:spacing w:val="8"/>
        </w:rPr>
        <w:t xml:space="preserve"> </w:t>
      </w:r>
      <w:r>
        <w:rPr>
          <w:rFonts w:ascii="Verdana" w:eastAsia="Verdana" w:hAnsi="Verdana" w:cs="Verdana"/>
        </w:rPr>
        <w:t>ac</w:t>
      </w:r>
      <w:r>
        <w:rPr>
          <w:rFonts w:ascii="Verdana" w:eastAsia="Verdana" w:hAnsi="Verdana" w:cs="Verdana"/>
          <w:spacing w:val="-1"/>
        </w:rPr>
        <w:t>cor</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66"/>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 xml:space="preserve">h </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68"/>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6"/>
        </w:rPr>
        <w:t xml:space="preserve"> </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is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p>
    <w:p w:rsidR="00DE2F23" w:rsidRDefault="00DE2F23">
      <w:pPr>
        <w:spacing w:line="200" w:lineRule="exact"/>
      </w:pPr>
    </w:p>
    <w:p w:rsidR="00DE2F23" w:rsidRDefault="00FA5519">
      <w:pPr>
        <w:tabs>
          <w:tab w:val="left" w:pos="820"/>
        </w:tabs>
        <w:spacing w:line="276" w:lineRule="auto"/>
        <w:ind w:left="828" w:right="64" w:hanging="720"/>
        <w:jc w:val="both"/>
        <w:rPr>
          <w:rFonts w:ascii="Verdana" w:eastAsia="Verdana" w:hAnsi="Verdana" w:cs="Verdana"/>
        </w:rPr>
        <w:sectPr w:rsidR="00DE2F23">
          <w:footerReference w:type="default" r:id="rId8"/>
          <w:pgSz w:w="12240" w:h="15840"/>
          <w:pgMar w:top="1200" w:right="760" w:bottom="280" w:left="900" w:header="0" w:footer="910" w:gutter="0"/>
          <w:cols w:space="720"/>
        </w:sectPr>
      </w:pPr>
      <w:r>
        <w:rPr>
          <w:rFonts w:ascii="Verdana" w:eastAsia="Verdana" w:hAnsi="Verdana" w:cs="Verdana"/>
        </w:rPr>
        <w:t>1.2</w:t>
      </w:r>
      <w:r>
        <w:rPr>
          <w:rFonts w:ascii="Verdana" w:eastAsia="Verdana" w:hAnsi="Verdana" w:cs="Verdana"/>
        </w:rPr>
        <w:tab/>
      </w:r>
      <w:r>
        <w:rPr>
          <w:rFonts w:ascii="Verdana" w:eastAsia="Verdana" w:hAnsi="Verdana" w:cs="Verdana"/>
          <w:b/>
        </w:rPr>
        <w:t>“</w:t>
      </w:r>
      <w:r>
        <w:rPr>
          <w:rFonts w:ascii="Verdana" w:eastAsia="Verdana" w:hAnsi="Verdana" w:cs="Verdana"/>
          <w:b/>
          <w:spacing w:val="-1"/>
        </w:rPr>
        <w:t>A</w:t>
      </w:r>
      <w:r>
        <w:rPr>
          <w:rFonts w:ascii="Verdana" w:eastAsia="Verdana" w:hAnsi="Verdana" w:cs="Verdana"/>
          <w:b/>
        </w:rPr>
        <w:t>g</w:t>
      </w:r>
      <w:r>
        <w:rPr>
          <w:rFonts w:ascii="Verdana" w:eastAsia="Verdana" w:hAnsi="Verdana" w:cs="Verdana"/>
          <w:b/>
          <w:spacing w:val="2"/>
        </w:rPr>
        <w:t>r</w:t>
      </w:r>
      <w:r>
        <w:rPr>
          <w:rFonts w:ascii="Verdana" w:eastAsia="Verdana" w:hAnsi="Verdana" w:cs="Verdana"/>
          <w:b/>
        </w:rPr>
        <w:t>ee</w:t>
      </w:r>
      <w:r>
        <w:rPr>
          <w:rFonts w:ascii="Verdana" w:eastAsia="Verdana" w:hAnsi="Verdana" w:cs="Verdana"/>
          <w:b/>
          <w:spacing w:val="2"/>
        </w:rPr>
        <w:t>m</w:t>
      </w:r>
      <w:r>
        <w:rPr>
          <w:rFonts w:ascii="Verdana" w:eastAsia="Verdana" w:hAnsi="Verdana" w:cs="Verdana"/>
          <w:b/>
        </w:rPr>
        <w:t>ent</w:t>
      </w:r>
      <w:r>
        <w:rPr>
          <w:rFonts w:ascii="Verdana" w:eastAsia="Verdana" w:hAnsi="Verdana" w:cs="Verdana"/>
          <w:b/>
          <w:spacing w:val="11"/>
        </w:rPr>
        <w:t xml:space="preserve"> </w:t>
      </w:r>
      <w:r>
        <w:rPr>
          <w:rFonts w:ascii="Verdana" w:eastAsia="Verdana" w:hAnsi="Verdana" w:cs="Verdana"/>
          <w:b/>
          <w:spacing w:val="3"/>
        </w:rPr>
        <w:t>P</w:t>
      </w:r>
      <w:r>
        <w:rPr>
          <w:rFonts w:ascii="Verdana" w:eastAsia="Verdana" w:hAnsi="Verdana" w:cs="Verdana"/>
          <w:b/>
        </w:rPr>
        <w:t>e</w:t>
      </w:r>
      <w:r>
        <w:rPr>
          <w:rFonts w:ascii="Verdana" w:eastAsia="Verdana" w:hAnsi="Verdana" w:cs="Verdana"/>
          <w:b/>
          <w:spacing w:val="-1"/>
        </w:rPr>
        <w:t>r</w:t>
      </w:r>
      <w:r>
        <w:rPr>
          <w:rFonts w:ascii="Verdana" w:eastAsia="Verdana" w:hAnsi="Verdana" w:cs="Verdana"/>
          <w:b/>
          <w:spacing w:val="1"/>
        </w:rPr>
        <w:t>i</w:t>
      </w:r>
      <w:r>
        <w:rPr>
          <w:rFonts w:ascii="Verdana" w:eastAsia="Verdana" w:hAnsi="Verdana" w:cs="Verdana"/>
          <w:b/>
        </w:rPr>
        <w:t>od”</w:t>
      </w:r>
      <w:r>
        <w:rPr>
          <w:rFonts w:ascii="Verdana" w:eastAsia="Verdana" w:hAnsi="Verdana" w:cs="Verdana"/>
          <w:b/>
          <w:spacing w:val="25"/>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3"/>
        </w:rPr>
        <w:t xml:space="preserve"> </w:t>
      </w:r>
      <w:r>
        <w:rPr>
          <w:rFonts w:ascii="Verdana" w:eastAsia="Verdana" w:hAnsi="Verdana" w:cs="Verdana"/>
        </w:rPr>
        <w:t>mean</w:t>
      </w:r>
      <w:r>
        <w:rPr>
          <w:rFonts w:ascii="Verdana" w:eastAsia="Verdana" w:hAnsi="Verdana" w:cs="Verdana"/>
          <w:spacing w:val="2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1"/>
        </w:rPr>
        <w:t xml:space="preserve"> </w:t>
      </w:r>
      <w:r>
        <w:rPr>
          <w:rFonts w:ascii="Verdana" w:eastAsia="Verdana" w:hAnsi="Verdana" w:cs="Verdana"/>
        </w:rPr>
        <w:t>i</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2"/>
        </w:rPr>
        <w:t>a</w:t>
      </w:r>
      <w:r>
        <w:rPr>
          <w:rFonts w:ascii="Verdana" w:eastAsia="Verdana" w:hAnsi="Verdana" w:cs="Verdana"/>
        </w:rPr>
        <w:t>l</w:t>
      </w:r>
      <w:r>
        <w:rPr>
          <w:rFonts w:ascii="Verdana" w:eastAsia="Verdana" w:hAnsi="Verdana" w:cs="Verdana"/>
          <w:spacing w:val="23"/>
        </w:rPr>
        <w:t xml:space="preserve"> </w:t>
      </w:r>
      <w:r>
        <w:rPr>
          <w:rFonts w:ascii="Verdana" w:eastAsia="Verdana" w:hAnsi="Verdana" w:cs="Verdana"/>
          <w:spacing w:val="-2"/>
        </w:rPr>
        <w:t>p</w:t>
      </w:r>
      <w:r>
        <w:rPr>
          <w:rFonts w:ascii="Verdana" w:eastAsia="Verdana" w:hAnsi="Verdana" w:cs="Verdana"/>
          <w:spacing w:val="-1"/>
        </w:rPr>
        <w:t>er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d</w:t>
      </w:r>
      <w:r>
        <w:rPr>
          <w:rFonts w:ascii="Verdana" w:eastAsia="Verdana" w:hAnsi="Verdana" w:cs="Verdana"/>
          <w:spacing w:val="2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7"/>
        </w:rPr>
        <w:t xml:space="preserve"> </w:t>
      </w:r>
      <w:r>
        <w:rPr>
          <w:rFonts w:ascii="Verdana" w:eastAsia="Verdana" w:hAnsi="Verdana" w:cs="Verdana"/>
          <w:b/>
        </w:rPr>
        <w:t>o</w:t>
      </w:r>
      <w:r>
        <w:rPr>
          <w:rFonts w:ascii="Verdana" w:eastAsia="Verdana" w:hAnsi="Verdana" w:cs="Verdana"/>
          <w:b/>
          <w:spacing w:val="2"/>
        </w:rPr>
        <w:t>n</w:t>
      </w:r>
      <w:r>
        <w:rPr>
          <w:rFonts w:ascii="Verdana" w:eastAsia="Verdana" w:hAnsi="Verdana" w:cs="Verdana"/>
          <w:b/>
        </w:rPr>
        <w:t>e</w:t>
      </w:r>
      <w:r>
        <w:rPr>
          <w:rFonts w:ascii="Verdana" w:eastAsia="Verdana" w:hAnsi="Verdana" w:cs="Verdana"/>
          <w:b/>
          <w:spacing w:val="21"/>
        </w:rPr>
        <w:t xml:space="preserve"> </w:t>
      </w:r>
      <w:r>
        <w:rPr>
          <w:rFonts w:ascii="Verdana" w:eastAsia="Verdana" w:hAnsi="Verdana" w:cs="Verdana"/>
          <w:b/>
        </w:rPr>
        <w:t>(</w:t>
      </w:r>
      <w:r>
        <w:rPr>
          <w:rFonts w:ascii="Verdana" w:eastAsia="Verdana" w:hAnsi="Verdana" w:cs="Verdana"/>
          <w:b/>
          <w:spacing w:val="2"/>
        </w:rPr>
        <w:t>1</w:t>
      </w:r>
      <w:r>
        <w:rPr>
          <w:rFonts w:ascii="Verdana" w:eastAsia="Verdana" w:hAnsi="Verdana" w:cs="Verdana"/>
          <w:b/>
        </w:rPr>
        <w:t>)</w:t>
      </w:r>
      <w:r>
        <w:rPr>
          <w:rFonts w:ascii="Verdana" w:eastAsia="Verdana" w:hAnsi="Verdana" w:cs="Verdana"/>
          <w:b/>
          <w:spacing w:val="21"/>
        </w:rPr>
        <w:t xml:space="preserve"> </w:t>
      </w:r>
      <w:r>
        <w:rPr>
          <w:rFonts w:ascii="Verdana" w:eastAsia="Verdana" w:hAnsi="Verdana" w:cs="Verdana"/>
          <w:b/>
        </w:rPr>
        <w:t>y</w:t>
      </w:r>
      <w:r>
        <w:rPr>
          <w:rFonts w:ascii="Verdana" w:eastAsia="Verdana" w:hAnsi="Verdana" w:cs="Verdana"/>
          <w:b/>
          <w:spacing w:val="2"/>
        </w:rPr>
        <w:t>e</w:t>
      </w:r>
      <w:r>
        <w:rPr>
          <w:rFonts w:ascii="Verdana" w:eastAsia="Verdana" w:hAnsi="Verdana" w:cs="Verdana"/>
          <w:b/>
          <w:spacing w:val="1"/>
        </w:rPr>
        <w:t>a</w:t>
      </w:r>
      <w:r>
        <w:rPr>
          <w:rFonts w:ascii="Verdana" w:eastAsia="Verdana" w:hAnsi="Verdana" w:cs="Verdana"/>
          <w:b/>
        </w:rPr>
        <w:t>r</w:t>
      </w:r>
      <w:r>
        <w:rPr>
          <w:rFonts w:ascii="Verdana" w:eastAsia="Verdana" w:hAnsi="Verdana" w:cs="Verdana"/>
          <w:b/>
          <w:spacing w:val="26"/>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2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4"/>
        </w:rPr>
        <w:t xml:space="preserve"> </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ct</w:t>
      </w:r>
      <w:r>
        <w:rPr>
          <w:rFonts w:ascii="Verdana" w:eastAsia="Verdana" w:hAnsi="Verdana" w:cs="Verdana"/>
          <w:spacing w:val="3"/>
        </w:rPr>
        <w:t>i</w:t>
      </w:r>
      <w:r>
        <w:rPr>
          <w:rFonts w:ascii="Verdana" w:eastAsia="Verdana" w:hAnsi="Verdana" w:cs="Verdana"/>
        </w:rPr>
        <w:t>ve</w:t>
      </w:r>
      <w:r>
        <w:rPr>
          <w:rFonts w:ascii="Verdana" w:eastAsia="Verdana" w:hAnsi="Verdana" w:cs="Verdana"/>
          <w:spacing w:val="15"/>
        </w:rPr>
        <w:t xml:space="preserve"> </w:t>
      </w:r>
      <w:r>
        <w:rPr>
          <w:rFonts w:ascii="Verdana" w:eastAsia="Verdana" w:hAnsi="Verdana" w:cs="Verdana"/>
        </w:rPr>
        <w:t>Da</w:t>
      </w:r>
      <w:r>
        <w:rPr>
          <w:rFonts w:ascii="Verdana" w:eastAsia="Verdana" w:hAnsi="Verdana" w:cs="Verdana"/>
          <w:spacing w:val="3"/>
        </w:rPr>
        <w:t>t</w:t>
      </w:r>
      <w:r>
        <w:rPr>
          <w:rFonts w:ascii="Verdana" w:eastAsia="Verdana" w:hAnsi="Verdana" w:cs="Verdana"/>
        </w:rPr>
        <w:t xml:space="preserve">e </w:t>
      </w:r>
      <w:r>
        <w:rPr>
          <w:rFonts w:ascii="Verdana" w:eastAsia="Verdana" w:hAnsi="Verdana" w:cs="Verdana"/>
          <w:spacing w:val="1"/>
        </w:rPr>
        <w:t>u</w:t>
      </w:r>
      <w:r>
        <w:rPr>
          <w:rFonts w:ascii="Verdana" w:eastAsia="Verdana" w:hAnsi="Verdana" w:cs="Verdana"/>
          <w:spacing w:val="-1"/>
        </w:rPr>
        <w:t>n</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ss</w:t>
      </w:r>
      <w:r>
        <w:rPr>
          <w:rFonts w:ascii="Verdana" w:eastAsia="Verdana" w:hAnsi="Verdana" w:cs="Verdana"/>
          <w:spacing w:val="-6"/>
        </w:rPr>
        <w:t xml:space="preserve"> </w:t>
      </w:r>
      <w:r>
        <w:rPr>
          <w:rFonts w:ascii="Verdana" w:eastAsia="Verdana" w:hAnsi="Verdana" w:cs="Verdana"/>
          <w:spacing w:val="-1"/>
        </w:rPr>
        <w:t>e</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r>
        <w:rPr>
          <w:rFonts w:ascii="Verdana" w:eastAsia="Verdana" w:hAnsi="Verdana" w:cs="Verdana"/>
          <w:spacing w:val="-1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spacing w:val="2"/>
        </w:rPr>
        <w:t>a</w:t>
      </w:r>
      <w:r>
        <w:rPr>
          <w:rFonts w:ascii="Verdana" w:eastAsia="Verdana" w:hAnsi="Verdana" w:cs="Verdana"/>
        </w:rPr>
        <w:t>ct</w:t>
      </w:r>
      <w:r>
        <w:rPr>
          <w:rFonts w:ascii="Verdana" w:eastAsia="Verdana" w:hAnsi="Verdana" w:cs="Verdana"/>
          <w:spacing w:val="-6"/>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2"/>
        </w:rPr>
        <w:t>u</w:t>
      </w:r>
      <w:r>
        <w:rPr>
          <w:rFonts w:ascii="Verdana" w:eastAsia="Verdana" w:hAnsi="Verdana" w:cs="Verdana"/>
          <w:spacing w:val="1"/>
        </w:rPr>
        <w:t>bj</w:t>
      </w:r>
      <w:r>
        <w:rPr>
          <w:rFonts w:ascii="Verdana" w:eastAsia="Verdana" w:hAnsi="Verdana" w:cs="Verdana"/>
          <w:spacing w:val="-1"/>
        </w:rPr>
        <w:t>e</w:t>
      </w:r>
      <w:r>
        <w:rPr>
          <w:rFonts w:ascii="Verdana" w:eastAsia="Verdana" w:hAnsi="Verdana" w:cs="Verdana"/>
        </w:rPr>
        <w:t>ct</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
        </w:rPr>
        <w:t xml:space="preserve"> </w:t>
      </w:r>
      <w:r>
        <w:rPr>
          <w:rFonts w:ascii="Verdana" w:eastAsia="Verdana" w:hAnsi="Verdana" w:cs="Verdana"/>
        </w:rPr>
        <w:t>sat</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f</w:t>
      </w:r>
      <w:r>
        <w:rPr>
          <w:rFonts w:ascii="Verdana" w:eastAsia="Verdana" w:hAnsi="Verdana" w:cs="Verdana"/>
        </w:rPr>
        <w:t>acto</w:t>
      </w:r>
      <w:r>
        <w:rPr>
          <w:rFonts w:ascii="Verdana" w:eastAsia="Verdana" w:hAnsi="Verdana" w:cs="Verdana"/>
          <w:spacing w:val="1"/>
        </w:rPr>
        <w:t>r</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nnu</w:t>
      </w:r>
      <w:r>
        <w:rPr>
          <w:rFonts w:ascii="Verdana" w:eastAsia="Verdana" w:hAnsi="Verdana" w:cs="Verdana"/>
        </w:rPr>
        <w:t>al</w:t>
      </w:r>
      <w:r>
        <w:rPr>
          <w:rFonts w:ascii="Verdana" w:eastAsia="Verdana" w:hAnsi="Verdana" w:cs="Verdana"/>
          <w:spacing w:val="-5"/>
        </w:rPr>
        <w:t xml:space="preserve"> </w:t>
      </w:r>
      <w:r>
        <w:rPr>
          <w:rFonts w:ascii="Verdana" w:eastAsia="Verdana" w:hAnsi="Verdana" w:cs="Verdana"/>
          <w:spacing w:val="-1"/>
        </w:rPr>
        <w:t>re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w</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ut</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a</w:t>
      </w:r>
      <w:r>
        <w:rPr>
          <w:rFonts w:ascii="Verdana" w:eastAsia="Verdana" w:hAnsi="Verdana" w:cs="Verdana"/>
          <w:spacing w:val="11"/>
        </w:rPr>
        <w:t>t</w:t>
      </w:r>
      <w:r>
        <w:rPr>
          <w:rFonts w:ascii="Verdana" w:eastAsia="Verdana" w:hAnsi="Verdana" w:cs="Verdana"/>
          <w:spacing w:val="3"/>
        </w:rPr>
        <w:t>i</w:t>
      </w:r>
      <w:r>
        <w:rPr>
          <w:rFonts w:ascii="Verdana" w:eastAsia="Verdana" w:hAnsi="Verdana" w:cs="Verdana"/>
        </w:rPr>
        <w:t>c</w:t>
      </w:r>
      <w:r>
        <w:rPr>
          <w:rFonts w:ascii="Verdana" w:eastAsia="Verdana" w:hAnsi="Verdana" w:cs="Verdana"/>
          <w:spacing w:val="-3"/>
        </w:rPr>
        <w:t>a</w:t>
      </w:r>
      <w:r>
        <w:rPr>
          <w:rFonts w:ascii="Verdana" w:eastAsia="Verdana" w:hAnsi="Verdana" w:cs="Verdana"/>
        </w:rPr>
        <w:t>l</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1"/>
        </w:rPr>
        <w:t>re</w:t>
      </w:r>
      <w:r>
        <w:rPr>
          <w:rFonts w:ascii="Verdana" w:eastAsia="Verdana" w:hAnsi="Verdana" w:cs="Verdana"/>
          <w:spacing w:val="3"/>
        </w:rPr>
        <w:t>n</w:t>
      </w:r>
      <w:r>
        <w:rPr>
          <w:rFonts w:ascii="Verdana" w:eastAsia="Verdana" w:hAnsi="Verdana" w:cs="Verdana"/>
          <w:spacing w:val="-1"/>
        </w:rPr>
        <w:t>e</w:t>
      </w:r>
      <w:r>
        <w:rPr>
          <w:rFonts w:ascii="Verdana" w:eastAsia="Verdana" w:hAnsi="Verdana" w:cs="Verdana"/>
        </w:rPr>
        <w:t>w</w:t>
      </w:r>
      <w:r>
        <w:rPr>
          <w:rFonts w:ascii="Verdana" w:eastAsia="Verdana" w:hAnsi="Verdana" w:cs="Verdana"/>
          <w:spacing w:val="1"/>
        </w:rPr>
        <w:t xml:space="preserve">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furt</w:t>
      </w:r>
      <w:r>
        <w:rPr>
          <w:rFonts w:ascii="Verdana" w:eastAsia="Verdana" w:hAnsi="Verdana" w:cs="Verdana"/>
          <w:spacing w:val="4"/>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2"/>
        </w:rPr>
        <w:t>w</w:t>
      </w:r>
      <w:r>
        <w:rPr>
          <w:rFonts w:ascii="Verdana" w:eastAsia="Verdana" w:hAnsi="Verdana" w:cs="Verdana"/>
        </w:rPr>
        <w:t>al</w:t>
      </w:r>
      <w:r>
        <w:rPr>
          <w:rFonts w:ascii="Verdana" w:eastAsia="Verdana" w:hAnsi="Verdana" w:cs="Verdana"/>
          <w:spacing w:val="2"/>
        </w:rPr>
        <w:t xml:space="preserve"> </w:t>
      </w:r>
      <w:r>
        <w:rPr>
          <w:rFonts w:ascii="Verdana" w:eastAsia="Verdana" w:hAnsi="Verdana" w:cs="Verdana"/>
          <w:spacing w:val="1"/>
        </w:rPr>
        <w:t>p</w:t>
      </w:r>
      <w:r>
        <w:rPr>
          <w:rFonts w:ascii="Verdana" w:eastAsia="Verdana" w:hAnsi="Verdana" w:cs="Verdana"/>
          <w:spacing w:val="-1"/>
        </w:rPr>
        <w:t>er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rPr>
        <w:t xml:space="preserve">s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b/>
        </w:rPr>
        <w:t>tw</w:t>
      </w:r>
      <w:r>
        <w:rPr>
          <w:rFonts w:ascii="Verdana" w:eastAsia="Verdana" w:hAnsi="Verdana" w:cs="Verdana"/>
          <w:b/>
          <w:spacing w:val="2"/>
        </w:rPr>
        <w:t>e</w:t>
      </w:r>
      <w:r>
        <w:rPr>
          <w:rFonts w:ascii="Verdana" w:eastAsia="Verdana" w:hAnsi="Verdana" w:cs="Verdana"/>
          <w:b/>
          <w:spacing w:val="-1"/>
        </w:rPr>
        <w:t>l</w:t>
      </w:r>
      <w:r>
        <w:rPr>
          <w:rFonts w:ascii="Verdana" w:eastAsia="Verdana" w:hAnsi="Verdana" w:cs="Verdana"/>
          <w:b/>
        </w:rPr>
        <w:t>ve</w:t>
      </w:r>
      <w:r>
        <w:rPr>
          <w:rFonts w:ascii="Verdana" w:eastAsia="Verdana" w:hAnsi="Verdana" w:cs="Verdana"/>
          <w:b/>
          <w:spacing w:val="2"/>
        </w:rPr>
        <w:t xml:space="preserve"> </w:t>
      </w:r>
      <w:r>
        <w:rPr>
          <w:rFonts w:ascii="Verdana" w:eastAsia="Verdana" w:hAnsi="Verdana" w:cs="Verdana"/>
          <w:b/>
        </w:rPr>
        <w:t>(</w:t>
      </w:r>
      <w:r>
        <w:rPr>
          <w:rFonts w:ascii="Verdana" w:eastAsia="Verdana" w:hAnsi="Verdana" w:cs="Verdana"/>
          <w:b/>
          <w:spacing w:val="2"/>
        </w:rPr>
        <w:t>1</w:t>
      </w:r>
      <w:r>
        <w:rPr>
          <w:rFonts w:ascii="Verdana" w:eastAsia="Verdana" w:hAnsi="Verdana" w:cs="Verdana"/>
          <w:b/>
        </w:rPr>
        <w:t>2)</w:t>
      </w:r>
      <w:r>
        <w:rPr>
          <w:rFonts w:ascii="Verdana" w:eastAsia="Verdana" w:hAnsi="Verdana" w:cs="Verdana"/>
          <w:b/>
          <w:spacing w:val="2"/>
        </w:rPr>
        <w:t xml:space="preserve"> </w:t>
      </w:r>
      <w:r>
        <w:rPr>
          <w:rFonts w:ascii="Verdana" w:eastAsia="Verdana" w:hAnsi="Verdana" w:cs="Verdana"/>
          <w:b/>
        </w:rPr>
        <w:t>m</w:t>
      </w:r>
      <w:r>
        <w:rPr>
          <w:rFonts w:ascii="Verdana" w:eastAsia="Verdana" w:hAnsi="Verdana" w:cs="Verdana"/>
          <w:b/>
          <w:spacing w:val="3"/>
        </w:rPr>
        <w:t>o</w:t>
      </w:r>
      <w:r>
        <w:rPr>
          <w:rFonts w:ascii="Verdana" w:eastAsia="Verdana" w:hAnsi="Verdana" w:cs="Verdana"/>
          <w:b/>
        </w:rPr>
        <w:t>nt</w:t>
      </w:r>
      <w:r>
        <w:rPr>
          <w:rFonts w:ascii="Verdana" w:eastAsia="Verdana" w:hAnsi="Verdana" w:cs="Verdana"/>
          <w:b/>
          <w:spacing w:val="2"/>
        </w:rPr>
        <w:t>h</w:t>
      </w:r>
      <w:r>
        <w:rPr>
          <w:rFonts w:ascii="Verdana" w:eastAsia="Verdana" w:hAnsi="Verdana" w:cs="Verdana"/>
          <w:b/>
        </w:rPr>
        <w:t>s</w:t>
      </w:r>
      <w:r>
        <w:rPr>
          <w:rFonts w:ascii="Verdana" w:eastAsia="Verdana" w:hAnsi="Verdana" w:cs="Verdana"/>
          <w:b/>
          <w:spacing w:val="3"/>
        </w:rPr>
        <w:t xml:space="preserve"> </w:t>
      </w:r>
      <w:r>
        <w:rPr>
          <w:rFonts w:ascii="Verdana" w:eastAsia="Verdana" w:hAnsi="Verdana" w:cs="Verdana"/>
        </w:rPr>
        <w:t>su</w:t>
      </w:r>
      <w:r>
        <w:rPr>
          <w:rFonts w:ascii="Verdana" w:eastAsia="Verdana" w:hAnsi="Verdana" w:cs="Verdana"/>
          <w:spacing w:val="1"/>
        </w:rPr>
        <w:t>bje</w:t>
      </w:r>
      <w:r>
        <w:rPr>
          <w:rFonts w:ascii="Verdana" w:eastAsia="Verdana" w:hAnsi="Verdana" w:cs="Verdana"/>
        </w:rPr>
        <w:t xml:space="preserve">ct </w:t>
      </w:r>
      <w:r>
        <w:rPr>
          <w:rFonts w:ascii="Verdana" w:eastAsia="Verdana" w:hAnsi="Verdana" w:cs="Verdana"/>
          <w:spacing w:val="1"/>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 xml:space="preserve">y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ag</w:t>
      </w:r>
      <w:r>
        <w:rPr>
          <w:rFonts w:ascii="Verdana" w:eastAsia="Verdana" w:hAnsi="Verdana" w:cs="Verdana"/>
          <w:spacing w:val="2"/>
        </w:rPr>
        <w:t>r</w:t>
      </w:r>
      <w:r>
        <w:rPr>
          <w:rFonts w:ascii="Verdana" w:eastAsia="Verdana" w:hAnsi="Verdana" w:cs="Verdana"/>
          <w:spacing w:val="1"/>
        </w:rPr>
        <w:t>ee</w:t>
      </w:r>
      <w:r>
        <w:rPr>
          <w:rFonts w:ascii="Verdana" w:eastAsia="Verdana" w:hAnsi="Verdana" w:cs="Verdana"/>
        </w:rPr>
        <w:t>ment</w:t>
      </w:r>
      <w:r>
        <w:rPr>
          <w:rFonts w:ascii="Verdana" w:eastAsia="Verdana" w:hAnsi="Verdana" w:cs="Verdana"/>
          <w:spacing w:val="-10"/>
        </w:rPr>
        <w:t xml:space="preserve"> </w:t>
      </w:r>
      <w:r>
        <w:rPr>
          <w:rFonts w:ascii="Verdana" w:eastAsia="Verdana" w:hAnsi="Verdana" w:cs="Verdana"/>
        </w:rPr>
        <w:t>as</w:t>
      </w:r>
      <w:r>
        <w:rPr>
          <w:rFonts w:ascii="Verdana" w:eastAsia="Verdana" w:hAnsi="Verdana" w:cs="Verdana"/>
          <w:spacing w:val="-3"/>
        </w:rPr>
        <w:t xml:space="preserve"> </w:t>
      </w:r>
      <w:r>
        <w:rPr>
          <w:rFonts w:ascii="Verdana" w:eastAsia="Verdana" w:hAnsi="Verdana" w:cs="Verdana"/>
          <w:spacing w:val="2"/>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p>
    <w:p w:rsidR="00DE2F23" w:rsidRDefault="00FA5519">
      <w:pPr>
        <w:tabs>
          <w:tab w:val="left" w:pos="820"/>
        </w:tabs>
        <w:spacing w:before="71" w:line="274" w:lineRule="auto"/>
        <w:ind w:left="828" w:right="76" w:hanging="720"/>
        <w:jc w:val="both"/>
        <w:rPr>
          <w:rFonts w:ascii="Verdana" w:eastAsia="Verdana" w:hAnsi="Verdana" w:cs="Verdana"/>
        </w:rPr>
      </w:pPr>
      <w:r>
        <w:rPr>
          <w:rFonts w:ascii="Verdana" w:eastAsia="Verdana" w:hAnsi="Verdana" w:cs="Verdana"/>
        </w:rPr>
        <w:lastRenderedPageBreak/>
        <w:t>1.3</w:t>
      </w:r>
      <w:r>
        <w:rPr>
          <w:rFonts w:ascii="Verdana" w:eastAsia="Verdana" w:hAnsi="Verdana" w:cs="Verdana"/>
        </w:rPr>
        <w:tab/>
      </w:r>
      <w:r>
        <w:rPr>
          <w:rFonts w:ascii="Verdana" w:eastAsia="Verdana" w:hAnsi="Verdana" w:cs="Verdana"/>
          <w:b/>
        </w:rPr>
        <w:t>“Comm</w:t>
      </w:r>
      <w:r>
        <w:rPr>
          <w:rFonts w:ascii="Verdana" w:eastAsia="Verdana" w:hAnsi="Verdana" w:cs="Verdana"/>
          <w:b/>
          <w:spacing w:val="1"/>
        </w:rPr>
        <w:t>i</w:t>
      </w:r>
      <w:r>
        <w:rPr>
          <w:rFonts w:ascii="Verdana" w:eastAsia="Verdana" w:hAnsi="Verdana" w:cs="Verdana"/>
          <w:b/>
        </w:rPr>
        <w:t>s</w:t>
      </w:r>
      <w:r>
        <w:rPr>
          <w:rFonts w:ascii="Verdana" w:eastAsia="Verdana" w:hAnsi="Verdana" w:cs="Verdana"/>
          <w:b/>
          <w:spacing w:val="1"/>
        </w:rPr>
        <w:t>s</w:t>
      </w:r>
      <w:r>
        <w:rPr>
          <w:rFonts w:ascii="Verdana" w:eastAsia="Verdana" w:hAnsi="Verdana" w:cs="Verdana"/>
          <w:b/>
          <w:spacing w:val="-1"/>
        </w:rPr>
        <w:t>i</w:t>
      </w:r>
      <w:r>
        <w:rPr>
          <w:rFonts w:ascii="Verdana" w:eastAsia="Verdana" w:hAnsi="Verdana" w:cs="Verdana"/>
          <w:b/>
        </w:rPr>
        <w:t>o</w:t>
      </w:r>
      <w:r>
        <w:rPr>
          <w:rFonts w:ascii="Verdana" w:eastAsia="Verdana" w:hAnsi="Verdana" w:cs="Verdana"/>
          <w:b/>
          <w:spacing w:val="2"/>
        </w:rPr>
        <w:t>n</w:t>
      </w:r>
      <w:r>
        <w:rPr>
          <w:rFonts w:ascii="Verdana" w:eastAsia="Verdana" w:hAnsi="Verdana" w:cs="Verdana"/>
          <w:b/>
        </w:rPr>
        <w:t>s”</w:t>
      </w:r>
      <w:r>
        <w:rPr>
          <w:rFonts w:ascii="Verdana" w:eastAsia="Verdana" w:hAnsi="Verdana" w:cs="Verdana"/>
          <w:b/>
          <w:spacing w:val="14"/>
        </w:rPr>
        <w:t xml:space="preserve"> </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2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d</w:t>
      </w:r>
      <w:r>
        <w:rPr>
          <w:rFonts w:ascii="Verdana" w:eastAsia="Verdana" w:hAnsi="Verdana" w:cs="Verdana"/>
          <w:spacing w:val="-1"/>
        </w:rPr>
        <w:t>er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6"/>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2"/>
        </w:rPr>
        <w:t>y</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21"/>
        </w:rPr>
        <w:t xml:space="preserve">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26"/>
        </w:rPr>
        <w:t xml:space="preserve"> </w:t>
      </w:r>
      <w:r>
        <w:rPr>
          <w:rFonts w:ascii="Verdana" w:eastAsia="Verdana" w:hAnsi="Verdana" w:cs="Verdana"/>
        </w:rPr>
        <w:t>s</w:t>
      </w:r>
      <w:r>
        <w:rPr>
          <w:rFonts w:ascii="Verdana" w:eastAsia="Verdana" w:hAnsi="Verdana" w:cs="Verdana"/>
          <w:spacing w:val="-2"/>
        </w:rPr>
        <w:t>o</w:t>
      </w:r>
      <w:r>
        <w:rPr>
          <w:rFonts w:ascii="Verdana" w:eastAsia="Verdana" w:hAnsi="Verdana" w:cs="Verdana"/>
          <w:spacing w:val="3"/>
        </w:rPr>
        <w:t>li</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2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5"/>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cur</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2"/>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ss</w:t>
      </w:r>
      <w:r>
        <w:rPr>
          <w:rFonts w:ascii="Verdana" w:eastAsia="Verdana" w:hAnsi="Verdana" w:cs="Verdana"/>
          <w:spacing w:val="-10"/>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spacing w:val="6"/>
        </w:rPr>
        <w:t>y</w:t>
      </w:r>
      <w:r>
        <w:rPr>
          <w:rFonts w:ascii="Verdana" w:eastAsia="Verdana" w:hAnsi="Verdana" w:cs="Verdana"/>
        </w:rPr>
        <w:t>,</w:t>
      </w:r>
      <w:r>
        <w:rPr>
          <w:rFonts w:ascii="Verdana" w:eastAsia="Verdana" w:hAnsi="Verdana" w:cs="Verdana"/>
          <w:spacing w:val="-8"/>
        </w:rPr>
        <w:t xml:space="preserve"> </w:t>
      </w:r>
      <w:r>
        <w:rPr>
          <w:rFonts w:ascii="Verdana" w:eastAsia="Verdana" w:hAnsi="Verdana" w:cs="Verdana"/>
        </w:rPr>
        <w:t>as</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2"/>
        </w:rPr>
        <w:t>d</w:t>
      </w:r>
      <w:r>
        <w:rPr>
          <w:rFonts w:ascii="Verdana" w:eastAsia="Verdana" w:hAnsi="Verdana" w:cs="Verdana"/>
        </w:rPr>
        <w:t>.</w:t>
      </w:r>
    </w:p>
    <w:p w:rsidR="00DE2F23" w:rsidRDefault="00DE2F23">
      <w:pPr>
        <w:spacing w:before="2" w:line="200" w:lineRule="exact"/>
      </w:pPr>
    </w:p>
    <w:p w:rsidR="00DE2F23" w:rsidRDefault="00FA5519">
      <w:pPr>
        <w:ind w:left="108"/>
        <w:rPr>
          <w:rFonts w:ascii="Verdana" w:eastAsia="Verdana" w:hAnsi="Verdana" w:cs="Verdana"/>
        </w:rPr>
      </w:pPr>
      <w:r>
        <w:rPr>
          <w:rFonts w:ascii="Verdana" w:eastAsia="Verdana" w:hAnsi="Verdana" w:cs="Verdana"/>
        </w:rPr>
        <w:t xml:space="preserve">1.4    </w:t>
      </w:r>
      <w:r>
        <w:rPr>
          <w:rFonts w:ascii="Verdana" w:eastAsia="Verdana" w:hAnsi="Verdana" w:cs="Verdana"/>
          <w:spacing w:val="41"/>
        </w:rPr>
        <w:t xml:space="preserve"> </w:t>
      </w:r>
      <w:r>
        <w:rPr>
          <w:rFonts w:ascii="Verdana" w:eastAsia="Verdana" w:hAnsi="Verdana" w:cs="Verdana"/>
          <w:b/>
        </w:rPr>
        <w:t>“Cu</w:t>
      </w:r>
      <w:r>
        <w:rPr>
          <w:rFonts w:ascii="Verdana" w:eastAsia="Verdana" w:hAnsi="Verdana" w:cs="Verdana"/>
          <w:b/>
          <w:spacing w:val="-1"/>
        </w:rPr>
        <w:t>s</w:t>
      </w:r>
      <w:r>
        <w:rPr>
          <w:rFonts w:ascii="Verdana" w:eastAsia="Verdana" w:hAnsi="Verdana" w:cs="Verdana"/>
          <w:b/>
        </w:rPr>
        <w:t>to</w:t>
      </w:r>
      <w:r>
        <w:rPr>
          <w:rFonts w:ascii="Verdana" w:eastAsia="Verdana" w:hAnsi="Verdana" w:cs="Verdana"/>
          <w:b/>
          <w:spacing w:val="3"/>
        </w:rPr>
        <w:t>m</w:t>
      </w:r>
      <w:r>
        <w:rPr>
          <w:rFonts w:ascii="Verdana" w:eastAsia="Verdana" w:hAnsi="Verdana" w:cs="Verdana"/>
          <w:b/>
        </w:rPr>
        <w:t>er</w:t>
      </w:r>
      <w:r>
        <w:rPr>
          <w:rFonts w:ascii="Verdana" w:eastAsia="Verdana" w:hAnsi="Verdana" w:cs="Verdana"/>
          <w:b/>
          <w:spacing w:val="65"/>
        </w:rPr>
        <w:t xml:space="preserve"> </w:t>
      </w:r>
      <w:r>
        <w:rPr>
          <w:rFonts w:ascii="Verdana" w:eastAsia="Verdana" w:hAnsi="Verdana" w:cs="Verdana"/>
          <w:b/>
          <w:spacing w:val="2"/>
        </w:rPr>
        <w:t>(</w:t>
      </w:r>
      <w:r>
        <w:rPr>
          <w:rFonts w:ascii="Verdana" w:eastAsia="Verdana" w:hAnsi="Verdana" w:cs="Verdana"/>
          <w:b/>
        </w:rPr>
        <w:t>s</w:t>
      </w:r>
      <w:r>
        <w:rPr>
          <w:rFonts w:ascii="Verdana" w:eastAsia="Verdana" w:hAnsi="Verdana" w:cs="Verdana"/>
          <w:b/>
          <w:spacing w:val="-1"/>
        </w:rPr>
        <w:t>)</w:t>
      </w:r>
      <w:r>
        <w:rPr>
          <w:rFonts w:ascii="Verdana" w:eastAsia="Verdana" w:hAnsi="Verdana" w:cs="Verdana"/>
          <w:b/>
        </w:rPr>
        <w:t xml:space="preserve">” </w:t>
      </w:r>
      <w:r>
        <w:rPr>
          <w:rFonts w:ascii="Verdana" w:eastAsia="Verdana" w:hAnsi="Verdana" w:cs="Verdana"/>
          <w:b/>
          <w:spacing w:val="9"/>
        </w:rPr>
        <w:t xml:space="preserve"> </w:t>
      </w:r>
      <w:r>
        <w:rPr>
          <w:rFonts w:ascii="Verdana" w:eastAsia="Verdana" w:hAnsi="Verdana" w:cs="Verdana"/>
        </w:rPr>
        <w:t>me</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 xml:space="preserve">l </w:t>
      </w:r>
      <w:r>
        <w:rPr>
          <w:rFonts w:ascii="Verdana" w:eastAsia="Verdana" w:hAnsi="Verdana" w:cs="Verdana"/>
          <w:spacing w:val="7"/>
        </w:rPr>
        <w:t xml:space="preserve"> </w:t>
      </w:r>
      <w:r>
        <w:rPr>
          <w:rFonts w:ascii="Verdana" w:eastAsia="Verdana" w:hAnsi="Verdana" w:cs="Verdana"/>
          <w:spacing w:val="1"/>
        </w:rPr>
        <w:t>u</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r</w:t>
      </w:r>
      <w:r>
        <w:rPr>
          <w:rFonts w:ascii="Verdana" w:eastAsia="Verdana" w:hAnsi="Verdana" w:cs="Verdana"/>
        </w:rPr>
        <w:t xml:space="preserve">s </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68"/>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spacing w:val="1"/>
        </w:rPr>
        <w:t>du</w:t>
      </w:r>
      <w:r>
        <w:rPr>
          <w:rFonts w:ascii="Verdana" w:eastAsia="Verdana" w:hAnsi="Verdana" w:cs="Verdana"/>
        </w:rPr>
        <w:t>c</w:t>
      </w:r>
      <w:r>
        <w:rPr>
          <w:rFonts w:ascii="Verdana" w:eastAsia="Verdana" w:hAnsi="Verdana" w:cs="Verdana"/>
          <w:spacing w:val="2"/>
        </w:rPr>
        <w:t>t</w:t>
      </w:r>
      <w:r>
        <w:rPr>
          <w:rFonts w:ascii="Verdana" w:eastAsia="Verdana" w:hAnsi="Verdana" w:cs="Verdana"/>
        </w:rPr>
        <w:t>s</w:t>
      </w:r>
      <w:r>
        <w:rPr>
          <w:rFonts w:ascii="Verdana" w:eastAsia="Verdana" w:hAnsi="Verdana" w:cs="Verdana"/>
          <w:spacing w:val="69"/>
        </w:rPr>
        <w:t xml:space="preserv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1"/>
        </w:rPr>
        <w:t>b</w:t>
      </w:r>
      <w:r>
        <w:rPr>
          <w:rFonts w:ascii="Verdana" w:eastAsia="Verdana" w:hAnsi="Verdana" w:cs="Verdana"/>
        </w:rPr>
        <w:t xml:space="preserve">y </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p>
    <w:p w:rsidR="00DE2F23" w:rsidRDefault="00FA5519">
      <w:pPr>
        <w:spacing w:before="35"/>
        <w:ind w:left="828" w:right="8706"/>
        <w:jc w:val="both"/>
        <w:rPr>
          <w:rFonts w:ascii="Verdana" w:eastAsia="Verdana" w:hAnsi="Verdana" w:cs="Verdana"/>
        </w:rPr>
      </w:pP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p>
    <w:p w:rsidR="00DE2F23" w:rsidRDefault="00DE2F23">
      <w:pPr>
        <w:spacing w:before="17" w:line="220" w:lineRule="exact"/>
        <w:rPr>
          <w:sz w:val="22"/>
          <w:szCs w:val="22"/>
        </w:rPr>
      </w:pPr>
    </w:p>
    <w:p w:rsidR="00DE2F23" w:rsidRDefault="00FA5519">
      <w:pPr>
        <w:ind w:left="108"/>
        <w:rPr>
          <w:rFonts w:ascii="Verdana" w:eastAsia="Verdana" w:hAnsi="Verdana" w:cs="Verdana"/>
        </w:rPr>
      </w:pPr>
      <w:r>
        <w:rPr>
          <w:rFonts w:ascii="Verdana" w:eastAsia="Verdana" w:hAnsi="Verdana" w:cs="Verdana"/>
        </w:rPr>
        <w:t xml:space="preserve">1.5    </w:t>
      </w:r>
      <w:r>
        <w:rPr>
          <w:rFonts w:ascii="Verdana" w:eastAsia="Verdana" w:hAnsi="Verdana" w:cs="Verdana"/>
          <w:spacing w:val="41"/>
        </w:rPr>
        <w:t xml:space="preserve"> </w:t>
      </w:r>
      <w:r>
        <w:rPr>
          <w:rFonts w:ascii="Verdana" w:eastAsia="Verdana" w:hAnsi="Verdana" w:cs="Verdana"/>
          <w:b/>
        </w:rPr>
        <w:t>“</w:t>
      </w:r>
      <w:r>
        <w:rPr>
          <w:rFonts w:ascii="Verdana" w:eastAsia="Verdana" w:hAnsi="Verdana" w:cs="Verdana"/>
          <w:b/>
          <w:spacing w:val="1"/>
        </w:rPr>
        <w:t>E</w:t>
      </w:r>
      <w:r>
        <w:rPr>
          <w:rFonts w:ascii="Verdana" w:eastAsia="Verdana" w:hAnsi="Verdana" w:cs="Verdana"/>
          <w:b/>
        </w:rPr>
        <w:t>ffecti</w:t>
      </w:r>
      <w:r>
        <w:rPr>
          <w:rFonts w:ascii="Verdana" w:eastAsia="Verdana" w:hAnsi="Verdana" w:cs="Verdana"/>
          <w:b/>
          <w:spacing w:val="2"/>
        </w:rPr>
        <w:t>v</w:t>
      </w:r>
      <w:r>
        <w:rPr>
          <w:rFonts w:ascii="Verdana" w:eastAsia="Verdana" w:hAnsi="Verdana" w:cs="Verdana"/>
          <w:b/>
        </w:rPr>
        <w:t>e</w:t>
      </w:r>
      <w:r>
        <w:rPr>
          <w:rFonts w:ascii="Verdana" w:eastAsia="Verdana" w:hAnsi="Verdana" w:cs="Verdana"/>
          <w:b/>
          <w:spacing w:val="-12"/>
        </w:rPr>
        <w:t xml:space="preserve"> </w:t>
      </w:r>
      <w:r>
        <w:rPr>
          <w:rFonts w:ascii="Verdana" w:eastAsia="Verdana" w:hAnsi="Verdana" w:cs="Verdana"/>
          <w:b/>
          <w:spacing w:val="2"/>
        </w:rPr>
        <w:t>D</w:t>
      </w:r>
      <w:r>
        <w:rPr>
          <w:rFonts w:ascii="Verdana" w:eastAsia="Verdana" w:hAnsi="Verdana" w:cs="Verdana"/>
          <w:b/>
          <w:spacing w:val="-1"/>
        </w:rPr>
        <w:t>a</w:t>
      </w:r>
      <w:r>
        <w:rPr>
          <w:rFonts w:ascii="Verdana" w:eastAsia="Verdana" w:hAnsi="Verdana" w:cs="Verdana"/>
          <w:b/>
        </w:rPr>
        <w:t>te”</w:t>
      </w:r>
      <w:r>
        <w:rPr>
          <w:rFonts w:ascii="Verdana" w:eastAsia="Verdana" w:hAnsi="Verdana" w:cs="Verdana"/>
          <w:b/>
          <w:spacing w:val="-1"/>
        </w:rPr>
        <w:t xml:space="preserve"> </w:t>
      </w:r>
      <w:r>
        <w:rPr>
          <w:rFonts w:ascii="Verdana" w:eastAsia="Verdana" w:hAnsi="Verdana" w:cs="Verdana"/>
        </w:rPr>
        <w:t>mea</w:t>
      </w:r>
      <w:r>
        <w:rPr>
          <w:rFonts w:ascii="Verdana" w:eastAsia="Verdana" w:hAnsi="Verdana" w:cs="Verdana"/>
          <w:spacing w:val="3"/>
        </w:rPr>
        <w:t>n</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u w:val="single" w:color="000000"/>
        </w:rPr>
        <w:t xml:space="preserve">                      </w:t>
      </w:r>
      <w:r>
        <w:rPr>
          <w:rFonts w:ascii="Verdana" w:eastAsia="Verdana" w:hAnsi="Verdana" w:cs="Verdana"/>
          <w:spacing w:val="66"/>
          <w:u w:val="single" w:color="000000"/>
        </w:rPr>
        <w:t xml:space="preserve"> </w:t>
      </w:r>
      <w:r>
        <w:rPr>
          <w:rFonts w:ascii="Verdana" w:eastAsia="Verdana" w:hAnsi="Verdana" w:cs="Verdana"/>
          <w:b/>
        </w:rPr>
        <w:t>.</w:t>
      </w:r>
    </w:p>
    <w:p w:rsidR="00DE2F23" w:rsidRDefault="00DE2F23">
      <w:pPr>
        <w:spacing w:before="17" w:line="220" w:lineRule="exact"/>
        <w:rPr>
          <w:sz w:val="22"/>
          <w:szCs w:val="22"/>
        </w:rPr>
      </w:pPr>
    </w:p>
    <w:p w:rsidR="00DE2F23" w:rsidRDefault="00FA5519">
      <w:pPr>
        <w:ind w:left="108"/>
        <w:rPr>
          <w:rFonts w:ascii="Verdana" w:eastAsia="Verdana" w:hAnsi="Verdana" w:cs="Verdana"/>
        </w:rPr>
      </w:pPr>
      <w:r>
        <w:rPr>
          <w:rFonts w:ascii="Verdana" w:eastAsia="Verdana" w:hAnsi="Verdana" w:cs="Verdana"/>
        </w:rPr>
        <w:t xml:space="preserve">1.6    </w:t>
      </w:r>
      <w:r>
        <w:rPr>
          <w:rFonts w:ascii="Verdana" w:eastAsia="Verdana" w:hAnsi="Verdana" w:cs="Verdana"/>
          <w:spacing w:val="41"/>
        </w:rPr>
        <w:t xml:space="preserve"> </w:t>
      </w:r>
      <w:r>
        <w:rPr>
          <w:rFonts w:ascii="Verdana" w:eastAsia="Verdana" w:hAnsi="Verdana" w:cs="Verdana"/>
          <w:b/>
        </w:rPr>
        <w:t>“Prem</w:t>
      </w:r>
      <w:r>
        <w:rPr>
          <w:rFonts w:ascii="Verdana" w:eastAsia="Verdana" w:hAnsi="Verdana" w:cs="Verdana"/>
          <w:b/>
          <w:spacing w:val="1"/>
        </w:rPr>
        <w:t>i</w:t>
      </w:r>
      <w:r>
        <w:rPr>
          <w:rFonts w:ascii="Verdana" w:eastAsia="Verdana" w:hAnsi="Verdana" w:cs="Verdana"/>
          <w:b/>
        </w:rPr>
        <w:t xml:space="preserve">um” </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1"/>
        </w:rPr>
        <w:t xml:space="preserve"> 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d</w:t>
      </w:r>
      <w:r>
        <w:rPr>
          <w:rFonts w:ascii="Verdana" w:eastAsia="Verdana" w:hAnsi="Verdana" w:cs="Verdana"/>
          <w:spacing w:val="-1"/>
        </w:rPr>
        <w:t>er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3"/>
        </w:rPr>
        <w:t>g</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nt</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i</w:t>
      </w:r>
      <w:r>
        <w:rPr>
          <w:rFonts w:ascii="Verdana" w:eastAsia="Verdana" w:hAnsi="Verdana" w:cs="Verdana"/>
        </w:rPr>
        <w:t>cy</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9"/>
        </w:rPr>
        <w:t xml:space="preserve"> </w:t>
      </w:r>
      <w:r>
        <w:rPr>
          <w:rFonts w:ascii="Verdana" w:eastAsia="Verdana" w:hAnsi="Verdana" w:cs="Verdana"/>
        </w:rPr>
        <w:t>as</w:t>
      </w:r>
      <w:r>
        <w:rPr>
          <w:rFonts w:ascii="Verdana" w:eastAsia="Verdana" w:hAnsi="Verdana" w:cs="Verdana"/>
          <w:spacing w:val="7"/>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e</w:t>
      </w:r>
    </w:p>
    <w:p w:rsidR="00DE2F23" w:rsidRDefault="00FA5519">
      <w:pPr>
        <w:spacing w:before="35"/>
        <w:ind w:left="828" w:right="8265"/>
        <w:jc w:val="both"/>
        <w:rPr>
          <w:rFonts w:ascii="Verdana" w:eastAsia="Verdana" w:hAnsi="Verdana" w:cs="Verdana"/>
        </w:rPr>
      </w:pP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0"/>
        </w:rPr>
        <w:t xml:space="preserve"> </w:t>
      </w:r>
      <w:r>
        <w:rPr>
          <w:rFonts w:ascii="Verdana" w:eastAsia="Verdana" w:hAnsi="Verdana" w:cs="Verdana"/>
        </w:rPr>
        <w:t>Act.</w:t>
      </w:r>
    </w:p>
    <w:p w:rsidR="00DE2F23" w:rsidRDefault="00DE2F23">
      <w:pPr>
        <w:spacing w:before="17" w:line="220" w:lineRule="exact"/>
        <w:rPr>
          <w:sz w:val="22"/>
          <w:szCs w:val="22"/>
        </w:rPr>
      </w:pPr>
    </w:p>
    <w:p w:rsidR="00DE2F23" w:rsidRDefault="00FA5519">
      <w:pPr>
        <w:tabs>
          <w:tab w:val="left" w:pos="820"/>
        </w:tabs>
        <w:spacing w:line="277" w:lineRule="auto"/>
        <w:ind w:left="828" w:right="74" w:hanging="720"/>
        <w:jc w:val="both"/>
        <w:rPr>
          <w:rFonts w:ascii="Verdana" w:eastAsia="Verdana" w:hAnsi="Verdana" w:cs="Verdana"/>
        </w:rPr>
      </w:pPr>
      <w:r>
        <w:rPr>
          <w:rFonts w:ascii="Verdana" w:eastAsia="Verdana" w:hAnsi="Verdana" w:cs="Verdana"/>
        </w:rPr>
        <w:t>1.7</w:t>
      </w:r>
      <w:r>
        <w:rPr>
          <w:rFonts w:ascii="Verdana" w:eastAsia="Verdana" w:hAnsi="Verdana" w:cs="Verdana"/>
        </w:rPr>
        <w:tab/>
      </w:r>
      <w:r>
        <w:rPr>
          <w:rFonts w:ascii="Verdana" w:eastAsia="Verdana" w:hAnsi="Verdana" w:cs="Verdana"/>
          <w:b/>
        </w:rPr>
        <w:t>“Se</w:t>
      </w:r>
      <w:r>
        <w:rPr>
          <w:rFonts w:ascii="Verdana" w:eastAsia="Verdana" w:hAnsi="Verdana" w:cs="Verdana"/>
          <w:b/>
          <w:spacing w:val="-1"/>
        </w:rPr>
        <w:t>r</w:t>
      </w:r>
      <w:r>
        <w:rPr>
          <w:rFonts w:ascii="Verdana" w:eastAsia="Verdana" w:hAnsi="Verdana" w:cs="Verdana"/>
          <w:b/>
          <w:spacing w:val="2"/>
        </w:rPr>
        <w:t>v</w:t>
      </w:r>
      <w:r>
        <w:rPr>
          <w:rFonts w:ascii="Verdana" w:eastAsia="Verdana" w:hAnsi="Verdana" w:cs="Verdana"/>
          <w:b/>
          <w:spacing w:val="-1"/>
        </w:rPr>
        <w:t>i</w:t>
      </w:r>
      <w:r>
        <w:rPr>
          <w:rFonts w:ascii="Verdana" w:eastAsia="Verdana" w:hAnsi="Verdana" w:cs="Verdana"/>
          <w:b/>
        </w:rPr>
        <w:t>ces”</w:t>
      </w:r>
      <w:r>
        <w:rPr>
          <w:rFonts w:ascii="Verdana" w:eastAsia="Verdana" w:hAnsi="Verdana" w:cs="Verdana"/>
          <w:b/>
          <w:spacing w:val="2"/>
        </w:rPr>
        <w:t xml:space="preserve"> </w:t>
      </w:r>
      <w:r>
        <w:rPr>
          <w:rFonts w:ascii="Verdana" w:eastAsia="Verdana" w:hAnsi="Verdana" w:cs="Verdana"/>
        </w:rPr>
        <w:t>mea</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s</w:t>
      </w:r>
      <w:r>
        <w:rPr>
          <w:rFonts w:ascii="Verdana" w:eastAsia="Verdana" w:hAnsi="Verdana" w:cs="Verdana"/>
          <w:spacing w:val="-2"/>
        </w:rPr>
        <w:t>o</w:t>
      </w:r>
      <w:r>
        <w:rPr>
          <w:rFonts w:ascii="Verdana" w:eastAsia="Verdana" w:hAnsi="Verdana" w:cs="Verdana"/>
          <w:spacing w:val="3"/>
        </w:rPr>
        <w:t>li</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i</w:t>
      </w:r>
      <w:r>
        <w:rPr>
          <w:rFonts w:ascii="Verdana" w:eastAsia="Verdana" w:hAnsi="Verdana" w:cs="Verdana"/>
          <w:spacing w:val="1"/>
        </w:rPr>
        <w:t>n</w:t>
      </w:r>
      <w:r>
        <w:rPr>
          <w:rFonts w:ascii="Verdana" w:eastAsia="Verdana" w:hAnsi="Verdana" w:cs="Verdana"/>
        </w:rPr>
        <w:t>g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cur</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 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spacing w:val="3"/>
        </w:rPr>
        <w:t>t</w:t>
      </w:r>
      <w:r>
        <w:rPr>
          <w:rFonts w:ascii="Verdana" w:eastAsia="Verdana" w:hAnsi="Verdana" w:cs="Verdana"/>
          <w:spacing w:val="-1"/>
        </w:rPr>
        <w:t>r</w:t>
      </w:r>
      <w:r>
        <w:rPr>
          <w:rFonts w:ascii="Verdana" w:eastAsia="Verdana" w:hAnsi="Verdana" w:cs="Verdana"/>
        </w:rPr>
        <w:t xml:space="preserve">acts </w:t>
      </w:r>
      <w:r>
        <w:rPr>
          <w:rFonts w:ascii="Verdana" w:eastAsia="Verdana" w:hAnsi="Verdana" w:cs="Verdana"/>
          <w:spacing w:val="3"/>
        </w:rPr>
        <w:t>b</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cy</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 xml:space="preserve">f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ch</w:t>
      </w:r>
      <w:r>
        <w:rPr>
          <w:rFonts w:ascii="Verdana" w:eastAsia="Verdana" w:hAnsi="Verdana" w:cs="Verdana"/>
          <w:spacing w:val="-5"/>
        </w:rPr>
        <w:t xml:space="preserve"> </w:t>
      </w:r>
      <w:r>
        <w:rPr>
          <w:rFonts w:ascii="Verdana" w:eastAsia="Verdana" w:hAnsi="Verdana" w:cs="Verdana"/>
        </w:rPr>
        <w:t>af</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s</w:t>
      </w:r>
      <w:r>
        <w:rPr>
          <w:rFonts w:ascii="Verdana" w:eastAsia="Verdana" w:hAnsi="Verdana" w:cs="Verdana"/>
        </w:rPr>
        <w:t>a</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se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ce</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rPr>
        <w:t>sp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tho</w:t>
      </w:r>
      <w:r>
        <w:rPr>
          <w:rFonts w:ascii="Verdana" w:eastAsia="Verdana" w:hAnsi="Verdana" w:cs="Verdana"/>
        </w:rPr>
        <w:t>se</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c</w:t>
      </w:r>
      <w:r>
        <w:rPr>
          <w:rFonts w:ascii="Verdana" w:eastAsia="Verdana" w:hAnsi="Verdana" w:cs="Verdana"/>
          <w:spacing w:val="-1"/>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rPr>
        <w:t>ac</w:t>
      </w:r>
      <w:r>
        <w:rPr>
          <w:rFonts w:ascii="Verdana" w:eastAsia="Verdana" w:hAnsi="Verdana" w:cs="Verdana"/>
          <w:spacing w:val="3"/>
        </w:rPr>
        <w:t>t</w:t>
      </w:r>
      <w:r>
        <w:rPr>
          <w:rFonts w:ascii="Verdana" w:eastAsia="Verdana" w:hAnsi="Verdana" w:cs="Verdana"/>
        </w:rPr>
        <w:t>s.</w:t>
      </w:r>
    </w:p>
    <w:p w:rsidR="00DE2F23" w:rsidRDefault="00DE2F23">
      <w:pPr>
        <w:spacing w:before="18" w:line="220" w:lineRule="exact"/>
        <w:rPr>
          <w:sz w:val="22"/>
          <w:szCs w:val="22"/>
        </w:rPr>
      </w:pPr>
    </w:p>
    <w:p w:rsidR="00DE2F23" w:rsidRDefault="00FA5519">
      <w:pPr>
        <w:tabs>
          <w:tab w:val="left" w:pos="820"/>
        </w:tabs>
        <w:spacing w:line="277" w:lineRule="auto"/>
        <w:ind w:left="828" w:right="71" w:hanging="720"/>
        <w:jc w:val="both"/>
        <w:rPr>
          <w:rFonts w:ascii="Verdana" w:eastAsia="Verdana" w:hAnsi="Verdana" w:cs="Verdana"/>
        </w:rPr>
      </w:pPr>
      <w:r>
        <w:rPr>
          <w:rFonts w:ascii="Verdana" w:eastAsia="Verdana" w:hAnsi="Verdana" w:cs="Verdana"/>
        </w:rPr>
        <w:t>1.8</w:t>
      </w:r>
      <w:r>
        <w:rPr>
          <w:rFonts w:ascii="Verdana" w:eastAsia="Verdana" w:hAnsi="Verdana" w:cs="Verdana"/>
        </w:rPr>
        <w:tab/>
      </w:r>
      <w:r>
        <w:rPr>
          <w:rFonts w:ascii="Verdana" w:eastAsia="Verdana" w:hAnsi="Verdana" w:cs="Verdana"/>
          <w:b/>
        </w:rPr>
        <w:t>“Reg</w:t>
      </w:r>
      <w:r>
        <w:rPr>
          <w:rFonts w:ascii="Verdana" w:eastAsia="Verdana" w:hAnsi="Verdana" w:cs="Verdana"/>
          <w:b/>
          <w:spacing w:val="2"/>
        </w:rPr>
        <w:t>u</w:t>
      </w:r>
      <w:r>
        <w:rPr>
          <w:rFonts w:ascii="Verdana" w:eastAsia="Verdana" w:hAnsi="Verdana" w:cs="Verdana"/>
          <w:b/>
          <w:spacing w:val="-1"/>
        </w:rPr>
        <w:t>la</w:t>
      </w:r>
      <w:r>
        <w:rPr>
          <w:rFonts w:ascii="Verdana" w:eastAsia="Verdana" w:hAnsi="Verdana" w:cs="Verdana"/>
          <w:b/>
        </w:rPr>
        <w:t>t</w:t>
      </w:r>
      <w:r>
        <w:rPr>
          <w:rFonts w:ascii="Verdana" w:eastAsia="Verdana" w:hAnsi="Verdana" w:cs="Verdana"/>
          <w:b/>
          <w:spacing w:val="3"/>
        </w:rPr>
        <w:t>o</w:t>
      </w:r>
      <w:r>
        <w:rPr>
          <w:rFonts w:ascii="Verdana" w:eastAsia="Verdana" w:hAnsi="Verdana" w:cs="Verdana"/>
          <w:b/>
          <w:spacing w:val="-1"/>
        </w:rPr>
        <w:t>r</w:t>
      </w:r>
      <w:r>
        <w:rPr>
          <w:rFonts w:ascii="Verdana" w:eastAsia="Verdana" w:hAnsi="Verdana" w:cs="Verdana"/>
          <w:b/>
        </w:rPr>
        <w:t>”</w:t>
      </w:r>
      <w:r>
        <w:rPr>
          <w:rFonts w:ascii="Verdana" w:eastAsia="Verdana" w:hAnsi="Verdana" w:cs="Verdana"/>
          <w:b/>
          <w:spacing w:val="2"/>
        </w:rPr>
        <w:t xml:space="preserve"> </w:t>
      </w:r>
      <w:r>
        <w:rPr>
          <w:rFonts w:ascii="Verdana" w:eastAsia="Verdana" w:hAnsi="Verdana" w:cs="Verdana"/>
        </w:rPr>
        <w:t>mea</w:t>
      </w:r>
      <w:r>
        <w:rPr>
          <w:rFonts w:ascii="Verdana" w:eastAsia="Verdana" w:hAnsi="Verdana" w:cs="Verdana"/>
          <w:spacing w:val="1"/>
        </w:rPr>
        <w:t>n</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rPr>
        <w:t>al</w:t>
      </w:r>
      <w:r>
        <w:rPr>
          <w:rFonts w:ascii="Verdana" w:eastAsia="Verdana" w:hAnsi="Verdana" w:cs="Verdana"/>
          <w:spacing w:val="7"/>
        </w:rPr>
        <w:t xml:space="preserve"> </w:t>
      </w:r>
      <w:r>
        <w:rPr>
          <w:rFonts w:ascii="Verdana" w:eastAsia="Verdana" w:hAnsi="Verdana" w:cs="Verdana"/>
        </w:rPr>
        <w:t>Ba</w:t>
      </w:r>
      <w:r>
        <w:rPr>
          <w:rFonts w:ascii="Verdana" w:eastAsia="Verdana" w:hAnsi="Verdana" w:cs="Verdana"/>
          <w:spacing w:val="2"/>
        </w:rPr>
        <w:t>n</w:t>
      </w:r>
      <w:r>
        <w:rPr>
          <w:rFonts w:ascii="Verdana" w:eastAsia="Verdana" w:hAnsi="Verdana" w:cs="Verdana"/>
        </w:rPr>
        <w:t>k</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1"/>
        </w:rPr>
        <w:t>K</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y</w:t>
      </w:r>
      <w:r>
        <w:rPr>
          <w:rFonts w:ascii="Verdana" w:eastAsia="Verdana" w:hAnsi="Verdana" w:cs="Verdana"/>
        </w:rPr>
        <w:t>a,</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3"/>
        </w:rPr>
        <w:t>n</w:t>
      </w:r>
      <w:r>
        <w:rPr>
          <w:rFonts w:ascii="Verdana" w:eastAsia="Verdana" w:hAnsi="Verdana" w:cs="Verdana"/>
        </w:rPr>
        <w:t xml:space="preserve">ce </w:t>
      </w:r>
      <w:r>
        <w:rPr>
          <w:rFonts w:ascii="Verdana" w:eastAsia="Verdana" w:hAnsi="Verdana" w:cs="Verdana"/>
          <w:spacing w:val="3"/>
        </w:rPr>
        <w:t>R</w:t>
      </w:r>
      <w:r>
        <w:rPr>
          <w:rFonts w:ascii="Verdana" w:eastAsia="Verdana" w:hAnsi="Verdana" w:cs="Verdana"/>
          <w:spacing w:val="-1"/>
        </w:rPr>
        <w:t>e</w:t>
      </w:r>
      <w:r>
        <w:rPr>
          <w:rFonts w:ascii="Verdana" w:eastAsia="Verdana" w:hAnsi="Verdana" w:cs="Verdana"/>
          <w:spacing w:val="1"/>
        </w:rPr>
        <w:t>gu</w:t>
      </w:r>
      <w:r>
        <w:rPr>
          <w:rFonts w:ascii="Verdana" w:eastAsia="Verdana" w:hAnsi="Verdana" w:cs="Verdana"/>
          <w:spacing w:val="3"/>
        </w:rPr>
        <w:t>l</w:t>
      </w:r>
      <w:r>
        <w:rPr>
          <w:rFonts w:ascii="Verdana" w:eastAsia="Verdana" w:hAnsi="Verdana" w:cs="Verdana"/>
          <w:spacing w:val="-2"/>
        </w:rPr>
        <w:t>a</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rPr>
        <w:t>y A</w:t>
      </w:r>
      <w:r>
        <w:rPr>
          <w:rFonts w:ascii="Verdana" w:eastAsia="Verdana" w:hAnsi="Verdana" w:cs="Verdana"/>
          <w:spacing w:val="2"/>
        </w:rPr>
        <w:t>u</w:t>
      </w:r>
      <w:r>
        <w:rPr>
          <w:rFonts w:ascii="Verdana" w:eastAsia="Verdana" w:hAnsi="Verdana" w:cs="Verdana"/>
          <w:spacing w:val="1"/>
        </w:rPr>
        <w:t>th</w:t>
      </w:r>
      <w:r>
        <w:rPr>
          <w:rFonts w:ascii="Verdana" w:eastAsia="Verdana" w:hAnsi="Verdana" w:cs="Verdana"/>
          <w:spacing w:val="-1"/>
        </w:rPr>
        <w:t>or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re</w:t>
      </w:r>
      <w:r>
        <w:rPr>
          <w:rFonts w:ascii="Verdana" w:eastAsia="Verdana" w:hAnsi="Verdana" w:cs="Verdana"/>
          <w:spacing w:val="1"/>
        </w:rPr>
        <w:t>gu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spacing w:val="3"/>
        </w:rPr>
        <w:t>b</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ac</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c</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r</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rPr>
        <w:t>w</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l</w:t>
      </w:r>
      <w:r>
        <w:rPr>
          <w:rFonts w:ascii="Verdana" w:eastAsia="Verdana" w:hAnsi="Verdana" w:cs="Verdana"/>
        </w:rPr>
        <w:t>aws</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K</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ya</w:t>
      </w:r>
      <w:r>
        <w:rPr>
          <w:rFonts w:ascii="Verdana" w:eastAsia="Verdana" w:hAnsi="Verdana" w:cs="Verdana"/>
          <w:spacing w:val="-4"/>
        </w:rPr>
        <w:t xml:space="preserve"> </w:t>
      </w:r>
      <w:r>
        <w:rPr>
          <w:rFonts w:ascii="Verdana" w:eastAsia="Verdana" w:hAnsi="Verdana" w:cs="Verdana"/>
          <w:spacing w:val="1"/>
        </w:rPr>
        <w:t>f</w:t>
      </w:r>
      <w:r>
        <w:rPr>
          <w:rFonts w:ascii="Verdana" w:eastAsia="Verdana" w:hAnsi="Verdana" w:cs="Verdana"/>
          <w:spacing w:val="-1"/>
        </w:rPr>
        <w:t>ro</w:t>
      </w:r>
      <w:r>
        <w:rPr>
          <w:rFonts w:ascii="Verdana" w:eastAsia="Verdana" w:hAnsi="Verdana" w:cs="Verdana"/>
        </w:rPr>
        <w:t>m</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1"/>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p>
    <w:p w:rsidR="00DE2F23" w:rsidRDefault="00DE2F23">
      <w:pPr>
        <w:spacing w:before="17" w:line="260" w:lineRule="exact"/>
        <w:rPr>
          <w:sz w:val="26"/>
          <w:szCs w:val="26"/>
        </w:rPr>
      </w:pPr>
    </w:p>
    <w:p w:rsidR="00DE2F23" w:rsidRDefault="00FA5519">
      <w:pPr>
        <w:ind w:left="108"/>
        <w:rPr>
          <w:rFonts w:ascii="Verdana" w:eastAsia="Verdana" w:hAnsi="Verdana" w:cs="Verdana"/>
        </w:rPr>
      </w:pPr>
      <w:r>
        <w:rPr>
          <w:rFonts w:ascii="Verdana" w:eastAsia="Verdana" w:hAnsi="Verdana" w:cs="Verdana"/>
          <w:b/>
        </w:rPr>
        <w:t xml:space="preserve">2.      </w:t>
      </w:r>
      <w:r>
        <w:rPr>
          <w:rFonts w:ascii="Verdana" w:eastAsia="Verdana" w:hAnsi="Verdana" w:cs="Verdana"/>
          <w:b/>
          <w:spacing w:val="28"/>
        </w:rPr>
        <w:t xml:space="preserve"> </w:t>
      </w:r>
      <w:r>
        <w:rPr>
          <w:rFonts w:ascii="Verdana" w:eastAsia="Verdana" w:hAnsi="Verdana" w:cs="Verdana"/>
          <w:b/>
          <w:spacing w:val="-1"/>
        </w:rPr>
        <w:t>AG</w:t>
      </w:r>
      <w:r>
        <w:rPr>
          <w:rFonts w:ascii="Verdana" w:eastAsia="Verdana" w:hAnsi="Verdana" w:cs="Verdana"/>
          <w:b/>
        </w:rPr>
        <w:t>R</w:t>
      </w:r>
      <w:r>
        <w:rPr>
          <w:rFonts w:ascii="Verdana" w:eastAsia="Verdana" w:hAnsi="Verdana" w:cs="Verdana"/>
          <w:b/>
          <w:spacing w:val="1"/>
        </w:rPr>
        <w:t>EEM</w:t>
      </w:r>
      <w:r>
        <w:rPr>
          <w:rFonts w:ascii="Verdana" w:eastAsia="Verdana" w:hAnsi="Verdana" w:cs="Verdana"/>
          <w:b/>
          <w:spacing w:val="3"/>
        </w:rPr>
        <w:t>E</w:t>
      </w:r>
      <w:r>
        <w:rPr>
          <w:rFonts w:ascii="Verdana" w:eastAsia="Verdana" w:hAnsi="Verdana" w:cs="Verdana"/>
          <w:b/>
          <w:spacing w:val="-1"/>
        </w:rPr>
        <w:t>N</w:t>
      </w:r>
      <w:r>
        <w:rPr>
          <w:rFonts w:ascii="Verdana" w:eastAsia="Verdana" w:hAnsi="Verdana" w:cs="Verdana"/>
          <w:b/>
        </w:rPr>
        <w:t>T</w:t>
      </w:r>
    </w:p>
    <w:p w:rsidR="00DE2F23" w:rsidRDefault="00DE2F23">
      <w:pPr>
        <w:spacing w:before="18" w:line="260" w:lineRule="exact"/>
        <w:rPr>
          <w:sz w:val="26"/>
          <w:szCs w:val="26"/>
        </w:rPr>
      </w:pPr>
    </w:p>
    <w:p w:rsidR="00DE2F23" w:rsidRDefault="00FA5519">
      <w:pPr>
        <w:ind w:left="828" w:right="4775"/>
        <w:jc w:val="both"/>
        <w:rPr>
          <w:rFonts w:ascii="Verdana" w:eastAsia="Verdana" w:hAnsi="Verdana" w:cs="Verdana"/>
        </w:rPr>
      </w:pPr>
      <w:r>
        <w:rPr>
          <w:rFonts w:ascii="Verdana" w:eastAsia="Verdana" w:hAnsi="Verdana" w:cs="Verdana"/>
          <w:spacing w:val="-2"/>
        </w:rPr>
        <w:t>I</w:t>
      </w:r>
      <w:r>
        <w:rPr>
          <w:rFonts w:ascii="Verdana" w:eastAsia="Verdana" w:hAnsi="Verdana" w:cs="Verdana"/>
        </w:rPr>
        <w:t>t</w:t>
      </w:r>
      <w:r>
        <w:rPr>
          <w:rFonts w:ascii="Verdana" w:eastAsia="Verdana" w:hAnsi="Verdana" w:cs="Verdana"/>
          <w:spacing w:val="-2"/>
        </w:rPr>
        <w:t xml:space="preserve"> </w:t>
      </w:r>
      <w:r>
        <w:rPr>
          <w:rFonts w:ascii="Verdana" w:eastAsia="Verdana" w:hAnsi="Verdana" w:cs="Verdana"/>
          <w:spacing w:val="2"/>
        </w:rPr>
        <w:t>i</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w</w:t>
      </w:r>
      <w:r>
        <w:rPr>
          <w:rFonts w:ascii="Verdana" w:eastAsia="Verdana" w:hAnsi="Verdana" w:cs="Verdana"/>
          <w:spacing w:val="-2"/>
        </w:rPr>
        <w:t xml:space="preserve"> </w:t>
      </w:r>
      <w:r>
        <w:rPr>
          <w:rFonts w:ascii="Verdana" w:eastAsia="Verdana" w:hAnsi="Verdana" w:cs="Verdana"/>
        </w:rPr>
        <w:t>ag</w:t>
      </w:r>
      <w:r>
        <w:rPr>
          <w:rFonts w:ascii="Verdana" w:eastAsia="Verdana" w:hAnsi="Verdana" w:cs="Verdana"/>
          <w:spacing w:val="2"/>
        </w:rPr>
        <w:t>r</w:t>
      </w:r>
      <w:r>
        <w:rPr>
          <w:rFonts w:ascii="Verdana" w:eastAsia="Verdana" w:hAnsi="Verdana" w:cs="Verdana"/>
          <w:spacing w:val="-1"/>
        </w:rPr>
        <w:t>ee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b</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spacing w:val="2"/>
        </w:rPr>
        <w:t>w</w:t>
      </w:r>
      <w:r>
        <w:rPr>
          <w:rFonts w:ascii="Verdana" w:eastAsia="Verdana" w:hAnsi="Verdana" w:cs="Verdana"/>
          <w:spacing w:val="1"/>
        </w:rPr>
        <w:t>ee</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as</w:t>
      </w:r>
      <w:r>
        <w:rPr>
          <w:rFonts w:ascii="Verdana" w:eastAsia="Verdana" w:hAnsi="Verdana" w:cs="Verdana"/>
          <w:spacing w:val="-1"/>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ws</w:t>
      </w:r>
      <w:r>
        <w:rPr>
          <w:rFonts w:ascii="Verdana" w:eastAsia="Verdana" w:hAnsi="Verdana" w:cs="Verdana"/>
          <w:spacing w:val="5"/>
        </w:rPr>
        <w:t>:</w:t>
      </w:r>
      <w:r>
        <w:rPr>
          <w:rFonts w:ascii="Verdana" w:eastAsia="Verdana" w:hAnsi="Verdana" w:cs="Verdana"/>
        </w:rPr>
        <w:t>-</w:t>
      </w:r>
    </w:p>
    <w:p w:rsidR="00DE2F23" w:rsidRDefault="00DE2F23">
      <w:pPr>
        <w:spacing w:before="15" w:line="260" w:lineRule="exact"/>
        <w:rPr>
          <w:sz w:val="26"/>
          <w:szCs w:val="26"/>
        </w:rPr>
      </w:pPr>
    </w:p>
    <w:p w:rsidR="00DE2F23" w:rsidRDefault="00FA5519">
      <w:pPr>
        <w:ind w:left="108"/>
        <w:rPr>
          <w:rFonts w:ascii="Verdana" w:eastAsia="Verdana" w:hAnsi="Verdana" w:cs="Verdana"/>
        </w:rPr>
      </w:pPr>
      <w:r>
        <w:rPr>
          <w:rFonts w:ascii="Verdana" w:eastAsia="Verdana" w:hAnsi="Verdana" w:cs="Verdana"/>
        </w:rPr>
        <w:t xml:space="preserve">2.1    </w:t>
      </w:r>
      <w:r>
        <w:rPr>
          <w:rFonts w:ascii="Verdana" w:eastAsia="Verdana" w:hAnsi="Verdana" w:cs="Verdana"/>
          <w:spacing w:val="41"/>
        </w:rPr>
        <w:t xml:space="preserve"> </w:t>
      </w:r>
      <w:r>
        <w:rPr>
          <w:rFonts w:ascii="Verdana" w:eastAsia="Verdana" w:hAnsi="Verdana" w:cs="Verdana"/>
          <w:b/>
          <w:spacing w:val="-1"/>
        </w:rPr>
        <w:t>A</w:t>
      </w:r>
      <w:r>
        <w:rPr>
          <w:rFonts w:ascii="Verdana" w:eastAsia="Verdana" w:hAnsi="Verdana" w:cs="Verdana"/>
          <w:b/>
        </w:rPr>
        <w:t>P</w:t>
      </w:r>
      <w:r>
        <w:rPr>
          <w:rFonts w:ascii="Verdana" w:eastAsia="Verdana" w:hAnsi="Verdana" w:cs="Verdana"/>
          <w:b/>
          <w:spacing w:val="1"/>
        </w:rPr>
        <w:t>POI</w:t>
      </w:r>
      <w:r>
        <w:rPr>
          <w:rFonts w:ascii="Verdana" w:eastAsia="Verdana" w:hAnsi="Verdana" w:cs="Verdana"/>
          <w:b/>
          <w:spacing w:val="-1"/>
        </w:rPr>
        <w:t>N</w:t>
      </w:r>
      <w:r>
        <w:rPr>
          <w:rFonts w:ascii="Verdana" w:eastAsia="Verdana" w:hAnsi="Verdana" w:cs="Verdana"/>
          <w:b/>
          <w:spacing w:val="1"/>
        </w:rPr>
        <w:t>TME</w:t>
      </w:r>
      <w:r>
        <w:rPr>
          <w:rFonts w:ascii="Verdana" w:eastAsia="Verdana" w:hAnsi="Verdana" w:cs="Verdana"/>
          <w:b/>
          <w:spacing w:val="-1"/>
        </w:rPr>
        <w:t>N</w:t>
      </w:r>
      <w:r>
        <w:rPr>
          <w:rFonts w:ascii="Verdana" w:eastAsia="Verdana" w:hAnsi="Verdana" w:cs="Verdana"/>
          <w:b/>
        </w:rPr>
        <w:t>T</w:t>
      </w:r>
    </w:p>
    <w:p w:rsidR="00DE2F23" w:rsidRDefault="00DE2F23">
      <w:pPr>
        <w:spacing w:before="6" w:line="100" w:lineRule="exact"/>
        <w:rPr>
          <w:sz w:val="11"/>
          <w:szCs w:val="11"/>
        </w:rPr>
      </w:pPr>
    </w:p>
    <w:p w:rsidR="00DE2F23" w:rsidRDefault="00DE2F23">
      <w:pPr>
        <w:spacing w:line="200" w:lineRule="exact"/>
      </w:pPr>
    </w:p>
    <w:p w:rsidR="00DE2F23" w:rsidRDefault="00FA5519">
      <w:pPr>
        <w:spacing w:line="276" w:lineRule="auto"/>
        <w:ind w:left="828" w:right="70" w:hanging="720"/>
        <w:jc w:val="both"/>
        <w:rPr>
          <w:rFonts w:ascii="Verdana" w:eastAsia="Verdana" w:hAnsi="Verdana" w:cs="Verdana"/>
        </w:rPr>
      </w:pPr>
      <w:r>
        <w:rPr>
          <w:rFonts w:ascii="Verdana" w:eastAsia="Verdana" w:hAnsi="Verdana" w:cs="Verdana"/>
        </w:rPr>
        <w:t xml:space="preserve">2.1.1 </w:t>
      </w:r>
      <w:r>
        <w:rPr>
          <w:rFonts w:ascii="Verdana" w:eastAsia="Verdana" w:hAnsi="Verdana" w:cs="Verdana"/>
          <w:spacing w:val="50"/>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1"/>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spacing w:val="2"/>
        </w:rPr>
        <w:t>f</w:t>
      </w:r>
      <w:r>
        <w:rPr>
          <w:rFonts w:ascii="Verdana" w:eastAsia="Verdana" w:hAnsi="Verdana" w:cs="Verdana"/>
        </w:rPr>
        <w:t>f</w:t>
      </w:r>
      <w:r>
        <w:rPr>
          <w:rFonts w:ascii="Verdana" w:eastAsia="Verdana" w:hAnsi="Verdana" w:cs="Verdana"/>
          <w:spacing w:val="1"/>
        </w:rPr>
        <w:t>e</w:t>
      </w:r>
      <w:r>
        <w:rPr>
          <w:rFonts w:ascii="Verdana" w:eastAsia="Verdana" w:hAnsi="Verdana" w:cs="Verdana"/>
        </w:rPr>
        <w:t>r</w:t>
      </w:r>
      <w:r>
        <w:rPr>
          <w:rFonts w:ascii="Verdana" w:eastAsia="Verdana" w:hAnsi="Verdana" w:cs="Verdana"/>
          <w:spacing w:val="1"/>
        </w:rPr>
        <w:t xml:space="preserve"> th</w:t>
      </w:r>
      <w:r>
        <w:rPr>
          <w:rFonts w:ascii="Verdana" w:eastAsia="Verdana" w:hAnsi="Verdana" w:cs="Verdana"/>
        </w:rPr>
        <w:t>e</w:t>
      </w:r>
      <w:r>
        <w:rPr>
          <w:rFonts w:ascii="Verdana" w:eastAsia="Verdana" w:hAnsi="Verdana" w:cs="Verdana"/>
          <w:spacing w:val="2"/>
        </w:rPr>
        <w:t xml:space="preserve"> s</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sp</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i</w:t>
      </w:r>
      <w:r>
        <w:rPr>
          <w:rFonts w:ascii="Verdana" w:eastAsia="Verdana" w:hAnsi="Verdana" w:cs="Verdana"/>
          <w:spacing w:val="-3"/>
        </w:rPr>
        <w:t>f</w:t>
      </w:r>
      <w:r>
        <w:rPr>
          <w:rFonts w:ascii="Verdana" w:eastAsia="Verdana" w:hAnsi="Verdana" w:cs="Verdana"/>
          <w:spacing w:val="3"/>
        </w:rPr>
        <w:t>i</w:t>
      </w:r>
      <w:r>
        <w:rPr>
          <w:rFonts w:ascii="Verdana" w:eastAsia="Verdana" w:hAnsi="Verdana" w:cs="Verdana"/>
        </w:rPr>
        <w:t>cally a</w:t>
      </w:r>
      <w:r>
        <w:rPr>
          <w:rFonts w:ascii="Verdana" w:eastAsia="Verdana" w:hAnsi="Verdana" w:cs="Verdana"/>
          <w:spacing w:val="1"/>
        </w:rPr>
        <w:t>uth</w:t>
      </w:r>
      <w:r>
        <w:rPr>
          <w:rFonts w:ascii="Verdana" w:eastAsia="Verdana" w:hAnsi="Verdana" w:cs="Verdana"/>
          <w:spacing w:val="-1"/>
        </w:rPr>
        <w:t>or</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und</w:t>
      </w:r>
      <w:r>
        <w:rPr>
          <w:rFonts w:ascii="Verdana" w:eastAsia="Verdana" w:hAnsi="Verdana" w:cs="Verdana"/>
          <w:spacing w:val="-1"/>
        </w:rPr>
        <w: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d</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gr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0"/>
        </w:rPr>
        <w:t xml:space="preserve"> </w:t>
      </w:r>
      <w:r>
        <w:rPr>
          <w:rFonts w:ascii="Verdana" w:eastAsia="Verdana" w:hAnsi="Verdana" w:cs="Verdana"/>
          <w:spacing w:val="2"/>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rPr>
        <w:t>.</w:t>
      </w:r>
    </w:p>
    <w:p w:rsidR="00DE2F23" w:rsidRDefault="00DE2F23">
      <w:pPr>
        <w:spacing w:before="20" w:line="260" w:lineRule="exact"/>
        <w:rPr>
          <w:sz w:val="26"/>
          <w:szCs w:val="26"/>
        </w:rPr>
      </w:pPr>
    </w:p>
    <w:p w:rsidR="00DE2F23" w:rsidRDefault="00FA5519">
      <w:pPr>
        <w:spacing w:line="276" w:lineRule="auto"/>
        <w:ind w:left="828" w:right="65" w:hanging="720"/>
        <w:jc w:val="both"/>
        <w:rPr>
          <w:rFonts w:ascii="Verdana" w:eastAsia="Verdana" w:hAnsi="Verdana" w:cs="Verdana"/>
        </w:rPr>
      </w:pPr>
      <w:r>
        <w:rPr>
          <w:rFonts w:ascii="Verdana" w:eastAsia="Verdana" w:hAnsi="Verdana" w:cs="Verdana"/>
        </w:rPr>
        <w:t xml:space="preserve">2.1.2 </w:t>
      </w:r>
      <w:r>
        <w:rPr>
          <w:rFonts w:ascii="Verdana" w:eastAsia="Verdana" w:hAnsi="Verdana" w:cs="Verdana"/>
          <w:spacing w:val="1"/>
        </w:rPr>
        <w:t xml:space="preserve"> </w:t>
      </w:r>
      <w:r>
        <w:rPr>
          <w:rFonts w:ascii="Verdana" w:eastAsia="Verdana" w:hAnsi="Verdana" w:cs="Verdana"/>
          <w:spacing w:val="-2"/>
        </w:rPr>
        <w:t>I</w:t>
      </w:r>
      <w:r>
        <w:rPr>
          <w:rFonts w:ascii="Verdana" w:eastAsia="Verdana" w:hAnsi="Verdana" w:cs="Verdana"/>
        </w:rPr>
        <w:t>t</w:t>
      </w:r>
      <w:r>
        <w:rPr>
          <w:rFonts w:ascii="Verdana" w:eastAsia="Verdana" w:hAnsi="Verdana" w:cs="Verdana"/>
          <w:spacing w:val="10"/>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1"/>
        </w:rPr>
        <w:t>und</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st</w:t>
      </w:r>
      <w:r>
        <w:rPr>
          <w:rFonts w:ascii="Verdana" w:eastAsia="Verdana" w:hAnsi="Verdana" w:cs="Verdana"/>
          <w:spacing w:val="1"/>
        </w:rPr>
        <w:t>o</w:t>
      </w:r>
      <w:r>
        <w:rPr>
          <w:rFonts w:ascii="Verdana" w:eastAsia="Verdana" w:hAnsi="Verdana" w:cs="Verdana"/>
          <w:spacing w:val="-1"/>
        </w:rPr>
        <w:t>o</w:t>
      </w:r>
      <w:r>
        <w:rPr>
          <w:rFonts w:ascii="Verdana" w:eastAsia="Verdana" w:hAnsi="Verdana" w:cs="Verdana"/>
        </w:rPr>
        <w:t xml:space="preserve">d </w:t>
      </w:r>
      <w:r>
        <w:rPr>
          <w:rFonts w:ascii="Verdana" w:eastAsia="Verdana" w:hAnsi="Verdana" w:cs="Verdana"/>
          <w:spacing w:val="1"/>
        </w:rPr>
        <w:t>b</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en</w:t>
      </w:r>
      <w:r>
        <w:rPr>
          <w:rFonts w:ascii="Verdana" w:eastAsia="Verdana" w:hAnsi="Verdana" w:cs="Verdana"/>
        </w:rPr>
        <w:t>cy</w:t>
      </w:r>
      <w:r>
        <w:rPr>
          <w:rFonts w:ascii="Verdana" w:eastAsia="Verdana" w:hAnsi="Verdana" w:cs="Verdana"/>
          <w:spacing w:val="2"/>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9"/>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rPr>
        <w:t>ld</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2"/>
        </w:rPr>
        <w:t>e</w:t>
      </w:r>
      <w:r>
        <w:rPr>
          <w:rFonts w:ascii="Verdana" w:eastAsia="Verdana" w:hAnsi="Verdana" w:cs="Verdana"/>
          <w:spacing w:val="3"/>
        </w:rPr>
        <w:t>l</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rPr>
        <w:t>as</w:t>
      </w:r>
      <w:r>
        <w:rPr>
          <w:rFonts w:ascii="Verdana" w:eastAsia="Verdana" w:hAnsi="Verdana" w:cs="Verdana"/>
          <w:spacing w:val="8"/>
        </w:rPr>
        <w:t xml:space="preserve"> </w:t>
      </w:r>
      <w:r>
        <w:rPr>
          <w:rFonts w:ascii="Verdana" w:eastAsia="Verdana" w:hAnsi="Verdana" w:cs="Verdana"/>
        </w:rPr>
        <w:t>an</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6"/>
        </w:rPr>
        <w:t xml:space="preserve"> </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1"/>
        </w:rPr>
        <w:t>re</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nt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ve</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s</w:t>
      </w:r>
      <w:r>
        <w:rPr>
          <w:rFonts w:ascii="Verdana" w:eastAsia="Verdana" w:hAnsi="Verdana" w:cs="Verdana"/>
          <w:spacing w:val="2"/>
        </w:rPr>
        <w:t>a</w:t>
      </w:r>
      <w:r>
        <w:rPr>
          <w:rFonts w:ascii="Verdana" w:eastAsia="Verdana" w:hAnsi="Verdana" w:cs="Verdana"/>
        </w:rPr>
        <w:t>ve as</w:t>
      </w:r>
      <w:r>
        <w:rPr>
          <w:rFonts w:ascii="Verdana" w:eastAsia="Verdana" w:hAnsi="Verdana" w:cs="Verdana"/>
          <w:spacing w:val="2"/>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l</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uth</w:t>
      </w:r>
      <w:r>
        <w:rPr>
          <w:rFonts w:ascii="Verdana" w:eastAsia="Verdana" w:hAnsi="Verdana" w:cs="Verdana"/>
          <w:spacing w:val="-1"/>
        </w:rPr>
        <w:t>or</w:t>
      </w:r>
      <w:r>
        <w:rPr>
          <w:rFonts w:ascii="Verdana" w:eastAsia="Verdana" w:hAnsi="Verdana" w:cs="Verdana"/>
          <w:spacing w:val="3"/>
        </w:rPr>
        <w:t>i</w:t>
      </w:r>
      <w:r>
        <w:rPr>
          <w:rFonts w:ascii="Verdana" w:eastAsia="Verdana" w:hAnsi="Verdana" w:cs="Verdana"/>
          <w:spacing w:val="1"/>
        </w:rPr>
        <w:t>z</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 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 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4"/>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7"/>
        </w:rPr>
        <w:t xml:space="preserve"> </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sure</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ms</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3"/>
        </w:rPr>
        <w:t>l</w:t>
      </w:r>
      <w:r>
        <w:rPr>
          <w:rFonts w:ascii="Verdana" w:eastAsia="Verdana" w:hAnsi="Verdana" w:cs="Verdana"/>
        </w:rPr>
        <w:t>aws,</w:t>
      </w:r>
      <w:r>
        <w:rPr>
          <w:rFonts w:ascii="Verdana" w:eastAsia="Verdana" w:hAnsi="Verdana" w:cs="Verdana"/>
          <w:spacing w:val="6"/>
        </w:rPr>
        <w:t xml:space="preserve"> </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re</w:t>
      </w:r>
      <w:r>
        <w:rPr>
          <w:rFonts w:ascii="Verdana" w:eastAsia="Verdana" w:hAnsi="Verdana" w:cs="Verdana"/>
          <w:spacing w:val="3"/>
        </w:rPr>
        <w:t>g</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rPr>
        <w:t>sta</w:t>
      </w:r>
      <w:r>
        <w:rPr>
          <w:rFonts w:ascii="Verdana" w:eastAsia="Verdana" w:hAnsi="Verdana" w:cs="Verdana"/>
          <w:spacing w:val="1"/>
        </w:rPr>
        <w:t>tut</w:t>
      </w:r>
      <w:r>
        <w:rPr>
          <w:rFonts w:ascii="Verdana" w:eastAsia="Verdana" w:hAnsi="Verdana" w:cs="Verdana"/>
          <w:spacing w:val="-1"/>
        </w:rPr>
        <w:t>or</w:t>
      </w:r>
      <w:r>
        <w:rPr>
          <w:rFonts w:ascii="Verdana" w:eastAsia="Verdana" w:hAnsi="Verdana" w:cs="Verdana"/>
        </w:rPr>
        <w:t xml:space="preserve">y </w:t>
      </w:r>
      <w:r>
        <w:rPr>
          <w:rFonts w:ascii="Verdana" w:eastAsia="Verdana" w:hAnsi="Verdana" w:cs="Verdana"/>
          <w:spacing w:val="-1"/>
        </w:rPr>
        <w:t>re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3"/>
        </w:rPr>
        <w:t>i</w:t>
      </w:r>
      <w:r>
        <w:rPr>
          <w:rFonts w:ascii="Verdana" w:eastAsia="Verdana" w:hAnsi="Verdana" w:cs="Verdana"/>
        </w:rPr>
        <w:t>st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0"/>
        </w:rPr>
        <w:t xml:space="preserve"> </w:t>
      </w:r>
      <w:r>
        <w:rPr>
          <w:rFonts w:ascii="Verdana" w:eastAsia="Verdana" w:hAnsi="Verdana" w:cs="Verdana"/>
        </w:rPr>
        <w:t>in</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R</w:t>
      </w:r>
      <w:r>
        <w:rPr>
          <w:rFonts w:ascii="Verdana" w:eastAsia="Verdana" w:hAnsi="Verdana" w:cs="Verdana"/>
          <w:spacing w:val="-1"/>
        </w:rPr>
        <w:t>e</w:t>
      </w:r>
      <w:r>
        <w:rPr>
          <w:rFonts w:ascii="Verdana" w:eastAsia="Verdana" w:hAnsi="Verdana" w:cs="Verdana"/>
          <w:spacing w:val="1"/>
        </w:rPr>
        <w:t>pub</w:t>
      </w:r>
      <w:r>
        <w:rPr>
          <w:rFonts w:ascii="Verdana" w:eastAsia="Verdana" w:hAnsi="Verdana" w:cs="Verdana"/>
          <w:spacing w:val="3"/>
        </w:rPr>
        <w:t>li</w:t>
      </w:r>
      <w:r>
        <w:rPr>
          <w:rFonts w:ascii="Verdana" w:eastAsia="Verdana" w:hAnsi="Verdana" w:cs="Verdana"/>
        </w:rPr>
        <w:t>c</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K</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ya</w:t>
      </w:r>
      <w:r>
        <w:rPr>
          <w:rFonts w:ascii="Verdana" w:eastAsia="Verdana" w:hAnsi="Verdana" w:cs="Verdana"/>
          <w:spacing w:val="-4"/>
        </w:rPr>
        <w:t xml:space="preserve"> </w:t>
      </w:r>
      <w:r>
        <w:rPr>
          <w:rFonts w:ascii="Verdana" w:eastAsia="Verdana" w:hAnsi="Verdana" w:cs="Verdana"/>
          <w:spacing w:val="2"/>
        </w:rPr>
        <w:t>f</w:t>
      </w:r>
      <w:r>
        <w:rPr>
          <w:rFonts w:ascii="Verdana" w:eastAsia="Verdana" w:hAnsi="Verdana" w:cs="Verdana"/>
          <w:spacing w:val="-1"/>
        </w:rPr>
        <w:t>ro</w:t>
      </w:r>
      <w:r>
        <w:rPr>
          <w:rFonts w:ascii="Verdana" w:eastAsia="Verdana" w:hAnsi="Verdana" w:cs="Verdana"/>
        </w:rPr>
        <w:t>m</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p>
    <w:p w:rsidR="00DE2F23" w:rsidRDefault="00DE2F23">
      <w:pPr>
        <w:spacing w:before="19" w:line="260" w:lineRule="exact"/>
        <w:rPr>
          <w:sz w:val="26"/>
          <w:szCs w:val="26"/>
        </w:rPr>
      </w:pPr>
    </w:p>
    <w:p w:rsidR="00DE2F23" w:rsidRDefault="00FA5519">
      <w:pPr>
        <w:ind w:left="108"/>
        <w:rPr>
          <w:rFonts w:ascii="Verdana" w:eastAsia="Verdana" w:hAnsi="Verdana" w:cs="Verdana"/>
        </w:rPr>
      </w:pPr>
      <w:r>
        <w:rPr>
          <w:rFonts w:ascii="Verdana" w:eastAsia="Verdana" w:hAnsi="Verdana" w:cs="Verdana"/>
        </w:rPr>
        <w:t xml:space="preserve">2.2    </w:t>
      </w:r>
      <w:r>
        <w:rPr>
          <w:rFonts w:ascii="Verdana" w:eastAsia="Verdana" w:hAnsi="Verdana" w:cs="Verdana"/>
          <w:spacing w:val="41"/>
        </w:rPr>
        <w:t xml:space="preserve"> </w:t>
      </w:r>
      <w:r>
        <w:rPr>
          <w:rFonts w:ascii="Verdana" w:eastAsia="Verdana" w:hAnsi="Verdana" w:cs="Verdana"/>
          <w:b/>
          <w:spacing w:val="-1"/>
        </w:rPr>
        <w:t>N</w:t>
      </w:r>
      <w:r>
        <w:rPr>
          <w:rFonts w:ascii="Verdana" w:eastAsia="Verdana" w:hAnsi="Verdana" w:cs="Verdana"/>
          <w:b/>
          <w:spacing w:val="1"/>
        </w:rPr>
        <w:t>O</w:t>
      </w:r>
      <w:r>
        <w:rPr>
          <w:rFonts w:ascii="Verdana" w:eastAsia="Verdana" w:hAnsi="Verdana" w:cs="Verdana"/>
          <w:b/>
        </w:rPr>
        <w:t>N-</w:t>
      </w:r>
      <w:r>
        <w:rPr>
          <w:rFonts w:ascii="Verdana" w:eastAsia="Verdana" w:hAnsi="Verdana" w:cs="Verdana"/>
          <w:b/>
          <w:spacing w:val="3"/>
        </w:rPr>
        <w:t>E</w:t>
      </w:r>
      <w:r>
        <w:rPr>
          <w:rFonts w:ascii="Verdana" w:eastAsia="Verdana" w:hAnsi="Verdana" w:cs="Verdana"/>
          <w:b/>
          <w:spacing w:val="-1"/>
        </w:rPr>
        <w:t>X</w:t>
      </w:r>
      <w:r>
        <w:rPr>
          <w:rFonts w:ascii="Verdana" w:eastAsia="Verdana" w:hAnsi="Verdana" w:cs="Verdana"/>
          <w:b/>
        </w:rPr>
        <w:t>C</w:t>
      </w:r>
      <w:r>
        <w:rPr>
          <w:rFonts w:ascii="Verdana" w:eastAsia="Verdana" w:hAnsi="Verdana" w:cs="Verdana"/>
          <w:b/>
          <w:spacing w:val="2"/>
        </w:rPr>
        <w:t>L</w:t>
      </w:r>
      <w:r>
        <w:rPr>
          <w:rFonts w:ascii="Verdana" w:eastAsia="Verdana" w:hAnsi="Verdana" w:cs="Verdana"/>
          <w:b/>
          <w:spacing w:val="-1"/>
        </w:rPr>
        <w:t>U</w:t>
      </w:r>
      <w:r>
        <w:rPr>
          <w:rFonts w:ascii="Verdana" w:eastAsia="Verdana" w:hAnsi="Verdana" w:cs="Verdana"/>
          <w:b/>
        </w:rPr>
        <w:t>S</w:t>
      </w:r>
      <w:r>
        <w:rPr>
          <w:rFonts w:ascii="Verdana" w:eastAsia="Verdana" w:hAnsi="Verdana" w:cs="Verdana"/>
          <w:b/>
          <w:spacing w:val="2"/>
        </w:rPr>
        <w:t>I</w:t>
      </w:r>
      <w:r>
        <w:rPr>
          <w:rFonts w:ascii="Verdana" w:eastAsia="Verdana" w:hAnsi="Verdana" w:cs="Verdana"/>
          <w:b/>
          <w:spacing w:val="-1"/>
        </w:rPr>
        <w:t>VI</w:t>
      </w:r>
      <w:r>
        <w:rPr>
          <w:rFonts w:ascii="Verdana" w:eastAsia="Verdana" w:hAnsi="Verdana" w:cs="Verdana"/>
          <w:b/>
          <w:spacing w:val="3"/>
        </w:rPr>
        <w:t>T</w:t>
      </w:r>
      <w:r>
        <w:rPr>
          <w:rFonts w:ascii="Verdana" w:eastAsia="Verdana" w:hAnsi="Verdana" w:cs="Verdana"/>
          <w:b/>
        </w:rPr>
        <w:t>Y</w:t>
      </w:r>
    </w:p>
    <w:p w:rsidR="00DE2F23" w:rsidRDefault="00FA5519">
      <w:pPr>
        <w:spacing w:before="35" w:line="276" w:lineRule="auto"/>
        <w:ind w:left="828" w:right="74"/>
        <w:jc w:val="both"/>
        <w:rPr>
          <w:rFonts w:ascii="Verdana" w:eastAsia="Verdana" w:hAnsi="Verdana" w:cs="Verdana"/>
        </w:rPr>
      </w:pP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6"/>
        </w:rPr>
        <w:t xml:space="preserve"> </w:t>
      </w:r>
      <w:r>
        <w:rPr>
          <w:rFonts w:ascii="Verdana" w:eastAsia="Verdana" w:hAnsi="Verdana" w:cs="Verdana"/>
          <w:spacing w:val="-2"/>
        </w:rPr>
        <w:t>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29"/>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31"/>
        </w:rPr>
        <w:t xml:space="preserve"> </w:t>
      </w:r>
      <w:r>
        <w:rPr>
          <w:rFonts w:ascii="Verdana" w:eastAsia="Verdana" w:hAnsi="Verdana" w:cs="Verdana"/>
        </w:rPr>
        <w:t>ack</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dge</w:t>
      </w:r>
      <w:r>
        <w:rPr>
          <w:rFonts w:ascii="Verdana" w:eastAsia="Verdana" w:hAnsi="Verdana" w:cs="Verdana"/>
        </w:rPr>
        <w:t>s</w:t>
      </w:r>
      <w:r>
        <w:rPr>
          <w:rFonts w:ascii="Verdana" w:eastAsia="Verdana" w:hAnsi="Verdana" w:cs="Verdana"/>
          <w:spacing w:val="25"/>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37"/>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6"/>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32"/>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37"/>
        </w:rPr>
        <w:t xml:space="preserve"> </w:t>
      </w:r>
      <w:r>
        <w:rPr>
          <w:rFonts w:ascii="Verdana" w:eastAsia="Verdana" w:hAnsi="Verdana" w:cs="Verdana"/>
          <w:spacing w:val="-1"/>
        </w:rPr>
        <w:t>e</w:t>
      </w:r>
      <w:r>
        <w:rPr>
          <w:rFonts w:ascii="Verdana" w:eastAsia="Verdana" w:hAnsi="Verdana" w:cs="Verdana"/>
          <w:spacing w:val="1"/>
        </w:rPr>
        <w:t>nte</w:t>
      </w:r>
      <w:r>
        <w:rPr>
          <w:rFonts w:ascii="Verdana" w:eastAsia="Verdana" w:hAnsi="Verdana" w:cs="Verdana"/>
          <w:spacing w:val="-1"/>
        </w:rPr>
        <w:t>re</w:t>
      </w:r>
      <w:r>
        <w:rPr>
          <w:rFonts w:ascii="Verdana" w:eastAsia="Verdana" w:hAnsi="Verdana" w:cs="Verdana"/>
        </w:rPr>
        <w:t>d</w:t>
      </w:r>
      <w:r>
        <w:rPr>
          <w:rFonts w:ascii="Verdana" w:eastAsia="Verdana" w:hAnsi="Verdana" w:cs="Verdana"/>
          <w:spacing w:val="32"/>
        </w:rPr>
        <w:t xml:space="preserve"> </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o</w:t>
      </w:r>
      <w:r>
        <w:rPr>
          <w:rFonts w:ascii="Verdana" w:eastAsia="Verdana" w:hAnsi="Verdana" w:cs="Verdana"/>
          <w:spacing w:val="35"/>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3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rPr>
        <w:t>act</w:t>
      </w:r>
      <w:r>
        <w:rPr>
          <w:rFonts w:ascii="Verdana" w:eastAsia="Verdana" w:hAnsi="Verdana" w:cs="Verdana"/>
          <w:spacing w:val="32"/>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39"/>
        </w:rPr>
        <w:t xml:space="preserve"> </w:t>
      </w:r>
      <w:r>
        <w:rPr>
          <w:rFonts w:ascii="Verdana" w:eastAsia="Verdana" w:hAnsi="Verdana" w:cs="Verdana"/>
        </w:rPr>
        <w:t xml:space="preserve">a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c</w:t>
      </w:r>
      <w:r>
        <w:rPr>
          <w:rFonts w:ascii="Verdana" w:eastAsia="Verdana" w:hAnsi="Verdana" w:cs="Verdana"/>
          <w:spacing w:val="3"/>
        </w:rPr>
        <w:t>l</w:t>
      </w:r>
      <w:r>
        <w:rPr>
          <w:rFonts w:ascii="Verdana" w:eastAsia="Verdana" w:hAnsi="Verdana" w:cs="Verdana"/>
          <w:spacing w:val="1"/>
        </w:rPr>
        <w:t>u</w:t>
      </w:r>
      <w:r>
        <w:rPr>
          <w:rFonts w:ascii="Verdana" w:eastAsia="Verdana" w:hAnsi="Verdana" w:cs="Verdana"/>
        </w:rPr>
        <w:t>s</w:t>
      </w:r>
      <w:r>
        <w:rPr>
          <w:rFonts w:ascii="Verdana" w:eastAsia="Verdana" w:hAnsi="Verdana" w:cs="Verdana"/>
          <w:spacing w:val="2"/>
        </w:rPr>
        <w:t>i</w:t>
      </w:r>
      <w:r>
        <w:rPr>
          <w:rFonts w:ascii="Verdana" w:eastAsia="Verdana" w:hAnsi="Verdana" w:cs="Verdana"/>
        </w:rPr>
        <w:t xml:space="preserve">ve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2"/>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rPr>
        <w:t>f</w:t>
      </w:r>
      <w:r>
        <w:rPr>
          <w:rFonts w:ascii="Verdana" w:eastAsia="Verdana" w:hAnsi="Verdana" w:cs="Verdana"/>
          <w:spacing w:val="-1"/>
        </w:rPr>
        <w:t>ro</w:t>
      </w:r>
      <w:r>
        <w:rPr>
          <w:rFonts w:ascii="Verdana" w:eastAsia="Verdana" w:hAnsi="Verdana" w:cs="Verdana"/>
        </w:rPr>
        <w:t>m</w:t>
      </w:r>
      <w:r>
        <w:rPr>
          <w:rFonts w:ascii="Verdana" w:eastAsia="Verdana" w:hAnsi="Verdana" w:cs="Verdana"/>
          <w:spacing w:val="11"/>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10"/>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3"/>
        </w:rPr>
        <w:t xml:space="preserve"> </w:t>
      </w:r>
      <w:r>
        <w:rPr>
          <w:rFonts w:ascii="Verdana" w:eastAsia="Verdana" w:hAnsi="Verdana" w:cs="Verdana"/>
          <w:spacing w:val="1"/>
        </w:rPr>
        <w:t>t</w:t>
      </w:r>
      <w:r>
        <w:rPr>
          <w:rFonts w:ascii="Verdana" w:eastAsia="Verdana" w:hAnsi="Verdana" w:cs="Verdana"/>
        </w:rPr>
        <w:t>ime</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ntr</w:t>
      </w:r>
      <w:r>
        <w:rPr>
          <w:rFonts w:ascii="Verdana" w:eastAsia="Verdana" w:hAnsi="Verdana" w:cs="Verdana"/>
        </w:rPr>
        <w:t>act</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2"/>
        </w:rPr>
        <w:t>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12"/>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2"/>
        </w:rPr>
        <w:t>i</w:t>
      </w:r>
      <w:r>
        <w:rPr>
          <w:rFonts w:ascii="Verdana" w:eastAsia="Verdana" w:hAnsi="Verdana" w:cs="Verdana"/>
        </w:rPr>
        <w:t>m</w:t>
      </w:r>
      <w:r>
        <w:rPr>
          <w:rFonts w:ascii="Verdana" w:eastAsia="Verdana" w:hAnsi="Verdana" w:cs="Verdana"/>
          <w:spacing w:val="1"/>
        </w:rPr>
        <w:t>i</w:t>
      </w:r>
      <w:r>
        <w:rPr>
          <w:rFonts w:ascii="Verdana" w:eastAsia="Verdana" w:hAnsi="Verdana" w:cs="Verdana"/>
        </w:rPr>
        <w:t>lar</w:t>
      </w:r>
      <w:r>
        <w:rPr>
          <w:rFonts w:ascii="Verdana" w:eastAsia="Verdana" w:hAnsi="Verdana" w:cs="Verdana"/>
          <w:spacing w:val="-8"/>
        </w:rPr>
        <w:t xml:space="preserve"> </w:t>
      </w:r>
      <w:r>
        <w:rPr>
          <w:rFonts w:ascii="Verdana" w:eastAsia="Verdana" w:hAnsi="Verdana" w:cs="Verdana"/>
          <w:spacing w:val="-1"/>
        </w:rPr>
        <w:t>s</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2"/>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p>
    <w:p w:rsidR="00DE2F23" w:rsidRDefault="00DE2F23">
      <w:pPr>
        <w:spacing w:before="20" w:line="260" w:lineRule="exact"/>
        <w:rPr>
          <w:sz w:val="26"/>
          <w:szCs w:val="26"/>
        </w:rPr>
      </w:pPr>
    </w:p>
    <w:p w:rsidR="00DE2F23" w:rsidRDefault="00FA5519">
      <w:pPr>
        <w:ind w:left="108"/>
        <w:rPr>
          <w:rFonts w:ascii="Verdana" w:eastAsia="Verdana" w:hAnsi="Verdana" w:cs="Verdana"/>
        </w:rPr>
      </w:pPr>
      <w:r>
        <w:rPr>
          <w:rFonts w:ascii="Verdana" w:eastAsia="Verdana" w:hAnsi="Verdana" w:cs="Verdana"/>
          <w:b/>
        </w:rPr>
        <w:t xml:space="preserve">3.      </w:t>
      </w:r>
      <w:r>
        <w:rPr>
          <w:rFonts w:ascii="Verdana" w:eastAsia="Verdana" w:hAnsi="Verdana" w:cs="Verdana"/>
          <w:b/>
          <w:spacing w:val="28"/>
        </w:rPr>
        <w:t xml:space="preserve"> </w:t>
      </w:r>
      <w:r>
        <w:rPr>
          <w:rFonts w:ascii="Verdana" w:eastAsia="Verdana" w:hAnsi="Verdana" w:cs="Verdana"/>
          <w:b/>
        </w:rPr>
        <w:t>S</w:t>
      </w:r>
      <w:r>
        <w:rPr>
          <w:rFonts w:ascii="Verdana" w:eastAsia="Verdana" w:hAnsi="Verdana" w:cs="Verdana"/>
          <w:b/>
          <w:spacing w:val="1"/>
        </w:rPr>
        <w:t>E</w:t>
      </w:r>
      <w:r>
        <w:rPr>
          <w:rFonts w:ascii="Verdana" w:eastAsia="Verdana" w:hAnsi="Verdana" w:cs="Verdana"/>
          <w:b/>
        </w:rPr>
        <w:t>R</w:t>
      </w:r>
      <w:r>
        <w:rPr>
          <w:rFonts w:ascii="Verdana" w:eastAsia="Verdana" w:hAnsi="Verdana" w:cs="Verdana"/>
          <w:b/>
          <w:spacing w:val="-1"/>
        </w:rPr>
        <w:t>V</w:t>
      </w:r>
      <w:r>
        <w:rPr>
          <w:rFonts w:ascii="Verdana" w:eastAsia="Verdana" w:hAnsi="Verdana" w:cs="Verdana"/>
          <w:b/>
          <w:spacing w:val="1"/>
        </w:rPr>
        <w:t>I</w:t>
      </w:r>
      <w:r>
        <w:rPr>
          <w:rFonts w:ascii="Verdana" w:eastAsia="Verdana" w:hAnsi="Verdana" w:cs="Verdana"/>
          <w:b/>
        </w:rPr>
        <w:t>CE</w:t>
      </w:r>
      <w:r>
        <w:rPr>
          <w:rFonts w:ascii="Verdana" w:eastAsia="Verdana" w:hAnsi="Verdana" w:cs="Verdana"/>
          <w:b/>
          <w:spacing w:val="-10"/>
        </w:rPr>
        <w:t xml:space="preserve"> </w:t>
      </w:r>
      <w:r>
        <w:rPr>
          <w:rFonts w:ascii="Verdana" w:eastAsia="Verdana" w:hAnsi="Verdana" w:cs="Verdana"/>
          <w:b/>
        </w:rPr>
        <w:t>P</w:t>
      </w:r>
      <w:r>
        <w:rPr>
          <w:rFonts w:ascii="Verdana" w:eastAsia="Verdana" w:hAnsi="Verdana" w:cs="Verdana"/>
          <w:b/>
          <w:spacing w:val="1"/>
        </w:rPr>
        <w:t>E</w:t>
      </w:r>
      <w:r>
        <w:rPr>
          <w:rFonts w:ascii="Verdana" w:eastAsia="Verdana" w:hAnsi="Verdana" w:cs="Verdana"/>
          <w:b/>
          <w:spacing w:val="2"/>
        </w:rPr>
        <w:t>R</w:t>
      </w:r>
      <w:r>
        <w:rPr>
          <w:rFonts w:ascii="Verdana" w:eastAsia="Verdana" w:hAnsi="Verdana" w:cs="Verdana"/>
          <w:b/>
        </w:rPr>
        <w:t>F</w:t>
      </w:r>
      <w:r>
        <w:rPr>
          <w:rFonts w:ascii="Verdana" w:eastAsia="Verdana" w:hAnsi="Verdana" w:cs="Verdana"/>
          <w:b/>
          <w:spacing w:val="1"/>
        </w:rPr>
        <w:t>O</w:t>
      </w:r>
      <w:r>
        <w:rPr>
          <w:rFonts w:ascii="Verdana" w:eastAsia="Verdana" w:hAnsi="Verdana" w:cs="Verdana"/>
          <w:b/>
        </w:rPr>
        <w:t>R</w:t>
      </w:r>
      <w:r>
        <w:rPr>
          <w:rFonts w:ascii="Verdana" w:eastAsia="Verdana" w:hAnsi="Verdana" w:cs="Verdana"/>
          <w:b/>
          <w:spacing w:val="1"/>
        </w:rPr>
        <w:t>MA</w:t>
      </w:r>
      <w:r>
        <w:rPr>
          <w:rFonts w:ascii="Verdana" w:eastAsia="Verdana" w:hAnsi="Verdana" w:cs="Verdana"/>
          <w:b/>
          <w:spacing w:val="-1"/>
        </w:rPr>
        <w:t>N</w:t>
      </w:r>
      <w:r>
        <w:rPr>
          <w:rFonts w:ascii="Verdana" w:eastAsia="Verdana" w:hAnsi="Verdana" w:cs="Verdana"/>
          <w:b/>
        </w:rPr>
        <w:t>CE</w:t>
      </w:r>
      <w:r>
        <w:rPr>
          <w:rFonts w:ascii="Verdana" w:eastAsia="Verdana" w:hAnsi="Verdana" w:cs="Verdana"/>
          <w:b/>
          <w:spacing w:val="-15"/>
        </w:rPr>
        <w:t xml:space="preserve"> </w:t>
      </w:r>
      <w:r>
        <w:rPr>
          <w:rFonts w:ascii="Verdana" w:eastAsia="Verdana" w:hAnsi="Verdana" w:cs="Verdana"/>
          <w:b/>
        </w:rPr>
        <w:t>R</w:t>
      </w:r>
      <w:r>
        <w:rPr>
          <w:rFonts w:ascii="Verdana" w:eastAsia="Verdana" w:hAnsi="Verdana" w:cs="Verdana"/>
          <w:b/>
          <w:spacing w:val="3"/>
        </w:rPr>
        <w:t>E</w:t>
      </w:r>
      <w:r>
        <w:rPr>
          <w:rFonts w:ascii="Verdana" w:eastAsia="Verdana" w:hAnsi="Verdana" w:cs="Verdana"/>
          <w:b/>
          <w:spacing w:val="1"/>
        </w:rPr>
        <w:t>V</w:t>
      </w:r>
      <w:r>
        <w:rPr>
          <w:rFonts w:ascii="Verdana" w:eastAsia="Verdana" w:hAnsi="Verdana" w:cs="Verdana"/>
          <w:b/>
          <w:spacing w:val="-1"/>
        </w:rPr>
        <w:t>I</w:t>
      </w:r>
      <w:r>
        <w:rPr>
          <w:rFonts w:ascii="Verdana" w:eastAsia="Verdana" w:hAnsi="Verdana" w:cs="Verdana"/>
          <w:b/>
          <w:spacing w:val="1"/>
        </w:rPr>
        <w:t>EW</w:t>
      </w:r>
      <w:r>
        <w:rPr>
          <w:rFonts w:ascii="Verdana" w:eastAsia="Verdana" w:hAnsi="Verdana" w:cs="Verdana"/>
          <w:b/>
        </w:rPr>
        <w:t>S</w:t>
      </w:r>
    </w:p>
    <w:p w:rsidR="00DE2F23" w:rsidRDefault="00DE2F23">
      <w:pPr>
        <w:spacing w:before="15" w:line="260" w:lineRule="exact"/>
        <w:rPr>
          <w:sz w:val="26"/>
          <w:szCs w:val="26"/>
        </w:rPr>
      </w:pPr>
    </w:p>
    <w:p w:rsidR="00DE2F23" w:rsidRDefault="00FA5519">
      <w:pPr>
        <w:spacing w:line="276" w:lineRule="auto"/>
        <w:ind w:left="828" w:right="67"/>
        <w:jc w:val="both"/>
        <w:rPr>
          <w:rFonts w:ascii="Verdana" w:eastAsia="Verdana" w:hAnsi="Verdana" w:cs="Verdana"/>
        </w:rPr>
      </w:pP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rPr>
        <w:t>Ba</w:t>
      </w:r>
      <w:r>
        <w:rPr>
          <w:rFonts w:ascii="Verdana" w:eastAsia="Verdana" w:hAnsi="Verdana" w:cs="Verdana"/>
          <w:spacing w:val="4"/>
        </w:rPr>
        <w:t>n</w:t>
      </w:r>
      <w:r>
        <w:rPr>
          <w:rFonts w:ascii="Verdana" w:eastAsia="Verdana" w:hAnsi="Verdana" w:cs="Verdana"/>
        </w:rPr>
        <w:t>cas</w:t>
      </w:r>
      <w:r>
        <w:rPr>
          <w:rFonts w:ascii="Verdana" w:eastAsia="Verdana" w:hAnsi="Verdana" w:cs="Verdana"/>
          <w:spacing w:val="-1"/>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rPr>
        <w:t>m</w:t>
      </w:r>
      <w:r>
        <w:rPr>
          <w:rFonts w:ascii="Verdana" w:eastAsia="Verdana" w:hAnsi="Verdana" w:cs="Verdana"/>
          <w:spacing w:val="3"/>
        </w:rPr>
        <w:t>a</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rPr>
        <w:t>P</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ci</w:t>
      </w:r>
      <w:r>
        <w:rPr>
          <w:rFonts w:ascii="Verdana" w:eastAsia="Verdana" w:hAnsi="Verdana" w:cs="Verdana"/>
          <w:spacing w:val="1"/>
        </w:rPr>
        <w:t>p</w:t>
      </w:r>
      <w:r>
        <w:rPr>
          <w:rFonts w:ascii="Verdana" w:eastAsia="Verdana" w:hAnsi="Verdana" w:cs="Verdana"/>
        </w:rPr>
        <w:t>al</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1"/>
        </w:rPr>
        <w:t>f</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 xml:space="preserve">y </w:t>
      </w:r>
      <w:r>
        <w:rPr>
          <w:rFonts w:ascii="Verdana" w:eastAsia="Verdana" w:hAnsi="Verdana" w:cs="Verdana"/>
          <w:spacing w:val="-1"/>
        </w:rPr>
        <w:t>o</w:t>
      </w:r>
      <w:r>
        <w:rPr>
          <w:rFonts w:ascii="Verdana" w:eastAsia="Verdana" w:hAnsi="Verdana" w:cs="Verdana"/>
        </w:rPr>
        <w:t>r</w:t>
      </w:r>
      <w:r>
        <w:rPr>
          <w:rFonts w:ascii="Verdana" w:eastAsia="Verdana" w:hAnsi="Verdana" w:cs="Verdana"/>
          <w:spacing w:val="5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3"/>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48"/>
        </w:rPr>
        <w:t xml:space="preserve"> </w:t>
      </w:r>
      <w:r>
        <w:rPr>
          <w:rFonts w:ascii="Verdana" w:eastAsia="Verdana" w:hAnsi="Verdana" w:cs="Verdana"/>
          <w:spacing w:val="1"/>
        </w:rPr>
        <w:t>du</w:t>
      </w:r>
      <w:r>
        <w:rPr>
          <w:rFonts w:ascii="Verdana" w:eastAsia="Verdana" w:hAnsi="Verdana" w:cs="Verdana"/>
          <w:spacing w:val="3"/>
        </w:rPr>
        <w:t>l</w:t>
      </w:r>
      <w:r>
        <w:rPr>
          <w:rFonts w:ascii="Verdana" w:eastAsia="Verdana" w:hAnsi="Verdana" w:cs="Verdana"/>
        </w:rPr>
        <w:t>y</w:t>
      </w:r>
      <w:r>
        <w:rPr>
          <w:rFonts w:ascii="Verdana" w:eastAsia="Verdana" w:hAnsi="Verdana" w:cs="Verdana"/>
          <w:spacing w:val="50"/>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4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f</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i</w:t>
      </w:r>
      <w:r>
        <w:rPr>
          <w:rFonts w:ascii="Verdana" w:eastAsia="Verdana" w:hAnsi="Verdana" w:cs="Verdana"/>
          <w:spacing w:val="-2"/>
        </w:rPr>
        <w:t>a</w:t>
      </w:r>
      <w:r>
        <w:rPr>
          <w:rFonts w:ascii="Verdana" w:eastAsia="Verdana" w:hAnsi="Verdana" w:cs="Verdana"/>
        </w:rPr>
        <w:t>l</w:t>
      </w:r>
      <w:r>
        <w:rPr>
          <w:rFonts w:ascii="Verdana" w:eastAsia="Verdana" w:hAnsi="Verdana" w:cs="Verdana"/>
          <w:spacing w:val="5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5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0"/>
        </w:rPr>
        <w:t xml:space="preserve"> </w:t>
      </w:r>
      <w:r>
        <w:rPr>
          <w:rFonts w:ascii="Verdana" w:eastAsia="Verdana" w:hAnsi="Verdana" w:cs="Verdana"/>
          <w:spacing w:val="-2"/>
        </w:rPr>
        <w:t>t</w:t>
      </w:r>
      <w:r>
        <w:rPr>
          <w:rFonts w:ascii="Verdana" w:eastAsia="Verdana" w:hAnsi="Verdana" w:cs="Verdana"/>
        </w:rPr>
        <w:t>wo</w:t>
      </w:r>
      <w:r>
        <w:rPr>
          <w:rFonts w:ascii="Verdana" w:eastAsia="Verdana" w:hAnsi="Verdana" w:cs="Verdana"/>
          <w:spacing w:val="51"/>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7"/>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53"/>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58"/>
        </w:rPr>
        <w:t xml:space="preserve"> </w:t>
      </w:r>
      <w:r>
        <w:rPr>
          <w:rFonts w:ascii="Verdana" w:eastAsia="Verdana" w:hAnsi="Verdana" w:cs="Verdana"/>
          <w:spacing w:val="-1"/>
        </w:rPr>
        <w:t>re</w:t>
      </w:r>
      <w:r>
        <w:rPr>
          <w:rFonts w:ascii="Verdana" w:eastAsia="Verdana" w:hAnsi="Verdana" w:cs="Verdana"/>
        </w:rPr>
        <w:t>sp</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42"/>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50"/>
        </w:rPr>
        <w:t xml:space="preserve"> </w:t>
      </w:r>
      <w:r>
        <w:rPr>
          <w:rFonts w:ascii="Verdana" w:eastAsia="Verdana" w:hAnsi="Verdana" w:cs="Verdana"/>
        </w:rPr>
        <w:t>fa</w:t>
      </w:r>
      <w:r>
        <w:rPr>
          <w:rFonts w:ascii="Verdana" w:eastAsia="Verdana" w:hAnsi="Verdana" w:cs="Verdana"/>
          <w:spacing w:val="-1"/>
        </w:rPr>
        <w:t>c</w:t>
      </w:r>
      <w:r>
        <w:rPr>
          <w:rFonts w:ascii="Verdana" w:eastAsia="Verdana" w:hAnsi="Verdana" w:cs="Verdana"/>
          <w:spacing w:val="3"/>
        </w:rPr>
        <w:t>i</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re</w:t>
      </w:r>
      <w:r>
        <w:rPr>
          <w:rFonts w:ascii="Verdana" w:eastAsia="Verdana" w:hAnsi="Verdana" w:cs="Verdana"/>
          <w:spacing w:val="1"/>
        </w:rPr>
        <w:t>gu</w:t>
      </w:r>
      <w:r>
        <w:rPr>
          <w:rFonts w:ascii="Verdana" w:eastAsia="Verdana" w:hAnsi="Verdana" w:cs="Verdana"/>
          <w:spacing w:val="3"/>
        </w:rPr>
        <w:t>l</w:t>
      </w:r>
      <w:r>
        <w:rPr>
          <w:rFonts w:ascii="Verdana" w:eastAsia="Verdana" w:hAnsi="Verdana" w:cs="Verdana"/>
        </w:rPr>
        <w:t>ar</w:t>
      </w:r>
      <w:r>
        <w:rPr>
          <w:rFonts w:ascii="Verdana" w:eastAsia="Verdana" w:hAnsi="Verdana" w:cs="Verdana"/>
          <w:spacing w:val="-4"/>
        </w:rPr>
        <w:t xml:space="preserve"> </w:t>
      </w:r>
      <w:r>
        <w:rPr>
          <w:rFonts w:ascii="Verdana" w:eastAsia="Verdana" w:hAnsi="Verdana" w:cs="Verdana"/>
        </w:rPr>
        <w:t>se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ce</w:t>
      </w:r>
      <w:r>
        <w:rPr>
          <w:rFonts w:ascii="Verdana" w:eastAsia="Verdana" w:hAnsi="Verdana" w:cs="Verdana"/>
          <w:spacing w:val="-5"/>
        </w:rPr>
        <w:t xml:space="preserve"> </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m</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 a</w:t>
      </w:r>
      <w:r>
        <w:rPr>
          <w:rFonts w:ascii="Verdana" w:eastAsia="Verdana" w:hAnsi="Verdana" w:cs="Verdana"/>
          <w:spacing w:val="1"/>
        </w:rPr>
        <w:t>nnu</w:t>
      </w:r>
      <w:r>
        <w:rPr>
          <w:rFonts w:ascii="Verdana" w:eastAsia="Verdana" w:hAnsi="Verdana" w:cs="Verdana"/>
        </w:rPr>
        <w:t xml:space="preserve">al </w:t>
      </w:r>
      <w:r>
        <w:rPr>
          <w:rFonts w:ascii="Verdana" w:eastAsia="Verdana" w:hAnsi="Verdana" w:cs="Verdana"/>
          <w:spacing w:val="-1"/>
        </w:rPr>
        <w:t>re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ws</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 xml:space="preserve">e </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v</w:t>
      </w:r>
      <w:r>
        <w:rPr>
          <w:rFonts w:ascii="Verdana" w:eastAsia="Verdana" w:hAnsi="Verdana" w:cs="Verdana"/>
          <w:spacing w:val="3"/>
        </w:rPr>
        <w:t>i</w:t>
      </w:r>
      <w:r>
        <w:rPr>
          <w:rFonts w:ascii="Verdana" w:eastAsia="Verdana" w:hAnsi="Verdana" w:cs="Verdana"/>
        </w:rPr>
        <w:t>sag</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0"/>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 xml:space="preserve">s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 A</w:t>
      </w:r>
      <w:r>
        <w:rPr>
          <w:rFonts w:ascii="Verdana" w:eastAsia="Verdana" w:hAnsi="Verdana" w:cs="Verdana"/>
          <w:spacing w:val="2"/>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dju</w:t>
      </w:r>
      <w:r>
        <w:rPr>
          <w:rFonts w:ascii="Verdana" w:eastAsia="Verdana" w:hAnsi="Verdana" w:cs="Verdana"/>
        </w:rPr>
        <w:t>st</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spacing w:val="3"/>
        </w:rPr>
        <w:t>d</w:t>
      </w:r>
      <w:r>
        <w:rPr>
          <w:rFonts w:ascii="Verdana" w:eastAsia="Verdana" w:hAnsi="Verdana" w:cs="Verdana"/>
          <w:spacing w:val="1"/>
        </w:rPr>
        <w:t>/</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rPr>
        <w:t>m</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v</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1"/>
        </w:rPr>
        <w:t xml:space="preserve"> r</w:t>
      </w:r>
      <w:r>
        <w:rPr>
          <w:rFonts w:ascii="Verdana" w:eastAsia="Verdana" w:hAnsi="Verdana" w:cs="Verdana"/>
          <w:spacing w:val="-1"/>
        </w:rPr>
        <w:t>e</w:t>
      </w:r>
      <w:r>
        <w:rPr>
          <w:rFonts w:ascii="Verdana" w:eastAsia="Verdana" w:hAnsi="Verdana" w:cs="Verdana"/>
          <w:spacing w:val="3"/>
        </w:rPr>
        <w:t>q</w:t>
      </w:r>
      <w:r>
        <w:rPr>
          <w:rFonts w:ascii="Verdana" w:eastAsia="Verdana" w:hAnsi="Verdana" w:cs="Verdana"/>
          <w:spacing w:val="1"/>
        </w:rPr>
        <w:t>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11"/>
        </w:rPr>
        <w:t xml:space="preserve"> </w:t>
      </w:r>
      <w:r>
        <w:rPr>
          <w:rFonts w:ascii="Verdana" w:eastAsia="Verdana" w:hAnsi="Verdana" w:cs="Verdana"/>
        </w:rPr>
        <w:t>s</w:t>
      </w:r>
      <w:r>
        <w:rPr>
          <w:rFonts w:ascii="Verdana" w:eastAsia="Verdana" w:hAnsi="Verdana" w:cs="Verdana"/>
          <w:spacing w:val="3"/>
        </w:rPr>
        <w:t>u</w:t>
      </w:r>
      <w:r>
        <w:rPr>
          <w:rFonts w:ascii="Verdana" w:eastAsia="Verdana" w:hAnsi="Verdana" w:cs="Verdana"/>
        </w:rPr>
        <w:t>c</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rPr>
        <w:t>ful</w:t>
      </w:r>
      <w:r>
        <w:rPr>
          <w:rFonts w:ascii="Verdana" w:eastAsia="Verdana" w:hAnsi="Verdana" w:cs="Verdana"/>
          <w:spacing w:val="7"/>
        </w:rPr>
        <w:t xml:space="preserve"> </w:t>
      </w:r>
      <w:r>
        <w:rPr>
          <w:rFonts w:ascii="Verdana" w:eastAsia="Verdana" w:hAnsi="Verdana" w:cs="Verdana"/>
        </w:rPr>
        <w:t>im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2"/>
        </w:rPr>
        <w:t xml:space="preserve"> </w:t>
      </w:r>
      <w:r>
        <w:rPr>
          <w:rFonts w:ascii="Verdana" w:eastAsia="Verdana" w:hAnsi="Verdana" w:cs="Verdana"/>
          <w:spacing w:val="1"/>
        </w:rPr>
        <w:t>th</w:t>
      </w:r>
      <w:r>
        <w:rPr>
          <w:rFonts w:ascii="Verdana" w:eastAsia="Verdana" w:hAnsi="Verdana" w:cs="Verdana"/>
        </w:rPr>
        <w:t>is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2"/>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1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m</w:t>
      </w:r>
      <w:r>
        <w:rPr>
          <w:rFonts w:ascii="Verdana" w:eastAsia="Verdana" w:hAnsi="Verdana" w:cs="Verdana"/>
          <w:spacing w:val="2"/>
        </w:rPr>
        <w:t>u</w:t>
      </w:r>
      <w:r>
        <w:rPr>
          <w:rFonts w:ascii="Verdana" w:eastAsia="Verdana" w:hAnsi="Verdana" w:cs="Verdana"/>
          <w:spacing w:val="1"/>
        </w:rPr>
        <w:t>tu</w:t>
      </w:r>
      <w:r>
        <w:rPr>
          <w:rFonts w:ascii="Verdana" w:eastAsia="Verdana" w:hAnsi="Verdana" w:cs="Verdana"/>
          <w:spacing w:val="-2"/>
        </w:rPr>
        <w:t>a</w:t>
      </w:r>
      <w:r>
        <w:rPr>
          <w:rFonts w:ascii="Verdana" w:eastAsia="Verdana" w:hAnsi="Verdana" w:cs="Verdana"/>
        </w:rPr>
        <w:t>l</w:t>
      </w:r>
      <w:r>
        <w:rPr>
          <w:rFonts w:ascii="Verdana" w:eastAsia="Verdana" w:hAnsi="Verdana" w:cs="Verdana"/>
          <w:spacing w:val="3"/>
        </w:rPr>
        <w:t>l</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du</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ce</w:t>
      </w:r>
      <w:r>
        <w:rPr>
          <w:rFonts w:ascii="Verdana" w:eastAsia="Verdana" w:hAnsi="Verdana" w:cs="Verdana"/>
          <w:spacing w:val="4"/>
        </w:rPr>
        <w:t xml:space="preserve"> </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m</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w</w:t>
      </w:r>
      <w:r>
        <w:rPr>
          <w:rFonts w:ascii="Verdana" w:eastAsia="Verdana" w:hAnsi="Verdana" w:cs="Verdana"/>
          <w:spacing w:val="5"/>
        </w:rPr>
        <w:t xml:space="preserve"> </w:t>
      </w:r>
      <w:r>
        <w:rPr>
          <w:rFonts w:ascii="Verdana" w:eastAsia="Verdana" w:hAnsi="Verdana" w:cs="Verdana"/>
        </w:rPr>
        <w:t>m</w:t>
      </w:r>
      <w:r>
        <w:rPr>
          <w:rFonts w:ascii="Verdana" w:eastAsia="Verdana" w:hAnsi="Verdana" w:cs="Verdana"/>
          <w:spacing w:val="2"/>
        </w:rPr>
        <w:t>e</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ng</w:t>
      </w:r>
      <w:r>
        <w:rPr>
          <w:rFonts w:ascii="Verdana" w:eastAsia="Verdana" w:hAnsi="Verdana" w:cs="Verdana"/>
        </w:rPr>
        <w:t>s, su</w:t>
      </w:r>
      <w:r>
        <w:rPr>
          <w:rFonts w:ascii="Verdana" w:eastAsia="Verdana" w:hAnsi="Verdana" w:cs="Verdana"/>
          <w:spacing w:val="1"/>
        </w:rPr>
        <w:t>b</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qu</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l</w:t>
      </w:r>
      <w:r>
        <w:rPr>
          <w:rFonts w:ascii="Verdana" w:eastAsia="Verdana" w:hAnsi="Verdana" w:cs="Verdana"/>
        </w:rPr>
        <w:t>y</w:t>
      </w:r>
      <w:r>
        <w:rPr>
          <w:rFonts w:ascii="Verdana" w:eastAsia="Verdana" w:hAnsi="Verdana" w:cs="Verdana"/>
          <w:spacing w:val="1"/>
        </w:rPr>
        <w:t xml:space="preserve"> 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ppr</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gn</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gn</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 xml:space="preserve">s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w:t>
      </w:r>
      <w:r>
        <w:rPr>
          <w:rFonts w:ascii="Verdana" w:eastAsia="Verdana" w:hAnsi="Verdana" w:cs="Verdana"/>
          <w:spacing w:val="8"/>
        </w:rPr>
        <w:t>e</w:t>
      </w:r>
      <w:r>
        <w:rPr>
          <w:rFonts w:ascii="Verdana" w:eastAsia="Verdana" w:hAnsi="Verdana" w:cs="Verdana"/>
        </w:rPr>
        <w:t>ment</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 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mun</w:t>
      </w:r>
      <w:r>
        <w:rPr>
          <w:rFonts w:ascii="Verdana" w:eastAsia="Verdana" w:hAnsi="Verdana" w:cs="Verdana"/>
          <w:spacing w:val="3"/>
        </w:rPr>
        <w:t>i</w:t>
      </w:r>
      <w:r>
        <w:rPr>
          <w:rFonts w:ascii="Verdana" w:eastAsia="Verdana" w:hAnsi="Verdana" w:cs="Verdana"/>
        </w:rPr>
        <w:t>cat</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4"/>
        </w:rPr>
        <w:t xml:space="preserve"> </w:t>
      </w:r>
      <w:r>
        <w:rPr>
          <w:rFonts w:ascii="Verdana" w:eastAsia="Verdana" w:hAnsi="Verdana" w:cs="Verdana"/>
        </w:rPr>
        <w:t>af</w:t>
      </w:r>
      <w:r>
        <w:rPr>
          <w:rFonts w:ascii="Verdana" w:eastAsia="Verdana" w:hAnsi="Verdana" w:cs="Verdana"/>
          <w:spacing w:val="-1"/>
        </w:rPr>
        <w:t>fe</w:t>
      </w:r>
      <w:r>
        <w:rPr>
          <w:rFonts w:ascii="Verdana" w:eastAsia="Verdana" w:hAnsi="Verdana" w:cs="Verdana"/>
        </w:rPr>
        <w:t>c</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nd</w:t>
      </w:r>
      <w:r>
        <w:rPr>
          <w:rFonts w:ascii="Verdana" w:eastAsia="Verdana" w:hAnsi="Verdana" w:cs="Verdana"/>
        </w:rPr>
        <w:t>men</w:t>
      </w:r>
      <w:r>
        <w:rPr>
          <w:rFonts w:ascii="Verdana" w:eastAsia="Verdana" w:hAnsi="Verdana" w:cs="Verdana"/>
          <w:spacing w:val="1"/>
        </w:rPr>
        <w:t>t</w:t>
      </w:r>
      <w:r>
        <w:rPr>
          <w:rFonts w:ascii="Verdana" w:eastAsia="Verdana" w:hAnsi="Verdana" w:cs="Verdana"/>
        </w:rPr>
        <w:t>s</w:t>
      </w:r>
      <w:r>
        <w:rPr>
          <w:rFonts w:ascii="Verdana" w:eastAsia="Verdana" w:hAnsi="Verdana" w:cs="Verdana"/>
          <w:spacing w:val="1"/>
        </w:rPr>
        <w:t xml:space="preserve"> t</w:t>
      </w:r>
      <w:r>
        <w:rPr>
          <w:rFonts w:ascii="Verdana" w:eastAsia="Verdana" w:hAnsi="Verdana" w:cs="Verdana"/>
        </w:rPr>
        <w:t>o</w:t>
      </w:r>
      <w:r>
        <w:rPr>
          <w:rFonts w:ascii="Verdana" w:eastAsia="Verdana" w:hAnsi="Verdana" w:cs="Verdana"/>
          <w:spacing w:val="13"/>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2"/>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2"/>
        </w:rPr>
        <w:t>f</w:t>
      </w:r>
      <w:r>
        <w:rPr>
          <w:rFonts w:ascii="Verdana" w:eastAsia="Verdana" w:hAnsi="Verdana" w:cs="Verdana"/>
        </w:rPr>
        <w:t>f</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2"/>
        </w:rPr>
        <w:t>a</w:t>
      </w:r>
      <w:r>
        <w:rPr>
          <w:rFonts w:ascii="Verdana" w:eastAsia="Verdana" w:hAnsi="Verdana" w:cs="Verdana"/>
        </w:rPr>
        <w:t xml:space="preserve">s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1"/>
        </w:rPr>
        <w:t>fo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h</w:t>
      </w:r>
      <w:r>
        <w:rPr>
          <w:rFonts w:ascii="Verdana" w:eastAsia="Verdana" w:hAnsi="Verdana" w:cs="Verdana"/>
          <w:spacing w:val="2"/>
        </w:rPr>
        <w:t>e</w:t>
      </w:r>
      <w:r>
        <w:rPr>
          <w:rFonts w:ascii="Verdana" w:eastAsia="Verdana" w:hAnsi="Verdana" w:cs="Verdana"/>
          <w:spacing w:val="-1"/>
        </w:rPr>
        <w:t>re</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w:t>
      </w:r>
    </w:p>
    <w:p w:rsidR="00DE2F23" w:rsidRDefault="00DE2F23">
      <w:pPr>
        <w:spacing w:before="19" w:line="260" w:lineRule="exact"/>
        <w:rPr>
          <w:sz w:val="26"/>
          <w:szCs w:val="26"/>
        </w:rPr>
      </w:pPr>
    </w:p>
    <w:p w:rsidR="00DE2F23" w:rsidRDefault="00FA5519">
      <w:pPr>
        <w:ind w:left="108"/>
        <w:rPr>
          <w:rFonts w:ascii="Verdana" w:eastAsia="Verdana" w:hAnsi="Verdana" w:cs="Verdana"/>
        </w:rPr>
        <w:sectPr w:rsidR="00DE2F23">
          <w:pgSz w:w="12240" w:h="15840"/>
          <w:pgMar w:top="920" w:right="760" w:bottom="280" w:left="900" w:header="0" w:footer="910" w:gutter="0"/>
          <w:cols w:space="720"/>
        </w:sectPr>
      </w:pPr>
      <w:r>
        <w:rPr>
          <w:rFonts w:ascii="Verdana" w:eastAsia="Verdana" w:hAnsi="Verdana" w:cs="Verdana"/>
          <w:b/>
        </w:rPr>
        <w:t xml:space="preserve">4.      </w:t>
      </w:r>
      <w:r>
        <w:rPr>
          <w:rFonts w:ascii="Verdana" w:eastAsia="Verdana" w:hAnsi="Verdana" w:cs="Verdana"/>
          <w:b/>
          <w:spacing w:val="28"/>
        </w:rPr>
        <w:t xml:space="preserve"> </w:t>
      </w:r>
      <w:r>
        <w:rPr>
          <w:rFonts w:ascii="Verdana" w:eastAsia="Verdana" w:hAnsi="Verdana" w:cs="Verdana"/>
          <w:b/>
        </w:rPr>
        <w:t>RI</w:t>
      </w:r>
      <w:r>
        <w:rPr>
          <w:rFonts w:ascii="Verdana" w:eastAsia="Verdana" w:hAnsi="Verdana" w:cs="Verdana"/>
          <w:b/>
          <w:spacing w:val="-1"/>
        </w:rPr>
        <w:t>G</w:t>
      </w:r>
      <w:r>
        <w:rPr>
          <w:rFonts w:ascii="Verdana" w:eastAsia="Verdana" w:hAnsi="Verdana" w:cs="Verdana"/>
          <w:b/>
          <w:spacing w:val="1"/>
        </w:rPr>
        <w:t>HT</w:t>
      </w:r>
      <w:r>
        <w:rPr>
          <w:rFonts w:ascii="Verdana" w:eastAsia="Verdana" w:hAnsi="Verdana" w:cs="Verdana"/>
          <w:b/>
        </w:rPr>
        <w:t>S</w:t>
      </w:r>
      <w:r>
        <w:rPr>
          <w:rFonts w:ascii="Verdana" w:eastAsia="Verdana" w:hAnsi="Verdana" w:cs="Verdana"/>
          <w:b/>
          <w:spacing w:val="-8"/>
        </w:rPr>
        <w:t xml:space="preserve"> </w:t>
      </w:r>
      <w:r>
        <w:rPr>
          <w:rFonts w:ascii="Verdana" w:eastAsia="Verdana" w:hAnsi="Verdana" w:cs="Verdana"/>
          <w:b/>
          <w:spacing w:val="1"/>
        </w:rPr>
        <w:t>A</w:t>
      </w:r>
      <w:r>
        <w:rPr>
          <w:rFonts w:ascii="Verdana" w:eastAsia="Verdana" w:hAnsi="Verdana" w:cs="Verdana"/>
          <w:b/>
          <w:spacing w:val="-1"/>
        </w:rPr>
        <w:t>N</w:t>
      </w:r>
      <w:r>
        <w:rPr>
          <w:rFonts w:ascii="Verdana" w:eastAsia="Verdana" w:hAnsi="Verdana" w:cs="Verdana"/>
          <w:b/>
        </w:rPr>
        <w:t>D</w:t>
      </w:r>
      <w:r>
        <w:rPr>
          <w:rFonts w:ascii="Verdana" w:eastAsia="Verdana" w:hAnsi="Verdana" w:cs="Verdana"/>
          <w:b/>
          <w:spacing w:val="-6"/>
        </w:rPr>
        <w:t xml:space="preserve"> </w:t>
      </w:r>
      <w:r>
        <w:rPr>
          <w:rFonts w:ascii="Verdana" w:eastAsia="Verdana" w:hAnsi="Verdana" w:cs="Verdana"/>
          <w:b/>
          <w:spacing w:val="3"/>
        </w:rPr>
        <w:t>O</w:t>
      </w:r>
      <w:r>
        <w:rPr>
          <w:rFonts w:ascii="Verdana" w:eastAsia="Verdana" w:hAnsi="Verdana" w:cs="Verdana"/>
          <w:b/>
        </w:rPr>
        <w:t>BL</w:t>
      </w:r>
      <w:r>
        <w:rPr>
          <w:rFonts w:ascii="Verdana" w:eastAsia="Verdana" w:hAnsi="Verdana" w:cs="Verdana"/>
          <w:b/>
          <w:spacing w:val="1"/>
        </w:rPr>
        <w:t>IGAT</w:t>
      </w:r>
      <w:r>
        <w:rPr>
          <w:rFonts w:ascii="Verdana" w:eastAsia="Verdana" w:hAnsi="Verdana" w:cs="Verdana"/>
          <w:b/>
          <w:spacing w:val="-1"/>
        </w:rPr>
        <w:t>I</w:t>
      </w:r>
      <w:r>
        <w:rPr>
          <w:rFonts w:ascii="Verdana" w:eastAsia="Verdana" w:hAnsi="Verdana" w:cs="Verdana"/>
          <w:b/>
          <w:spacing w:val="4"/>
        </w:rPr>
        <w:t>O</w:t>
      </w:r>
      <w:r>
        <w:rPr>
          <w:rFonts w:ascii="Verdana" w:eastAsia="Verdana" w:hAnsi="Verdana" w:cs="Verdana"/>
          <w:b/>
          <w:spacing w:val="-1"/>
        </w:rPr>
        <w:t>N</w:t>
      </w:r>
      <w:r>
        <w:rPr>
          <w:rFonts w:ascii="Verdana" w:eastAsia="Verdana" w:hAnsi="Verdana" w:cs="Verdana"/>
          <w:b/>
        </w:rPr>
        <w:t>S</w:t>
      </w:r>
      <w:r>
        <w:rPr>
          <w:rFonts w:ascii="Verdana" w:eastAsia="Verdana" w:hAnsi="Verdana" w:cs="Verdana"/>
          <w:b/>
          <w:spacing w:val="-17"/>
        </w:rPr>
        <w:t xml:space="preserve"> </w:t>
      </w:r>
      <w:r>
        <w:rPr>
          <w:rFonts w:ascii="Verdana" w:eastAsia="Verdana" w:hAnsi="Verdana" w:cs="Verdana"/>
          <w:b/>
          <w:spacing w:val="1"/>
        </w:rPr>
        <w:t>O</w:t>
      </w:r>
      <w:r>
        <w:rPr>
          <w:rFonts w:ascii="Verdana" w:eastAsia="Verdana" w:hAnsi="Verdana" w:cs="Verdana"/>
          <w:b/>
        </w:rPr>
        <w:t>F</w:t>
      </w:r>
      <w:r>
        <w:rPr>
          <w:rFonts w:ascii="Verdana" w:eastAsia="Verdana" w:hAnsi="Verdana" w:cs="Verdana"/>
          <w:b/>
          <w:spacing w:val="-2"/>
        </w:rPr>
        <w:t xml:space="preserve"> </w:t>
      </w:r>
      <w:r>
        <w:rPr>
          <w:rFonts w:ascii="Verdana" w:eastAsia="Verdana" w:hAnsi="Verdana" w:cs="Verdana"/>
          <w:b/>
          <w:spacing w:val="1"/>
        </w:rPr>
        <w:t>TH</w:t>
      </w:r>
      <w:r>
        <w:rPr>
          <w:rFonts w:ascii="Verdana" w:eastAsia="Verdana" w:hAnsi="Verdana" w:cs="Verdana"/>
          <w:b/>
        </w:rPr>
        <w:t>E</w:t>
      </w:r>
      <w:r>
        <w:rPr>
          <w:rFonts w:ascii="Verdana" w:eastAsia="Verdana" w:hAnsi="Verdana" w:cs="Verdana"/>
          <w:b/>
          <w:spacing w:val="-2"/>
        </w:rPr>
        <w:t xml:space="preserve"> </w:t>
      </w:r>
      <w:r>
        <w:rPr>
          <w:rFonts w:ascii="Verdana" w:eastAsia="Verdana" w:hAnsi="Verdana" w:cs="Verdana"/>
          <w:b/>
          <w:spacing w:val="-1"/>
        </w:rPr>
        <w:t>AG</w:t>
      </w:r>
      <w:r>
        <w:rPr>
          <w:rFonts w:ascii="Verdana" w:eastAsia="Verdana" w:hAnsi="Verdana" w:cs="Verdana"/>
          <w:b/>
          <w:spacing w:val="3"/>
        </w:rPr>
        <w:t>E</w:t>
      </w:r>
      <w:r>
        <w:rPr>
          <w:rFonts w:ascii="Verdana" w:eastAsia="Verdana" w:hAnsi="Verdana" w:cs="Verdana"/>
          <w:b/>
          <w:spacing w:val="-1"/>
        </w:rPr>
        <w:t>N</w:t>
      </w:r>
      <w:r>
        <w:rPr>
          <w:rFonts w:ascii="Verdana" w:eastAsia="Verdana" w:hAnsi="Verdana" w:cs="Verdana"/>
          <w:b/>
          <w:spacing w:val="2"/>
        </w:rPr>
        <w:t>C</w:t>
      </w:r>
      <w:r>
        <w:rPr>
          <w:rFonts w:ascii="Verdana" w:eastAsia="Verdana" w:hAnsi="Verdana" w:cs="Verdana"/>
          <w:b/>
        </w:rPr>
        <w:t>Y</w:t>
      </w:r>
    </w:p>
    <w:p w:rsidR="00DE2F23" w:rsidRDefault="00FA5519">
      <w:pPr>
        <w:spacing w:before="71" w:line="274" w:lineRule="auto"/>
        <w:ind w:left="828" w:right="97"/>
        <w:jc w:val="both"/>
        <w:rPr>
          <w:rFonts w:ascii="Verdana" w:eastAsia="Verdana" w:hAnsi="Verdana" w:cs="Verdana"/>
        </w:rPr>
      </w:pPr>
      <w:r>
        <w:rPr>
          <w:rFonts w:ascii="Verdana" w:eastAsia="Verdana" w:hAnsi="Verdana" w:cs="Verdana"/>
        </w:rPr>
        <w:lastRenderedPageBreak/>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cy</w:t>
      </w:r>
      <w:r>
        <w:rPr>
          <w:rFonts w:ascii="Verdana" w:eastAsia="Verdana" w:hAnsi="Verdana" w:cs="Verdana"/>
          <w:spacing w:val="9"/>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2"/>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r</w:t>
      </w:r>
      <w:r>
        <w:rPr>
          <w:rFonts w:ascii="Verdana" w:eastAsia="Verdana" w:hAnsi="Verdana" w:cs="Verdana"/>
          <w:spacing w:val="1"/>
        </w:rPr>
        <w:t>equ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11"/>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spacing w:val="-2"/>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3"/>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5"/>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rPr>
        <w:t>t</w:t>
      </w:r>
      <w:r>
        <w:rPr>
          <w:rFonts w:ascii="Verdana" w:eastAsia="Verdana" w:hAnsi="Verdana" w:cs="Verdana"/>
          <w:spacing w:val="-1"/>
        </w:rPr>
        <w:t xml:space="preserve"> o</w:t>
      </w:r>
      <w:r>
        <w:rPr>
          <w:rFonts w:ascii="Verdana" w:eastAsia="Verdana" w:hAnsi="Verdana" w:cs="Verdana"/>
          <w:spacing w:val="1"/>
        </w:rPr>
        <w:t>u</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rPr>
        <w:t>u</w:t>
      </w:r>
      <w:r>
        <w:rPr>
          <w:rFonts w:ascii="Verdana" w:eastAsia="Verdana" w:hAnsi="Verdana" w:cs="Verdana"/>
          <w:spacing w:val="2"/>
        </w:rPr>
        <w:t>n</w:t>
      </w:r>
      <w:r>
        <w:rPr>
          <w:rFonts w:ascii="Verdana" w:eastAsia="Verdana" w:hAnsi="Verdana" w:cs="Verdana"/>
          <w:spacing w:val="1"/>
        </w:rPr>
        <w:t>de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spacing w:val="5"/>
        </w:rPr>
        <w:t>:</w:t>
      </w:r>
      <w:r>
        <w:rPr>
          <w:rFonts w:ascii="Verdana" w:eastAsia="Verdana" w:hAnsi="Verdana" w:cs="Verdana"/>
        </w:rPr>
        <w:t>-</w:t>
      </w:r>
    </w:p>
    <w:p w:rsidR="00DE2F23" w:rsidRDefault="00DE2F23">
      <w:pPr>
        <w:spacing w:line="240" w:lineRule="exact"/>
        <w:rPr>
          <w:sz w:val="24"/>
          <w:szCs w:val="24"/>
        </w:rPr>
      </w:pPr>
    </w:p>
    <w:p w:rsidR="00DE2F23" w:rsidRDefault="00FA5519">
      <w:pPr>
        <w:tabs>
          <w:tab w:val="left" w:pos="820"/>
        </w:tabs>
        <w:spacing w:line="276" w:lineRule="auto"/>
        <w:ind w:left="828" w:right="85" w:hanging="720"/>
        <w:jc w:val="both"/>
        <w:rPr>
          <w:rFonts w:ascii="Verdana" w:eastAsia="Verdana" w:hAnsi="Verdana" w:cs="Verdana"/>
        </w:rPr>
      </w:pPr>
      <w:r>
        <w:rPr>
          <w:rFonts w:ascii="Verdana" w:eastAsia="Verdana" w:hAnsi="Verdana" w:cs="Verdana"/>
        </w:rPr>
        <w:t>4.1</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1"/>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4"/>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sp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 xml:space="preserve"> </w:t>
      </w:r>
      <w:r>
        <w:rPr>
          <w:rFonts w:ascii="Verdana" w:eastAsia="Verdana" w:hAnsi="Verdana" w:cs="Verdana"/>
          <w:spacing w:val="2"/>
        </w:rPr>
        <w:t>s</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spacing w:val="2"/>
        </w:rPr>
        <w:t>c</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w</w:t>
      </w:r>
      <w:r>
        <w:rPr>
          <w:rFonts w:ascii="Verdana" w:eastAsia="Verdana" w:hAnsi="Verdana" w:cs="Verdana"/>
          <w:spacing w:val="5"/>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cu</w:t>
      </w:r>
      <w:r>
        <w:rPr>
          <w:rFonts w:ascii="Verdana" w:eastAsia="Verdana" w:hAnsi="Verdana" w:cs="Verdana"/>
          <w:spacing w:val="2"/>
        </w:rPr>
        <w:t>r</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sm</w:t>
      </w:r>
      <w:r>
        <w:rPr>
          <w:rFonts w:ascii="Verdana" w:eastAsia="Verdana" w:hAnsi="Verdana" w:cs="Verdana"/>
          <w:spacing w:val="3"/>
        </w:rPr>
        <w:t>i</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rPr>
        <w:t>l</w:t>
      </w:r>
      <w:r>
        <w:rPr>
          <w:rFonts w:ascii="Verdana" w:eastAsia="Verdana" w:hAnsi="Verdana" w:cs="Verdana"/>
          <w:spacing w:val="3"/>
        </w:rPr>
        <w:t>i</w:t>
      </w:r>
      <w:r>
        <w:rPr>
          <w:rFonts w:ascii="Verdana" w:eastAsia="Verdana" w:hAnsi="Verdana" w:cs="Verdana"/>
        </w:rPr>
        <w:t>ca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 xml:space="preserve">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 xml:space="preserve">e </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ac</w:t>
      </w:r>
      <w:r>
        <w:rPr>
          <w:rFonts w:ascii="Verdana" w:eastAsia="Verdana" w:hAnsi="Verdana" w:cs="Verdana"/>
          <w:spacing w:val="-1"/>
        </w:rPr>
        <w:t>e</w:t>
      </w:r>
      <w:r>
        <w:rPr>
          <w:rFonts w:ascii="Verdana" w:eastAsia="Verdana" w:hAnsi="Verdana" w:cs="Verdana"/>
        </w:rPr>
        <w:t>me</w:t>
      </w:r>
      <w:r>
        <w:rPr>
          <w:rFonts w:ascii="Verdana" w:eastAsia="Verdana" w:hAnsi="Verdana" w:cs="Verdana"/>
          <w:spacing w:val="3"/>
        </w:rPr>
        <w:t>n</w:t>
      </w:r>
      <w:r>
        <w:rPr>
          <w:rFonts w:ascii="Verdana" w:eastAsia="Verdana" w:hAnsi="Verdana" w:cs="Verdana"/>
          <w:spacing w:val="8"/>
        </w:rPr>
        <w:t>t</w:t>
      </w:r>
      <w:r>
        <w:rPr>
          <w:rFonts w:ascii="Verdana" w:eastAsia="Verdana" w:hAnsi="Verdana" w:cs="Verdana"/>
        </w:rPr>
        <w:t>, c</w:t>
      </w:r>
      <w:r>
        <w:rPr>
          <w:rFonts w:ascii="Verdana" w:eastAsia="Verdana" w:hAnsi="Verdana" w:cs="Verdana"/>
          <w:spacing w:val="-2"/>
        </w:rPr>
        <w:t>o</w:t>
      </w:r>
      <w:r>
        <w:rPr>
          <w:rFonts w:ascii="Verdana" w:eastAsia="Verdana" w:hAnsi="Verdana" w:cs="Verdana"/>
          <w:spacing w:val="3"/>
        </w:rPr>
        <w:t>ll</w:t>
      </w:r>
      <w:r>
        <w:rPr>
          <w:rFonts w:ascii="Verdana" w:eastAsia="Verdana" w:hAnsi="Verdana" w:cs="Verdana"/>
          <w:spacing w:val="-1"/>
        </w:rPr>
        <w:t>e</w:t>
      </w:r>
      <w:r>
        <w:rPr>
          <w:rFonts w:ascii="Verdana" w:eastAsia="Verdana" w:hAnsi="Verdana" w:cs="Verdana"/>
        </w:rPr>
        <w:t>ct</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smit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m</w:t>
      </w:r>
      <w:r>
        <w:rPr>
          <w:rFonts w:ascii="Verdana" w:eastAsia="Verdana" w:hAnsi="Verdana" w:cs="Verdana"/>
          <w:spacing w:val="-9"/>
        </w:rPr>
        <w:t xml:space="preserve"> </w:t>
      </w:r>
      <w:r>
        <w:rPr>
          <w:rFonts w:ascii="Verdana" w:eastAsia="Verdana" w:hAnsi="Verdana" w:cs="Verdana"/>
          <w:spacing w:val="1"/>
        </w:rPr>
        <w:t>p</w:t>
      </w:r>
      <w:r>
        <w:rPr>
          <w:rFonts w:ascii="Verdana" w:eastAsia="Verdana" w:hAnsi="Verdana" w:cs="Verdana"/>
        </w:rPr>
        <w:t>aymen</w:t>
      </w:r>
      <w:r>
        <w:rPr>
          <w:rFonts w:ascii="Verdana" w:eastAsia="Verdana" w:hAnsi="Verdana" w:cs="Verdana"/>
          <w:spacing w:val="1"/>
        </w:rPr>
        <w:t>t</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7"/>
        </w:rPr>
        <w:t xml:space="preserve"> </w:t>
      </w:r>
      <w:r>
        <w:rPr>
          <w:rFonts w:ascii="Verdana" w:eastAsia="Verdana" w:hAnsi="Verdana" w:cs="Verdana"/>
        </w:rPr>
        <w:t>t</w:t>
      </w:r>
      <w:r>
        <w:rPr>
          <w:rFonts w:ascii="Verdana" w:eastAsia="Verdana" w:hAnsi="Verdana" w:cs="Verdana"/>
          <w:spacing w:val="4"/>
        </w:rPr>
        <w:t>h</w:t>
      </w:r>
      <w:r>
        <w:rPr>
          <w:rFonts w:ascii="Verdana" w:eastAsia="Verdana" w:hAnsi="Verdana" w:cs="Verdana"/>
          <w:spacing w:val="1"/>
        </w:rPr>
        <w:t>er</w:t>
      </w:r>
      <w:r>
        <w:rPr>
          <w:rFonts w:ascii="Verdana" w:eastAsia="Verdana" w:hAnsi="Verdana" w:cs="Verdana"/>
          <w:spacing w:val="-1"/>
        </w:rPr>
        <w:t>e</w:t>
      </w:r>
      <w:r>
        <w:rPr>
          <w:rFonts w:ascii="Verdana" w:eastAsia="Verdana" w:hAnsi="Verdana" w:cs="Verdana"/>
          <w:spacing w:val="1"/>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ma</w:t>
      </w:r>
      <w:r>
        <w:rPr>
          <w:rFonts w:ascii="Verdana" w:eastAsia="Verdana" w:hAnsi="Verdana" w:cs="Verdana"/>
          <w:spacing w:val="1"/>
        </w:rPr>
        <w:t>nn</w:t>
      </w:r>
      <w:r>
        <w:rPr>
          <w:rFonts w:ascii="Verdana" w:eastAsia="Verdana" w:hAnsi="Verdana" w:cs="Verdana"/>
          <w:spacing w:val="-1"/>
        </w:rPr>
        <w:t>e</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spacing w:val="1"/>
        </w:rPr>
        <w:t>nt</w:t>
      </w:r>
      <w:r>
        <w:rPr>
          <w:rFonts w:ascii="Verdana" w:eastAsia="Verdana" w:hAnsi="Verdana" w:cs="Verdana"/>
          <w:spacing w:val="-1"/>
        </w:rPr>
        <w:t>er</w:t>
      </w:r>
      <w:r>
        <w:rPr>
          <w:rFonts w:ascii="Verdana" w:eastAsia="Verdana" w:hAnsi="Verdana" w:cs="Verdana"/>
        </w:rPr>
        <w:t>va</w:t>
      </w:r>
      <w:r>
        <w:rPr>
          <w:rFonts w:ascii="Verdana" w:eastAsia="Verdana" w:hAnsi="Verdana" w:cs="Verdana"/>
          <w:spacing w:val="3"/>
        </w:rPr>
        <w:t>l</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gr</w:t>
      </w:r>
      <w:r>
        <w:rPr>
          <w:rFonts w:ascii="Verdana" w:eastAsia="Verdana" w:hAnsi="Verdana" w:cs="Verdana"/>
          <w:spacing w:val="-1"/>
        </w:rPr>
        <w:t>ee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p>
    <w:p w:rsidR="00DE2F23" w:rsidRDefault="00DE2F23">
      <w:pPr>
        <w:spacing w:line="200" w:lineRule="exact"/>
      </w:pPr>
    </w:p>
    <w:p w:rsidR="00DE2F23" w:rsidRDefault="00FA5519">
      <w:pPr>
        <w:tabs>
          <w:tab w:val="left" w:pos="820"/>
        </w:tabs>
        <w:spacing w:line="276" w:lineRule="auto"/>
        <w:ind w:left="828" w:right="86" w:hanging="720"/>
        <w:jc w:val="both"/>
        <w:rPr>
          <w:rFonts w:ascii="Verdana" w:eastAsia="Verdana" w:hAnsi="Verdana" w:cs="Verdana"/>
        </w:rPr>
      </w:pPr>
      <w:r>
        <w:rPr>
          <w:rFonts w:ascii="Verdana" w:eastAsia="Verdana" w:hAnsi="Verdana" w:cs="Verdana"/>
        </w:rPr>
        <w:t>4.2</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8"/>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36"/>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38"/>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e</w:t>
      </w:r>
      <w:r>
        <w:rPr>
          <w:rFonts w:ascii="Verdana" w:eastAsia="Verdana" w:hAnsi="Verdana" w:cs="Verdana"/>
          <w:spacing w:val="36"/>
        </w:rPr>
        <w:t xml:space="preserve"> </w:t>
      </w:r>
      <w:r>
        <w:rPr>
          <w:rFonts w:ascii="Verdana" w:eastAsia="Verdana" w:hAnsi="Verdana" w:cs="Verdana"/>
        </w:rPr>
        <w:t>a</w:t>
      </w:r>
      <w:r>
        <w:rPr>
          <w:rFonts w:ascii="Verdana" w:eastAsia="Verdana" w:hAnsi="Verdana" w:cs="Verdana"/>
          <w:spacing w:val="42"/>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37"/>
        </w:rPr>
        <w:t xml:space="preserve"> </w:t>
      </w:r>
      <w:r>
        <w:rPr>
          <w:rFonts w:ascii="Verdana" w:eastAsia="Verdana" w:hAnsi="Verdana" w:cs="Verdana"/>
          <w:spacing w:val="2"/>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rPr>
        <w:t>e</w:t>
      </w:r>
      <w:r>
        <w:rPr>
          <w:rFonts w:ascii="Verdana" w:eastAsia="Verdana" w:hAnsi="Verdana" w:cs="Verdana"/>
          <w:spacing w:val="39"/>
        </w:rPr>
        <w:t xml:space="preserve"> </w:t>
      </w:r>
      <w:r>
        <w:rPr>
          <w:rFonts w:ascii="Verdana" w:eastAsia="Verdana" w:hAnsi="Verdana" w:cs="Verdana"/>
        </w:rPr>
        <w:t>as</w:t>
      </w:r>
      <w:r>
        <w:rPr>
          <w:rFonts w:ascii="Verdana" w:eastAsia="Verdana" w:hAnsi="Verdana" w:cs="Verdana"/>
          <w:spacing w:val="40"/>
        </w:rPr>
        <w:t xml:space="preserve"> </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oo</w:t>
      </w:r>
      <w:r>
        <w:rPr>
          <w:rFonts w:ascii="Verdana" w:eastAsia="Verdana" w:hAnsi="Verdana" w:cs="Verdana"/>
        </w:rPr>
        <w:t>f</w:t>
      </w:r>
      <w:r>
        <w:rPr>
          <w:rFonts w:ascii="Verdana" w:eastAsia="Verdana" w:hAnsi="Verdana" w:cs="Verdana"/>
          <w:spacing w:val="4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2"/>
        </w:rPr>
        <w:t xml:space="preserve"> </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y</w:t>
      </w:r>
      <w:r>
        <w:rPr>
          <w:rFonts w:ascii="Verdana" w:eastAsia="Verdana" w:hAnsi="Verdana" w:cs="Verdana"/>
          <w:spacing w:val="37"/>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3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38"/>
        </w:rPr>
        <w:t xml:space="preserve"> </w:t>
      </w:r>
      <w:r>
        <w:rPr>
          <w:rFonts w:ascii="Verdana" w:eastAsia="Verdana" w:hAnsi="Verdana" w:cs="Verdana"/>
        </w:rPr>
        <w:t>a</w:t>
      </w:r>
      <w:r>
        <w:rPr>
          <w:rFonts w:ascii="Verdana" w:eastAsia="Verdana" w:hAnsi="Verdana" w:cs="Verdana"/>
          <w:spacing w:val="2"/>
        </w:rPr>
        <w:t>r</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ng</w:t>
      </w:r>
      <w:r>
        <w:rPr>
          <w:rFonts w:ascii="Verdana" w:eastAsia="Verdana" w:hAnsi="Verdana" w:cs="Verdana"/>
          <w:spacing w:val="-1"/>
        </w:rPr>
        <w:t>e</w:t>
      </w:r>
      <w:r>
        <w:rPr>
          <w:rFonts w:ascii="Verdana" w:eastAsia="Verdana" w:hAnsi="Verdana" w:cs="Verdana"/>
        </w:rPr>
        <w:t>d</w:t>
      </w:r>
      <w:r>
        <w:rPr>
          <w:rFonts w:ascii="Verdana" w:eastAsia="Verdana" w:hAnsi="Verdana" w:cs="Verdana"/>
          <w:spacing w:val="34"/>
        </w:rPr>
        <w:t xml:space="preserve"> </w:t>
      </w:r>
      <w:r>
        <w:rPr>
          <w:rFonts w:ascii="Verdana" w:eastAsia="Verdana" w:hAnsi="Verdana" w:cs="Verdana"/>
          <w:spacing w:val="1"/>
        </w:rPr>
        <w:t>un</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r</w:t>
      </w:r>
      <w:r>
        <w:rPr>
          <w:rFonts w:ascii="Verdana" w:eastAsia="Verdana" w:hAnsi="Verdana" w:cs="Verdana"/>
          <w:spacing w:val="35"/>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w:t>
      </w:r>
      <w:r>
        <w:rPr>
          <w:rFonts w:ascii="Verdana" w:eastAsia="Verdana" w:hAnsi="Verdana" w:cs="Verdana"/>
          <w:spacing w:val="-8"/>
        </w:rPr>
        <w:t xml:space="preserve"> </w:t>
      </w:r>
      <w:r>
        <w:rPr>
          <w:rFonts w:ascii="Verdana" w:eastAsia="Verdana" w:hAnsi="Verdana" w:cs="Verdana"/>
        </w:rPr>
        <w:t>S</w:t>
      </w:r>
      <w:r>
        <w:rPr>
          <w:rFonts w:ascii="Verdana" w:eastAsia="Verdana" w:hAnsi="Verdana" w:cs="Verdana"/>
          <w:spacing w:val="2"/>
        </w:rPr>
        <w:t>u</w:t>
      </w:r>
      <w:r>
        <w:rPr>
          <w:rFonts w:ascii="Verdana" w:eastAsia="Verdana" w:hAnsi="Verdana" w:cs="Verdana"/>
        </w:rPr>
        <w:t xml:space="preserve">ch </w:t>
      </w:r>
      <w:r>
        <w:rPr>
          <w:rFonts w:ascii="Verdana" w:eastAsia="Verdana" w:hAnsi="Verdana" w:cs="Verdana"/>
          <w:spacing w:val="1"/>
        </w:rPr>
        <w:t>do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
        </w:rPr>
        <w:t xml:space="preserve">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rPr>
        <w:t>ar</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m</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s</w:t>
      </w:r>
      <w:r>
        <w:rPr>
          <w:rFonts w:ascii="Verdana" w:eastAsia="Verdana" w:hAnsi="Verdana" w:cs="Verdana"/>
          <w:spacing w:val="-2"/>
        </w:rPr>
        <w:t>o</w:t>
      </w:r>
      <w:r>
        <w:rPr>
          <w:rFonts w:ascii="Verdana" w:eastAsia="Verdana" w:hAnsi="Verdana" w:cs="Verdana"/>
        </w:rPr>
        <w:t>n</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m</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43"/>
        </w:rPr>
        <w:t xml:space="preserve"> </w:t>
      </w:r>
      <w:r>
        <w:rPr>
          <w:rFonts w:ascii="Verdana" w:eastAsia="Verdana" w:hAnsi="Verdana" w:cs="Verdana"/>
        </w:rPr>
        <w:t>a</w:t>
      </w:r>
      <w:r>
        <w:rPr>
          <w:rFonts w:ascii="Verdana" w:eastAsia="Verdana" w:hAnsi="Verdana" w:cs="Verdana"/>
          <w:spacing w:val="-1"/>
        </w:rPr>
        <w:t>rr</w:t>
      </w:r>
      <w:r>
        <w:rPr>
          <w:rFonts w:ascii="Verdana" w:eastAsia="Verdana" w:hAnsi="Verdana" w:cs="Verdana"/>
        </w:rPr>
        <w:t>a</w:t>
      </w:r>
      <w:r>
        <w:rPr>
          <w:rFonts w:ascii="Verdana" w:eastAsia="Verdana" w:hAnsi="Verdana" w:cs="Verdana"/>
          <w:spacing w:val="1"/>
        </w:rPr>
        <w:t>ng</w:t>
      </w:r>
      <w:r>
        <w:rPr>
          <w:rFonts w:ascii="Verdana" w:eastAsia="Verdana" w:hAnsi="Verdana" w:cs="Verdana"/>
          <w:spacing w:val="-1"/>
        </w:rPr>
        <w:t>e</w:t>
      </w:r>
      <w:r>
        <w:rPr>
          <w:rFonts w:ascii="Verdana" w:eastAsia="Verdana" w:hAnsi="Verdana" w:cs="Verdana"/>
        </w:rPr>
        <w:t>d</w:t>
      </w:r>
      <w:r>
        <w:rPr>
          <w:rFonts w:ascii="Verdana" w:eastAsia="Verdana" w:hAnsi="Verdana" w:cs="Verdana"/>
          <w:spacing w:val="36"/>
        </w:rPr>
        <w:t xml:space="preserve"> </w:t>
      </w:r>
      <w:r>
        <w:rPr>
          <w:rFonts w:ascii="Verdana" w:eastAsia="Verdana" w:hAnsi="Verdana" w:cs="Verdana"/>
          <w:spacing w:val="1"/>
        </w:rPr>
        <w:t>(he</w:t>
      </w:r>
      <w:r>
        <w:rPr>
          <w:rFonts w:ascii="Verdana" w:eastAsia="Verdana" w:hAnsi="Verdana" w:cs="Verdana"/>
          <w:spacing w:val="-1"/>
        </w:rPr>
        <w:t>re</w:t>
      </w:r>
      <w:r>
        <w:rPr>
          <w:rFonts w:ascii="Verdana" w:eastAsia="Verdana" w:hAnsi="Verdana" w:cs="Verdana"/>
          <w:spacing w:val="3"/>
        </w:rPr>
        <w:t>i</w:t>
      </w:r>
      <w:r>
        <w:rPr>
          <w:rFonts w:ascii="Verdana" w:eastAsia="Verdana" w:hAnsi="Verdana" w:cs="Verdana"/>
        </w:rPr>
        <w:t>n</w:t>
      </w:r>
      <w:r>
        <w:rPr>
          <w:rFonts w:ascii="Verdana" w:eastAsia="Verdana" w:hAnsi="Verdana" w:cs="Verdana"/>
          <w:spacing w:val="39"/>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f</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re</w:t>
      </w:r>
      <w:r>
        <w:rPr>
          <w:rFonts w:ascii="Verdana" w:eastAsia="Verdana" w:hAnsi="Verdana" w:cs="Verdana"/>
        </w:rPr>
        <w:t>d</w:t>
      </w:r>
      <w:r>
        <w:rPr>
          <w:rFonts w:ascii="Verdana" w:eastAsia="Verdana" w:hAnsi="Verdana" w:cs="Verdana"/>
          <w:spacing w:val="37"/>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46"/>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42"/>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9"/>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ed</w:t>
      </w:r>
      <w:r>
        <w:rPr>
          <w:rFonts w:ascii="Verdana" w:eastAsia="Verdana" w:hAnsi="Verdana" w:cs="Verdana"/>
        </w:rPr>
        <w:t>”),</w:t>
      </w:r>
      <w:r>
        <w:rPr>
          <w:rFonts w:ascii="Verdana" w:eastAsia="Verdana" w:hAnsi="Verdana" w:cs="Verdana"/>
          <w:spacing w:val="3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0"/>
        </w:rPr>
        <w:t xml:space="preserve"> </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er</w:t>
      </w:r>
      <w:r>
        <w:rPr>
          <w:rFonts w:ascii="Verdana" w:eastAsia="Verdana" w:hAnsi="Verdana" w:cs="Verdana"/>
          <w:spacing w:val="1"/>
        </w:rPr>
        <w:t>e</w:t>
      </w:r>
      <w:r>
        <w:rPr>
          <w:rFonts w:ascii="Verdana" w:eastAsia="Verdana" w:hAnsi="Verdana" w:cs="Verdana"/>
        </w:rPr>
        <w:t>sts</w:t>
      </w:r>
      <w:r>
        <w:rPr>
          <w:rFonts w:ascii="Verdana" w:eastAsia="Verdana" w:hAnsi="Verdana" w:cs="Verdana"/>
          <w:spacing w:val="3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4"/>
        </w:rPr>
        <w:t xml:space="preserve"> </w:t>
      </w:r>
      <w:r>
        <w:rPr>
          <w:rFonts w:ascii="Verdana" w:eastAsia="Verdana" w:hAnsi="Verdana" w:cs="Verdana"/>
          <w:spacing w:val="1"/>
        </w:rPr>
        <w:t>l</w:t>
      </w:r>
      <w:r>
        <w:rPr>
          <w:rFonts w:ascii="Verdana" w:eastAsia="Verdana" w:hAnsi="Verdana" w:cs="Verdana"/>
          <w:spacing w:val="3"/>
        </w:rPr>
        <w:t>i</w:t>
      </w:r>
      <w:r>
        <w:rPr>
          <w:rFonts w:ascii="Verdana" w:eastAsia="Verdana" w:hAnsi="Verdana" w:cs="Verdana"/>
          <w:spacing w:val="-2"/>
        </w:rPr>
        <w:t>m</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37"/>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re</w:t>
      </w:r>
      <w:r>
        <w:rPr>
          <w:rFonts w:ascii="Verdana" w:eastAsia="Verdana" w:hAnsi="Verdana" w:cs="Verdana"/>
        </w:rPr>
        <w:t>d</w:t>
      </w:r>
      <w:r>
        <w:rPr>
          <w:rFonts w:ascii="Verdana" w:eastAsia="Verdana" w:hAnsi="Verdana" w:cs="Verdana"/>
          <w:spacing w:val="3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1"/>
        </w:rPr>
        <w:t xml:space="preserve"> </w:t>
      </w:r>
      <w:r>
        <w:rPr>
          <w:rFonts w:ascii="Verdana" w:eastAsia="Verdana" w:hAnsi="Verdana" w:cs="Verdana"/>
          <w:spacing w:val="1"/>
        </w:rPr>
        <w:t>th</w:t>
      </w:r>
      <w:r>
        <w:rPr>
          <w:rFonts w:ascii="Verdana" w:eastAsia="Verdana" w:hAnsi="Verdana" w:cs="Verdana"/>
        </w:rPr>
        <w:t>e s</w:t>
      </w:r>
      <w:r>
        <w:rPr>
          <w:rFonts w:ascii="Verdana" w:eastAsia="Verdana" w:hAnsi="Verdana" w:cs="Verdana"/>
          <w:spacing w:val="-1"/>
        </w:rPr>
        <w:t>co</w:t>
      </w:r>
      <w:r>
        <w:rPr>
          <w:rFonts w:ascii="Verdana" w:eastAsia="Verdana" w:hAnsi="Verdana" w:cs="Verdana"/>
          <w:spacing w:val="3"/>
        </w:rPr>
        <w:t>p</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spacing w:val="3"/>
        </w:rPr>
        <w:t>A</w:t>
      </w:r>
      <w:r>
        <w:rPr>
          <w:rFonts w:ascii="Verdana" w:eastAsia="Verdana" w:hAnsi="Verdana" w:cs="Verdana"/>
        </w:rPr>
        <w:t>LL</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re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d</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th</w:t>
      </w:r>
      <w:r>
        <w:rPr>
          <w:rFonts w:ascii="Verdana" w:eastAsia="Verdana" w:hAnsi="Verdana" w:cs="Verdana"/>
        </w:rPr>
        <w:t>e</w:t>
      </w:r>
      <w:r>
        <w:rPr>
          <w:rFonts w:ascii="Verdana" w:eastAsia="Verdana" w:hAnsi="Verdana" w:cs="Verdana"/>
          <w:spacing w:val="-3"/>
        </w:rPr>
        <w:t xml:space="preserve"> 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4"/>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2"/>
        </w:rPr>
        <w:t xml:space="preserve"> </w:t>
      </w:r>
      <w:r>
        <w:rPr>
          <w:rFonts w:ascii="Verdana" w:eastAsia="Verdana" w:hAnsi="Verdana" w:cs="Verdana"/>
        </w:rPr>
        <w:t>be</w:t>
      </w:r>
      <w:r>
        <w:rPr>
          <w:rFonts w:ascii="Verdana" w:eastAsia="Verdana" w:hAnsi="Verdana" w:cs="Verdana"/>
          <w:spacing w:val="-2"/>
        </w:rPr>
        <w:t xml:space="preserve"> </w:t>
      </w:r>
      <w:r>
        <w:rPr>
          <w:rFonts w:ascii="Verdana" w:eastAsia="Verdana" w:hAnsi="Verdana" w:cs="Verdana"/>
        </w:rPr>
        <w:t>fi</w:t>
      </w:r>
      <w:r>
        <w:rPr>
          <w:rFonts w:ascii="Verdana" w:eastAsia="Verdana" w:hAnsi="Verdana" w:cs="Verdana"/>
          <w:spacing w:val="1"/>
        </w:rPr>
        <w:t>l</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 fa</w:t>
      </w:r>
      <w:r>
        <w:rPr>
          <w:rFonts w:ascii="Verdana" w:eastAsia="Verdana" w:hAnsi="Verdana" w:cs="Verdana"/>
          <w:spacing w:val="-1"/>
        </w:rPr>
        <w:t>c</w:t>
      </w:r>
      <w:r>
        <w:rPr>
          <w:rFonts w:ascii="Verdana" w:eastAsia="Verdana" w:hAnsi="Verdana" w:cs="Verdana"/>
          <w:spacing w:val="3"/>
        </w:rPr>
        <w:t>i</w:t>
      </w:r>
      <w:r>
        <w:rPr>
          <w:rFonts w:ascii="Verdana" w:eastAsia="Verdana" w:hAnsi="Verdana" w:cs="Verdana"/>
        </w:rPr>
        <w:t>li</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und</w:t>
      </w:r>
      <w:r>
        <w:rPr>
          <w:rFonts w:ascii="Verdana" w:eastAsia="Verdana" w:hAnsi="Verdana" w:cs="Verdana"/>
          <w:spacing w:val="-1"/>
        </w:rPr>
        <w:t>er</w:t>
      </w:r>
      <w:r>
        <w:rPr>
          <w:rFonts w:ascii="Verdana" w:eastAsia="Verdana" w:hAnsi="Verdana" w:cs="Verdana"/>
          <w:spacing w:val="2"/>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1"/>
        </w:rPr>
        <w:t xml:space="preserve"> </w:t>
      </w:r>
      <w:r>
        <w:rPr>
          <w:rFonts w:ascii="Verdana" w:eastAsia="Verdana" w:hAnsi="Verdana" w:cs="Verdana"/>
          <w:spacing w:val="1"/>
        </w:rPr>
        <w:t>pu</w:t>
      </w:r>
      <w:r>
        <w:rPr>
          <w:rFonts w:ascii="Verdana" w:eastAsia="Verdana" w:hAnsi="Verdana" w:cs="Verdana"/>
          <w:spacing w:val="-1"/>
        </w:rPr>
        <w:t>r</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se</w:t>
      </w:r>
      <w:r>
        <w:rPr>
          <w:rFonts w:ascii="Verdana" w:eastAsia="Verdana" w:hAnsi="Verdana" w:cs="Verdana"/>
          <w:spacing w:val="2"/>
        </w:rPr>
        <w:t>s</w:t>
      </w:r>
      <w:r>
        <w:rPr>
          <w:rFonts w:ascii="Verdana" w:eastAsia="Verdana" w:hAnsi="Verdana" w:cs="Verdana"/>
        </w:rPr>
        <w:t>.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4"/>
        </w:rPr>
        <w:t xml:space="preserve"> </w:t>
      </w:r>
      <w:r>
        <w:rPr>
          <w:rFonts w:ascii="Verdana" w:eastAsia="Verdana" w:hAnsi="Verdana" w:cs="Verdana"/>
          <w:spacing w:val="2"/>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
        </w:rPr>
        <w:t xml:space="preserve"> </w:t>
      </w:r>
      <w:r>
        <w:rPr>
          <w:rFonts w:ascii="Verdana" w:eastAsia="Verdana" w:hAnsi="Verdana" w:cs="Verdana"/>
          <w:spacing w:val="1"/>
        </w:rPr>
        <w:t>b</w:t>
      </w:r>
      <w:r>
        <w:rPr>
          <w:rFonts w:ascii="Verdana" w:eastAsia="Verdana" w:hAnsi="Verdana" w:cs="Verdana"/>
        </w:rPr>
        <w:t xml:space="preserve">e </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gn</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an</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uth</w:t>
      </w:r>
      <w:r>
        <w:rPr>
          <w:rFonts w:ascii="Verdana" w:eastAsia="Verdana" w:hAnsi="Verdana" w:cs="Verdana"/>
          <w:spacing w:val="-1"/>
        </w:rPr>
        <w:t>or</w:t>
      </w:r>
      <w:r>
        <w:rPr>
          <w:rFonts w:ascii="Verdana" w:eastAsia="Verdana" w:hAnsi="Verdana" w:cs="Verdana"/>
          <w:spacing w:val="3"/>
        </w:rPr>
        <w:t>i</w:t>
      </w:r>
      <w:r>
        <w:rPr>
          <w:rFonts w:ascii="Verdana" w:eastAsia="Verdana" w:hAnsi="Verdana" w:cs="Verdana"/>
          <w:spacing w:val="1"/>
        </w:rPr>
        <w:t>z</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f</w:t>
      </w:r>
      <w:r>
        <w:rPr>
          <w:rFonts w:ascii="Verdana" w:eastAsia="Verdana" w:hAnsi="Verdana" w:cs="Verdana"/>
          <w:spacing w:val="3"/>
        </w:rPr>
        <w:t>i</w:t>
      </w:r>
      <w:r>
        <w:rPr>
          <w:rFonts w:ascii="Verdana" w:eastAsia="Verdana" w:hAnsi="Verdana" w:cs="Verdana"/>
        </w:rPr>
        <w:t>cer</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4"/>
        </w:rPr>
        <w:t xml:space="preserve">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e 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y</w:t>
      </w:r>
      <w:r>
        <w:rPr>
          <w:rFonts w:ascii="Verdana" w:eastAsia="Verdana" w:hAnsi="Verdana" w:cs="Verdana"/>
        </w:rPr>
        <w:t>.</w:t>
      </w:r>
      <w:r>
        <w:rPr>
          <w:rFonts w:ascii="Verdana" w:eastAsia="Verdana" w:hAnsi="Verdana" w:cs="Verdana"/>
          <w:spacing w:val="-9"/>
        </w:rPr>
        <w:t xml:space="preserve"> </w:t>
      </w:r>
      <w:r>
        <w:rPr>
          <w:rFonts w:ascii="Verdana" w:eastAsia="Verdana" w:hAnsi="Verdana" w:cs="Verdana"/>
        </w:rPr>
        <w:t>T</w:t>
      </w:r>
      <w:r>
        <w:rPr>
          <w:rFonts w:ascii="Verdana" w:eastAsia="Verdana" w:hAnsi="Verdana" w:cs="Verdana"/>
          <w:spacing w:val="3"/>
        </w:rPr>
        <w:t>h</w:t>
      </w:r>
      <w:r>
        <w:rPr>
          <w:rFonts w:ascii="Verdana" w:eastAsia="Verdana" w:hAnsi="Verdana" w:cs="Verdana"/>
        </w:rPr>
        <w:t xml:space="preserve">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3"/>
        </w:rPr>
        <w:t xml:space="preserve"> </w:t>
      </w:r>
      <w:r>
        <w:rPr>
          <w:rFonts w:ascii="Verdana" w:eastAsia="Verdana" w:hAnsi="Verdana" w:cs="Verdana"/>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rPr>
        <w:t>e</w:t>
      </w:r>
      <w:r>
        <w:rPr>
          <w:rFonts w:ascii="Verdana" w:eastAsia="Verdana" w:hAnsi="Verdana" w:cs="Verdana"/>
          <w:spacing w:val="3"/>
        </w:rPr>
        <w:t xml:space="preserve"> 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 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spacing w:val="2"/>
        </w:rPr>
        <w:t>a</w:t>
      </w:r>
      <w:r>
        <w:rPr>
          <w:rFonts w:ascii="Verdana" w:eastAsia="Verdana" w:hAnsi="Verdana" w:cs="Verdana"/>
        </w:rPr>
        <w:t xml:space="preserve">ct </w:t>
      </w:r>
      <w:r>
        <w:rPr>
          <w:rFonts w:ascii="Verdana" w:eastAsia="Verdana" w:hAnsi="Verdana" w:cs="Verdana"/>
          <w:spacing w:val="1"/>
        </w:rPr>
        <w:t>bet</w:t>
      </w:r>
      <w:r>
        <w:rPr>
          <w:rFonts w:ascii="Verdana" w:eastAsia="Verdana" w:hAnsi="Verdana" w:cs="Verdana"/>
        </w:rPr>
        <w:t>w</w:t>
      </w:r>
      <w:r>
        <w:rPr>
          <w:rFonts w:ascii="Verdana" w:eastAsia="Verdana" w:hAnsi="Verdana" w:cs="Verdana"/>
          <w:spacing w:val="-1"/>
        </w:rPr>
        <w:t>ee</w:t>
      </w:r>
      <w:r>
        <w:rPr>
          <w:rFonts w:ascii="Verdana" w:eastAsia="Verdana" w:hAnsi="Verdana" w:cs="Verdana"/>
        </w:rPr>
        <w:t>n</w:t>
      </w:r>
      <w:r>
        <w:rPr>
          <w:rFonts w:ascii="Verdana" w:eastAsia="Verdana" w:hAnsi="Verdana" w:cs="Verdana"/>
          <w:spacing w:val="1"/>
        </w:rPr>
        <w:t xml:space="preserve"> 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abs</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 xml:space="preserve"> </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w:t>
      </w:r>
      <w:r>
        <w:rPr>
          <w:rFonts w:ascii="Verdana" w:eastAsia="Verdana" w:hAnsi="Verdana" w:cs="Verdana"/>
        </w:rPr>
        <w:t>l</w:t>
      </w:r>
      <w:r>
        <w:rPr>
          <w:rFonts w:ascii="Verdana" w:eastAsia="Verdana" w:hAnsi="Verdana" w:cs="Verdana"/>
          <w:spacing w:val="-3"/>
        </w:rPr>
        <w:t xml:space="preserve"> </w:t>
      </w:r>
      <w:r>
        <w:rPr>
          <w:rFonts w:ascii="Verdana" w:eastAsia="Verdana" w:hAnsi="Verdana" w:cs="Verdana"/>
        </w:rPr>
        <w:t>p</w:t>
      </w:r>
      <w:r>
        <w:rPr>
          <w:rFonts w:ascii="Verdana" w:eastAsia="Verdana" w:hAnsi="Verdana" w:cs="Verdana"/>
          <w:spacing w:val="-1"/>
        </w:rPr>
        <w:t>ro</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sal</w:t>
      </w:r>
      <w:r>
        <w:rPr>
          <w:rFonts w:ascii="Verdana" w:eastAsia="Verdana" w:hAnsi="Verdana" w:cs="Verdana"/>
          <w:spacing w:val="-6"/>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m.</w:t>
      </w:r>
    </w:p>
    <w:p w:rsidR="00DE2F23" w:rsidRDefault="00DE2F23">
      <w:pPr>
        <w:spacing w:before="1" w:line="200" w:lineRule="exact"/>
      </w:pPr>
    </w:p>
    <w:p w:rsidR="00DE2F23" w:rsidRDefault="00FA5519" w:rsidP="00425E38">
      <w:pPr>
        <w:tabs>
          <w:tab w:val="left" w:pos="820"/>
        </w:tabs>
        <w:spacing w:line="276" w:lineRule="auto"/>
        <w:ind w:left="828" w:right="82" w:hanging="720"/>
        <w:jc w:val="both"/>
        <w:rPr>
          <w:rFonts w:ascii="Verdana" w:eastAsia="Verdana" w:hAnsi="Verdana" w:cs="Verdana"/>
          <w:spacing w:val="-7"/>
        </w:rPr>
      </w:pPr>
      <w:r>
        <w:rPr>
          <w:rFonts w:ascii="Verdana" w:eastAsia="Verdana" w:hAnsi="Verdana" w:cs="Verdana"/>
        </w:rPr>
        <w:t>4.3</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5"/>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44"/>
        </w:rPr>
        <w:t xml:space="preserve"> </w:t>
      </w:r>
      <w:r>
        <w:rPr>
          <w:rFonts w:ascii="Verdana" w:eastAsia="Verdana" w:hAnsi="Verdana" w:cs="Verdana"/>
          <w:spacing w:val="-3"/>
        </w:rPr>
        <w:t>s</w:t>
      </w:r>
      <w:r>
        <w:rPr>
          <w:rFonts w:ascii="Verdana" w:eastAsia="Verdana" w:hAnsi="Verdana" w:cs="Verdana"/>
          <w:spacing w:val="-1"/>
        </w:rPr>
        <w:t>h</w:t>
      </w:r>
      <w:r>
        <w:rPr>
          <w:rFonts w:ascii="Verdana" w:eastAsia="Verdana" w:hAnsi="Verdana" w:cs="Verdana"/>
          <w:spacing w:val="-2"/>
        </w:rPr>
        <w:t>al</w:t>
      </w:r>
      <w:r>
        <w:rPr>
          <w:rFonts w:ascii="Verdana" w:eastAsia="Verdana" w:hAnsi="Verdana" w:cs="Verdana"/>
        </w:rPr>
        <w:t>l</w:t>
      </w:r>
      <w:r>
        <w:rPr>
          <w:rFonts w:ascii="Verdana" w:eastAsia="Verdana" w:hAnsi="Verdana" w:cs="Verdana"/>
          <w:spacing w:val="41"/>
        </w:rPr>
        <w:t xml:space="preserve"> </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2"/>
        </w:rPr>
        <w:t>b</w:t>
      </w:r>
      <w:r>
        <w:rPr>
          <w:rFonts w:ascii="Verdana" w:eastAsia="Verdana" w:hAnsi="Verdana" w:cs="Verdana"/>
          <w:spacing w:val="-4"/>
        </w:rPr>
        <w:t>m</w:t>
      </w:r>
      <w:r>
        <w:rPr>
          <w:rFonts w:ascii="Verdana" w:eastAsia="Verdana" w:hAnsi="Verdana" w:cs="Verdana"/>
          <w:spacing w:val="-2"/>
        </w:rPr>
        <w:t>i</w:t>
      </w:r>
      <w:r>
        <w:rPr>
          <w:rFonts w:ascii="Verdana" w:eastAsia="Verdana" w:hAnsi="Verdana" w:cs="Verdana"/>
        </w:rPr>
        <w:t>t</w:t>
      </w:r>
      <w:r>
        <w:rPr>
          <w:rFonts w:ascii="Verdana" w:eastAsia="Verdana" w:hAnsi="Verdana" w:cs="Verdana"/>
          <w:spacing w:val="38"/>
        </w:rPr>
        <w:t xml:space="preserve"> </w:t>
      </w:r>
      <w:r>
        <w:rPr>
          <w:rFonts w:ascii="Verdana" w:eastAsia="Verdana" w:hAnsi="Verdana" w:cs="Verdana"/>
          <w:spacing w:val="-2"/>
        </w:rPr>
        <w:t>t</w:t>
      </w:r>
      <w:r>
        <w:rPr>
          <w:rFonts w:ascii="Verdana" w:eastAsia="Verdana" w:hAnsi="Verdana" w:cs="Verdana"/>
        </w:rPr>
        <w:t>o</w:t>
      </w:r>
      <w:r>
        <w:rPr>
          <w:rFonts w:ascii="Verdana" w:eastAsia="Verdana" w:hAnsi="Verdana" w:cs="Verdana"/>
          <w:spacing w:val="42"/>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0"/>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33"/>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2"/>
        </w:rPr>
        <w:t>mpa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5"/>
        </w:rPr>
        <w:t xml:space="preserve"> </w:t>
      </w:r>
      <w:r>
        <w:rPr>
          <w:rFonts w:ascii="Verdana" w:eastAsia="Verdana" w:hAnsi="Verdana" w:cs="Verdana"/>
        </w:rPr>
        <w:t>a</w:t>
      </w:r>
      <w:r>
        <w:rPr>
          <w:rFonts w:ascii="Verdana" w:eastAsia="Verdana" w:hAnsi="Verdana" w:cs="Verdana"/>
          <w:spacing w:val="41"/>
        </w:rPr>
        <w:t xml:space="preserve"> </w:t>
      </w:r>
      <w:r>
        <w:rPr>
          <w:rFonts w:ascii="Verdana" w:eastAsia="Verdana" w:hAnsi="Verdana" w:cs="Verdana"/>
          <w:spacing w:val="-2"/>
        </w:rPr>
        <w:t>li</w:t>
      </w:r>
      <w:r>
        <w:rPr>
          <w:rFonts w:ascii="Verdana" w:eastAsia="Verdana" w:hAnsi="Verdana" w:cs="Verdana"/>
          <w:spacing w:val="-3"/>
        </w:rPr>
        <w:t>s</w:t>
      </w:r>
      <w:r>
        <w:rPr>
          <w:rFonts w:ascii="Verdana" w:eastAsia="Verdana" w:hAnsi="Verdana" w:cs="Verdana"/>
        </w:rPr>
        <w:t>t</w:t>
      </w:r>
      <w:r>
        <w:rPr>
          <w:rFonts w:ascii="Verdana" w:eastAsia="Verdana" w:hAnsi="Verdana" w:cs="Verdana"/>
          <w:spacing w:val="42"/>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42"/>
        </w:rPr>
        <w:t xml:space="preserve"> </w:t>
      </w:r>
      <w:r>
        <w:rPr>
          <w:rFonts w:ascii="Verdana" w:eastAsia="Verdana" w:hAnsi="Verdana" w:cs="Verdana"/>
          <w:spacing w:val="-2"/>
        </w:rPr>
        <w:t>a</w:t>
      </w:r>
      <w:r>
        <w:rPr>
          <w:rFonts w:ascii="Verdana" w:eastAsia="Verdana" w:hAnsi="Verdana" w:cs="Verdana"/>
          <w:spacing w:val="-4"/>
        </w:rPr>
        <w:t>u</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spacing w:val="-3"/>
        </w:rPr>
        <w:t>o</w:t>
      </w:r>
      <w:r>
        <w:rPr>
          <w:rFonts w:ascii="Verdana" w:eastAsia="Verdana" w:hAnsi="Verdana" w:cs="Verdana"/>
          <w:spacing w:val="-6"/>
        </w:rPr>
        <w:t>r</w:t>
      </w:r>
      <w:r>
        <w:rPr>
          <w:rFonts w:ascii="Verdana" w:eastAsia="Verdana" w:hAnsi="Verdana" w:cs="Verdana"/>
          <w:spacing w:val="-2"/>
        </w:rPr>
        <w:t>i</w:t>
      </w:r>
      <w:r>
        <w:rPr>
          <w:rFonts w:ascii="Verdana" w:eastAsia="Verdana" w:hAnsi="Verdana" w:cs="Verdana"/>
          <w:spacing w:val="-1"/>
        </w:rPr>
        <w:t>z</w:t>
      </w:r>
      <w:r>
        <w:rPr>
          <w:rFonts w:ascii="Verdana" w:eastAsia="Verdana" w:hAnsi="Verdana" w:cs="Verdana"/>
          <w:spacing w:val="-4"/>
        </w:rPr>
        <w:t>e</w:t>
      </w:r>
      <w:r>
        <w:rPr>
          <w:rFonts w:ascii="Verdana" w:eastAsia="Verdana" w:hAnsi="Verdana" w:cs="Verdana"/>
        </w:rPr>
        <w:t>d</w:t>
      </w:r>
      <w:r>
        <w:rPr>
          <w:rFonts w:ascii="Verdana" w:eastAsia="Verdana" w:hAnsi="Verdana" w:cs="Verdana"/>
          <w:spacing w:val="35"/>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1"/>
        </w:rPr>
        <w:t>n</w:t>
      </w:r>
      <w:r>
        <w:rPr>
          <w:rFonts w:ascii="Verdana" w:eastAsia="Verdana" w:hAnsi="Verdana" w:cs="Verdana"/>
          <w:spacing w:val="-2"/>
        </w:rPr>
        <w:t>ta</w:t>
      </w:r>
      <w:r>
        <w:rPr>
          <w:rFonts w:ascii="Verdana" w:eastAsia="Verdana" w:hAnsi="Verdana" w:cs="Verdana"/>
          <w:spacing w:val="-5"/>
        </w:rPr>
        <w:t>c</w:t>
      </w:r>
      <w:r>
        <w:rPr>
          <w:rFonts w:ascii="Verdana" w:eastAsia="Verdana" w:hAnsi="Verdana" w:cs="Verdana"/>
        </w:rPr>
        <w:t xml:space="preserve">t </w:t>
      </w:r>
      <w:r>
        <w:rPr>
          <w:rFonts w:ascii="Verdana" w:eastAsia="Verdana" w:hAnsi="Verdana" w:cs="Verdana"/>
          <w:spacing w:val="-3"/>
        </w:rPr>
        <w:t>P</w:t>
      </w:r>
      <w:r>
        <w:rPr>
          <w:rFonts w:ascii="Verdana" w:eastAsia="Verdana" w:hAnsi="Verdana" w:cs="Verdana"/>
          <w:spacing w:val="-4"/>
        </w:rPr>
        <w:t>e</w:t>
      </w:r>
      <w:r>
        <w:rPr>
          <w:rFonts w:ascii="Verdana" w:eastAsia="Verdana" w:hAnsi="Verdana" w:cs="Verdana"/>
          <w:spacing w:val="-3"/>
        </w:rPr>
        <w:t>rso</w:t>
      </w:r>
      <w:r>
        <w:rPr>
          <w:rFonts w:ascii="Verdana" w:eastAsia="Verdana" w:hAnsi="Verdana" w:cs="Verdana"/>
          <w:spacing w:val="-1"/>
        </w:rPr>
        <w:t>n</w:t>
      </w:r>
      <w:r>
        <w:rPr>
          <w:rFonts w:ascii="Verdana" w:eastAsia="Verdana" w:hAnsi="Verdana" w:cs="Verdana"/>
        </w:rPr>
        <w:t>s</w:t>
      </w:r>
      <w:r>
        <w:rPr>
          <w:rFonts w:ascii="Verdana" w:eastAsia="Verdana" w:hAnsi="Verdana" w:cs="Verdana"/>
          <w:spacing w:val="-16"/>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17"/>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5"/>
        </w:rPr>
        <w:t xml:space="preserve"> </w:t>
      </w:r>
      <w:r>
        <w:rPr>
          <w:rFonts w:ascii="Verdana" w:eastAsia="Verdana" w:hAnsi="Verdana" w:cs="Verdana"/>
          <w:spacing w:val="-3"/>
        </w:rPr>
        <w:t>s</w:t>
      </w:r>
      <w:r>
        <w:rPr>
          <w:rFonts w:ascii="Verdana" w:eastAsia="Verdana" w:hAnsi="Verdana" w:cs="Verdana"/>
          <w:spacing w:val="-1"/>
        </w:rPr>
        <w:t>h</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l</w:t>
      </w:r>
      <w:r>
        <w:rPr>
          <w:rFonts w:ascii="Verdana" w:eastAsia="Verdana" w:hAnsi="Verdana" w:cs="Verdana"/>
          <w:spacing w:val="-8"/>
        </w:rPr>
        <w:t xml:space="preserve"> </w:t>
      </w:r>
      <w:r>
        <w:rPr>
          <w:rFonts w:ascii="Verdana" w:eastAsia="Verdana" w:hAnsi="Verdana" w:cs="Verdana"/>
          <w:spacing w:val="-4"/>
        </w:rPr>
        <w:t>a</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l</w:t>
      </w:r>
      <w:r>
        <w:rPr>
          <w:rFonts w:ascii="Verdana" w:eastAsia="Verdana" w:hAnsi="Verdana" w:cs="Verdana"/>
          <w:spacing w:val="-5"/>
        </w:rPr>
        <w:t xml:space="preserve"> </w:t>
      </w:r>
      <w:r>
        <w:rPr>
          <w:rFonts w:ascii="Verdana" w:eastAsia="Verdana" w:hAnsi="Verdana" w:cs="Verdana"/>
          <w:spacing w:val="-4"/>
        </w:rPr>
        <w:t>t</w:t>
      </w:r>
      <w:r>
        <w:rPr>
          <w:rFonts w:ascii="Verdana" w:eastAsia="Verdana" w:hAnsi="Verdana" w:cs="Verdana"/>
          <w:spacing w:val="-2"/>
        </w:rPr>
        <w:t>im</w:t>
      </w:r>
      <w:r>
        <w:rPr>
          <w:rFonts w:ascii="Verdana" w:eastAsia="Verdana" w:hAnsi="Verdana" w:cs="Verdana"/>
          <w:spacing w:val="-4"/>
        </w:rPr>
        <w:t>e</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n</w:t>
      </w:r>
      <w:r>
        <w:rPr>
          <w:rFonts w:ascii="Verdana" w:eastAsia="Verdana" w:hAnsi="Verdana" w:cs="Verdana"/>
          <w:spacing w:val="-3"/>
        </w:rPr>
        <w:t>o</w:t>
      </w:r>
      <w:r>
        <w:rPr>
          <w:rFonts w:ascii="Verdana" w:eastAsia="Verdana" w:hAnsi="Verdana" w:cs="Verdana"/>
          <w:spacing w:val="-4"/>
        </w:rPr>
        <w:t>t</w:t>
      </w:r>
      <w:r>
        <w:rPr>
          <w:rFonts w:ascii="Verdana" w:eastAsia="Verdana" w:hAnsi="Verdana" w:cs="Verdana"/>
        </w:rPr>
        <w:t>i</w:t>
      </w:r>
      <w:r>
        <w:rPr>
          <w:rFonts w:ascii="Verdana" w:eastAsia="Verdana" w:hAnsi="Verdana" w:cs="Verdana"/>
          <w:spacing w:val="-5"/>
        </w:rPr>
        <w:t>f</w:t>
      </w:r>
      <w:r>
        <w:rPr>
          <w:rFonts w:ascii="Verdana" w:eastAsia="Verdana" w:hAnsi="Verdana" w:cs="Verdana"/>
        </w:rPr>
        <w:t>i</w:t>
      </w:r>
      <w:r>
        <w:rPr>
          <w:rFonts w:ascii="Verdana" w:eastAsia="Verdana" w:hAnsi="Verdana" w:cs="Verdana"/>
          <w:spacing w:val="-4"/>
        </w:rPr>
        <w:t>e</w:t>
      </w:r>
      <w:r>
        <w:rPr>
          <w:rFonts w:ascii="Verdana" w:eastAsia="Verdana" w:hAnsi="Verdana" w:cs="Verdana"/>
        </w:rPr>
        <w:t>d</w:t>
      </w:r>
      <w:r>
        <w:rPr>
          <w:rFonts w:ascii="Verdana" w:eastAsia="Verdana" w:hAnsi="Verdana" w:cs="Verdana"/>
          <w:spacing w:val="-14"/>
        </w:rPr>
        <w:t xml:space="preserve"> </w:t>
      </w:r>
      <w:r>
        <w:rPr>
          <w:rFonts w:ascii="Verdana" w:eastAsia="Verdana" w:hAnsi="Verdana" w:cs="Verdana"/>
          <w:spacing w:val="-3"/>
        </w:rPr>
        <w:t>o</w:t>
      </w:r>
      <w:r>
        <w:rPr>
          <w:rFonts w:ascii="Verdana" w:eastAsia="Verdana" w:hAnsi="Verdana" w:cs="Verdana"/>
        </w:rPr>
        <w:t xml:space="preserve">f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3"/>
        </w:rPr>
        <w:t>c</w:t>
      </w:r>
      <w:r>
        <w:rPr>
          <w:rFonts w:ascii="Verdana" w:eastAsia="Verdana" w:hAnsi="Verdana" w:cs="Verdana"/>
          <w:spacing w:val="-1"/>
        </w:rPr>
        <w:t>h</w:t>
      </w:r>
      <w:r>
        <w:rPr>
          <w:rFonts w:ascii="Verdana" w:eastAsia="Verdana" w:hAnsi="Verdana" w:cs="Verdana"/>
          <w:spacing w:val="-4"/>
        </w:rPr>
        <w:t>a</w:t>
      </w:r>
      <w:r>
        <w:rPr>
          <w:rFonts w:ascii="Verdana" w:eastAsia="Verdana" w:hAnsi="Verdana" w:cs="Verdana"/>
          <w:spacing w:val="-1"/>
        </w:rPr>
        <w:t>n</w:t>
      </w:r>
      <w:r>
        <w:rPr>
          <w:rFonts w:ascii="Verdana" w:eastAsia="Verdana" w:hAnsi="Verdana" w:cs="Verdana"/>
          <w:spacing w:val="-2"/>
        </w:rPr>
        <w:t>g</w:t>
      </w:r>
      <w:r>
        <w:rPr>
          <w:rFonts w:ascii="Verdana" w:eastAsia="Verdana" w:hAnsi="Verdana" w:cs="Verdana"/>
        </w:rPr>
        <w:t>e</w:t>
      </w:r>
      <w:r w:rsidR="00425E38">
        <w:rPr>
          <w:rFonts w:ascii="Verdana" w:eastAsia="Verdana" w:hAnsi="Verdana" w:cs="Verdana"/>
        </w:rPr>
        <w:t>s</w:t>
      </w:r>
      <w:r w:rsidR="00425E38">
        <w:rPr>
          <w:rFonts w:ascii="Verdana" w:eastAsia="Verdana" w:hAnsi="Verdana" w:cs="Verdana"/>
          <w:spacing w:val="-7"/>
        </w:rPr>
        <w:t>.</w:t>
      </w:r>
    </w:p>
    <w:p w:rsidR="00425E38" w:rsidRDefault="00425E38" w:rsidP="00425E38">
      <w:pPr>
        <w:tabs>
          <w:tab w:val="left" w:pos="820"/>
        </w:tabs>
        <w:spacing w:line="276" w:lineRule="auto"/>
        <w:ind w:left="828" w:right="82" w:hanging="720"/>
        <w:jc w:val="both"/>
        <w:rPr>
          <w:sz w:val="19"/>
          <w:szCs w:val="19"/>
        </w:rPr>
      </w:pPr>
    </w:p>
    <w:p w:rsidR="00DE2F23" w:rsidRDefault="00FA5519">
      <w:pPr>
        <w:tabs>
          <w:tab w:val="left" w:pos="820"/>
        </w:tabs>
        <w:spacing w:line="277" w:lineRule="auto"/>
        <w:ind w:left="828" w:right="90" w:hanging="720"/>
        <w:jc w:val="both"/>
        <w:rPr>
          <w:rFonts w:ascii="Verdana" w:eastAsia="Verdana" w:hAnsi="Verdana" w:cs="Verdana"/>
        </w:rPr>
      </w:pPr>
      <w:r>
        <w:rPr>
          <w:rFonts w:ascii="Verdana" w:eastAsia="Verdana" w:hAnsi="Verdana" w:cs="Verdana"/>
        </w:rPr>
        <w:t>4.4</w:t>
      </w:r>
      <w:r>
        <w:rPr>
          <w:rFonts w:ascii="Verdana" w:eastAsia="Verdana" w:hAnsi="Verdana" w:cs="Verdana"/>
        </w:rPr>
        <w:tab/>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2"/>
        </w:rPr>
        <w:t>Ag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13"/>
        </w:rPr>
        <w:t xml:space="preserve"> </w:t>
      </w:r>
      <w:r>
        <w:rPr>
          <w:rFonts w:ascii="Verdana" w:eastAsia="Verdana" w:hAnsi="Verdana" w:cs="Verdana"/>
          <w:spacing w:val="-3"/>
        </w:rPr>
        <w:t>s</w:t>
      </w:r>
      <w:r>
        <w:rPr>
          <w:rFonts w:ascii="Verdana" w:eastAsia="Verdana" w:hAnsi="Verdana" w:cs="Verdana"/>
          <w:spacing w:val="-1"/>
        </w:rPr>
        <w:t>h</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l</w:t>
      </w:r>
      <w:r>
        <w:rPr>
          <w:rFonts w:ascii="Verdana" w:eastAsia="Verdana" w:hAnsi="Verdana" w:cs="Verdana"/>
          <w:spacing w:val="19"/>
        </w:rPr>
        <w:t xml:space="preserve"> </w:t>
      </w:r>
      <w:r>
        <w:rPr>
          <w:rFonts w:ascii="Verdana" w:eastAsia="Verdana" w:hAnsi="Verdana" w:cs="Verdana"/>
          <w:spacing w:val="-2"/>
        </w:rPr>
        <w:t>a</w:t>
      </w:r>
      <w:r>
        <w:rPr>
          <w:rFonts w:ascii="Verdana" w:eastAsia="Verdana" w:hAnsi="Verdana" w:cs="Verdana"/>
        </w:rPr>
        <w:t>t</w:t>
      </w:r>
      <w:r>
        <w:rPr>
          <w:rFonts w:ascii="Verdana" w:eastAsia="Verdana" w:hAnsi="Verdana" w:cs="Verdana"/>
          <w:spacing w:val="20"/>
        </w:rPr>
        <w:t xml:space="preserve"> </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l</w:t>
      </w:r>
      <w:r>
        <w:rPr>
          <w:rFonts w:ascii="Verdana" w:eastAsia="Verdana" w:hAnsi="Verdana" w:cs="Verdana"/>
          <w:spacing w:val="17"/>
        </w:rPr>
        <w:t xml:space="preserve"> </w:t>
      </w:r>
      <w:r>
        <w:rPr>
          <w:rFonts w:ascii="Verdana" w:eastAsia="Verdana" w:hAnsi="Verdana" w:cs="Verdana"/>
          <w:spacing w:val="-4"/>
        </w:rPr>
        <w:t>t</w:t>
      </w:r>
      <w:r>
        <w:rPr>
          <w:rFonts w:ascii="Verdana" w:eastAsia="Verdana" w:hAnsi="Verdana" w:cs="Verdana"/>
        </w:rPr>
        <w:t>i</w:t>
      </w:r>
      <w:r>
        <w:rPr>
          <w:rFonts w:ascii="Verdana" w:eastAsia="Verdana" w:hAnsi="Verdana" w:cs="Verdana"/>
          <w:spacing w:val="-2"/>
        </w:rPr>
        <w:t>m</w:t>
      </w:r>
      <w:r>
        <w:rPr>
          <w:rFonts w:ascii="Verdana" w:eastAsia="Verdana" w:hAnsi="Verdana" w:cs="Verdana"/>
          <w:spacing w:val="-4"/>
        </w:rPr>
        <w:t>e</w:t>
      </w:r>
      <w:r>
        <w:rPr>
          <w:rFonts w:ascii="Verdana" w:eastAsia="Verdana" w:hAnsi="Verdana" w:cs="Verdana"/>
        </w:rPr>
        <w:t>s</w:t>
      </w:r>
      <w:r>
        <w:rPr>
          <w:rFonts w:ascii="Verdana" w:eastAsia="Verdana" w:hAnsi="Verdana" w:cs="Verdana"/>
          <w:spacing w:val="14"/>
        </w:rPr>
        <w:t xml:space="preserve"> </w:t>
      </w:r>
      <w:r>
        <w:rPr>
          <w:rFonts w:ascii="Verdana" w:eastAsia="Verdana" w:hAnsi="Verdana" w:cs="Verdana"/>
          <w:spacing w:val="-3"/>
        </w:rPr>
        <w:t>k</w:t>
      </w:r>
      <w:r>
        <w:rPr>
          <w:rFonts w:ascii="Verdana" w:eastAsia="Verdana" w:hAnsi="Verdana" w:cs="Verdana"/>
          <w:spacing w:val="-4"/>
        </w:rPr>
        <w:t>ee</w:t>
      </w:r>
      <w:r>
        <w:rPr>
          <w:rFonts w:ascii="Verdana" w:eastAsia="Verdana" w:hAnsi="Verdana" w:cs="Verdana"/>
        </w:rPr>
        <w:t>p</w:t>
      </w:r>
      <w:r>
        <w:rPr>
          <w:rFonts w:ascii="Verdana" w:eastAsia="Verdana" w:hAnsi="Verdana" w:cs="Verdana"/>
          <w:spacing w:val="16"/>
        </w:rPr>
        <w:t xml:space="preserve"> </w:t>
      </w:r>
      <w:r>
        <w:rPr>
          <w:rFonts w:ascii="Verdana" w:eastAsia="Verdana" w:hAnsi="Verdana" w:cs="Verdana"/>
          <w:spacing w:val="-2"/>
        </w:rPr>
        <w:t>al</w:t>
      </w:r>
      <w:r>
        <w:rPr>
          <w:rFonts w:ascii="Verdana" w:eastAsia="Verdana" w:hAnsi="Verdana" w:cs="Verdana"/>
        </w:rPr>
        <w:t>l</w:t>
      </w:r>
      <w:r>
        <w:rPr>
          <w:rFonts w:ascii="Verdana" w:eastAsia="Verdana" w:hAnsi="Verdana" w:cs="Verdana"/>
          <w:spacing w:val="22"/>
        </w:rPr>
        <w:t xml:space="preserve"> </w:t>
      </w:r>
      <w:r>
        <w:rPr>
          <w:rFonts w:ascii="Verdana" w:eastAsia="Verdana" w:hAnsi="Verdana" w:cs="Verdana"/>
          <w:spacing w:val="-4"/>
        </w:rPr>
        <w:t>b</w:t>
      </w:r>
      <w:r>
        <w:rPr>
          <w:rFonts w:ascii="Verdana" w:eastAsia="Verdana" w:hAnsi="Verdana" w:cs="Verdana"/>
          <w:spacing w:val="-2"/>
        </w:rPr>
        <w:t>la</w:t>
      </w:r>
      <w:r>
        <w:rPr>
          <w:rFonts w:ascii="Verdana" w:eastAsia="Verdana" w:hAnsi="Verdana" w:cs="Verdana"/>
          <w:spacing w:val="-1"/>
        </w:rPr>
        <w:t>n</w:t>
      </w:r>
      <w:r>
        <w:rPr>
          <w:rFonts w:ascii="Verdana" w:eastAsia="Verdana" w:hAnsi="Verdana" w:cs="Verdana"/>
        </w:rPr>
        <w:t>k</w:t>
      </w:r>
      <w:r>
        <w:rPr>
          <w:rFonts w:ascii="Verdana" w:eastAsia="Verdana" w:hAnsi="Verdana" w:cs="Verdana"/>
          <w:spacing w:val="15"/>
        </w:rPr>
        <w:t xml:space="preserve"> </w:t>
      </w:r>
      <w:r>
        <w:rPr>
          <w:rFonts w:ascii="Verdana" w:eastAsia="Verdana" w:hAnsi="Verdana" w:cs="Verdana"/>
          <w:spacing w:val="-2"/>
        </w:rPr>
        <w:t>d</w:t>
      </w:r>
      <w:r>
        <w:rPr>
          <w:rFonts w:ascii="Verdana" w:eastAsia="Verdana" w:hAnsi="Verdana" w:cs="Verdana"/>
          <w:spacing w:val="-6"/>
        </w:rPr>
        <w:t>o</w:t>
      </w:r>
      <w:r>
        <w:rPr>
          <w:rFonts w:ascii="Verdana" w:eastAsia="Verdana" w:hAnsi="Verdana" w:cs="Verdana"/>
          <w:spacing w:val="-3"/>
        </w:rPr>
        <w:t>c</w:t>
      </w:r>
      <w:r>
        <w:rPr>
          <w:rFonts w:ascii="Verdana" w:eastAsia="Verdana" w:hAnsi="Verdana" w:cs="Verdana"/>
          <w:spacing w:val="-1"/>
        </w:rPr>
        <w:t>u</w:t>
      </w:r>
      <w:r>
        <w:rPr>
          <w:rFonts w:ascii="Verdana" w:eastAsia="Verdana" w:hAnsi="Verdana" w:cs="Verdana"/>
          <w:spacing w:val="-2"/>
        </w:rPr>
        <w:t>m</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2"/>
        </w:rPr>
        <w:t>t</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2"/>
        </w:rPr>
        <w:t>p</w:t>
      </w:r>
      <w:r>
        <w:rPr>
          <w:rFonts w:ascii="Verdana" w:eastAsia="Verdana" w:hAnsi="Verdana" w:cs="Verdana"/>
          <w:spacing w:val="-3"/>
        </w:rPr>
        <w:t>ro</w:t>
      </w:r>
      <w:r>
        <w:rPr>
          <w:rFonts w:ascii="Verdana" w:eastAsia="Verdana" w:hAnsi="Verdana" w:cs="Verdana"/>
          <w:spacing w:val="-5"/>
        </w:rPr>
        <w:t>v</w:t>
      </w:r>
      <w:r>
        <w:rPr>
          <w:rFonts w:ascii="Verdana" w:eastAsia="Verdana" w:hAnsi="Verdana" w:cs="Verdana"/>
        </w:rPr>
        <w:t>i</w:t>
      </w:r>
      <w:r>
        <w:rPr>
          <w:rFonts w:ascii="Verdana" w:eastAsia="Verdana" w:hAnsi="Verdana" w:cs="Verdana"/>
          <w:spacing w:val="-2"/>
        </w:rPr>
        <w:t>d</w:t>
      </w:r>
      <w:r>
        <w:rPr>
          <w:rFonts w:ascii="Verdana" w:eastAsia="Verdana" w:hAnsi="Verdana" w:cs="Verdana"/>
          <w:spacing w:val="-4"/>
        </w:rPr>
        <w:t>e</w:t>
      </w:r>
      <w:r>
        <w:rPr>
          <w:rFonts w:ascii="Verdana" w:eastAsia="Verdana" w:hAnsi="Verdana" w:cs="Verdana"/>
        </w:rPr>
        <w:t>d</w:t>
      </w:r>
      <w:r>
        <w:rPr>
          <w:rFonts w:ascii="Verdana" w:eastAsia="Verdana" w:hAnsi="Verdana" w:cs="Verdana"/>
          <w:spacing w:val="12"/>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18"/>
        </w:rPr>
        <w:t xml:space="preserve"> </w:t>
      </w:r>
      <w:r>
        <w:rPr>
          <w:rFonts w:ascii="Verdana" w:eastAsia="Verdana" w:hAnsi="Verdana" w:cs="Verdana"/>
          <w:spacing w:val="-2"/>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mpa</w:t>
      </w:r>
      <w:r>
        <w:rPr>
          <w:rFonts w:ascii="Verdana" w:eastAsia="Verdana" w:hAnsi="Verdana" w:cs="Verdana"/>
          <w:spacing w:val="-1"/>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rPr>
        <w:t xml:space="preserve">n </w:t>
      </w:r>
      <w:r>
        <w:rPr>
          <w:rFonts w:ascii="Verdana" w:eastAsia="Verdana" w:hAnsi="Verdana" w:cs="Verdana"/>
          <w:spacing w:val="-3"/>
        </w:rPr>
        <w:t>s</w:t>
      </w:r>
      <w:r>
        <w:rPr>
          <w:rFonts w:ascii="Verdana" w:eastAsia="Verdana" w:hAnsi="Verdana" w:cs="Verdana"/>
          <w:spacing w:val="-2"/>
        </w:rPr>
        <w:t>a</w:t>
      </w:r>
      <w:r>
        <w:rPr>
          <w:rFonts w:ascii="Verdana" w:eastAsia="Verdana" w:hAnsi="Verdana" w:cs="Verdana"/>
          <w:spacing w:val="-3"/>
        </w:rPr>
        <w:t>f</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3"/>
        </w:rPr>
        <w:t>c</w:t>
      </w:r>
      <w:r>
        <w:rPr>
          <w:rFonts w:ascii="Verdana" w:eastAsia="Verdana" w:hAnsi="Verdana" w:cs="Verdana"/>
          <w:spacing w:val="-1"/>
        </w:rPr>
        <w:t>u</w:t>
      </w:r>
      <w:r>
        <w:rPr>
          <w:rFonts w:ascii="Verdana" w:eastAsia="Verdana" w:hAnsi="Verdana" w:cs="Verdana"/>
          <w:spacing w:val="-3"/>
        </w:rPr>
        <w:t>s</w:t>
      </w:r>
      <w:r>
        <w:rPr>
          <w:rFonts w:ascii="Verdana" w:eastAsia="Verdana" w:hAnsi="Verdana" w:cs="Verdana"/>
          <w:spacing w:val="-2"/>
        </w:rPr>
        <w:t>t</w:t>
      </w:r>
      <w:r>
        <w:rPr>
          <w:rFonts w:ascii="Verdana" w:eastAsia="Verdana" w:hAnsi="Verdana" w:cs="Verdana"/>
          <w:spacing w:val="-3"/>
        </w:rPr>
        <w:t>o</w:t>
      </w:r>
      <w:r>
        <w:rPr>
          <w:rFonts w:ascii="Verdana" w:eastAsia="Verdana" w:hAnsi="Verdana" w:cs="Verdana"/>
          <w:spacing w:val="-2"/>
        </w:rPr>
        <w:t>d</w:t>
      </w:r>
      <w:r>
        <w:rPr>
          <w:rFonts w:ascii="Verdana" w:eastAsia="Verdana" w:hAnsi="Verdana" w:cs="Verdana"/>
          <w:spacing w:val="-3"/>
        </w:rPr>
        <w:t>y</w:t>
      </w:r>
      <w:r>
        <w:rPr>
          <w:rFonts w:ascii="Verdana" w:eastAsia="Verdana" w:hAnsi="Verdana" w:cs="Verdana"/>
        </w:rPr>
        <w:t>,</w:t>
      </w:r>
      <w:r>
        <w:rPr>
          <w:rFonts w:ascii="Verdana" w:eastAsia="Verdana" w:hAnsi="Verdana" w:cs="Verdana"/>
          <w:spacing w:val="-14"/>
        </w:rPr>
        <w:t xml:space="preserve"> </w:t>
      </w:r>
      <w:r>
        <w:rPr>
          <w:rFonts w:ascii="Verdana" w:eastAsia="Verdana" w:hAnsi="Verdana" w:cs="Verdana"/>
          <w:spacing w:val="-2"/>
        </w:rPr>
        <w:t>p</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3"/>
        </w:rPr>
        <w:t>f</w:t>
      </w:r>
      <w:r>
        <w:rPr>
          <w:rFonts w:ascii="Verdana" w:eastAsia="Verdana" w:hAnsi="Verdana" w:cs="Verdana"/>
          <w:spacing w:val="-4"/>
        </w:rPr>
        <w:t>e</w:t>
      </w:r>
      <w:r>
        <w:rPr>
          <w:rFonts w:ascii="Verdana" w:eastAsia="Verdana" w:hAnsi="Verdana" w:cs="Verdana"/>
          <w:spacing w:val="-3"/>
        </w:rPr>
        <w:t>r</w:t>
      </w:r>
      <w:r>
        <w:rPr>
          <w:rFonts w:ascii="Verdana" w:eastAsia="Verdana" w:hAnsi="Verdana" w:cs="Verdana"/>
          <w:spacing w:val="-2"/>
        </w:rPr>
        <w:t>ab</w:t>
      </w:r>
      <w:r>
        <w:rPr>
          <w:rFonts w:ascii="Verdana" w:eastAsia="Verdana" w:hAnsi="Verdana" w:cs="Verdana"/>
        </w:rPr>
        <w:t>ly</w:t>
      </w:r>
      <w:r>
        <w:rPr>
          <w:rFonts w:ascii="Verdana" w:eastAsia="Verdana" w:hAnsi="Verdana" w:cs="Verdana"/>
          <w:spacing w:val="-18"/>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9"/>
        </w:rPr>
        <w:t xml:space="preserve"> </w:t>
      </w:r>
      <w:r>
        <w:rPr>
          <w:rFonts w:ascii="Verdana" w:eastAsia="Verdana" w:hAnsi="Verdana" w:cs="Verdana"/>
        </w:rPr>
        <w:t>l</w:t>
      </w:r>
      <w:r>
        <w:rPr>
          <w:rFonts w:ascii="Verdana" w:eastAsia="Verdana" w:hAnsi="Verdana" w:cs="Verdana"/>
          <w:spacing w:val="-3"/>
        </w:rPr>
        <w:t>ock</w:t>
      </w:r>
      <w:r>
        <w:rPr>
          <w:rFonts w:ascii="Verdana" w:eastAsia="Verdana" w:hAnsi="Verdana" w:cs="Verdana"/>
          <w:spacing w:val="-4"/>
        </w:rPr>
        <w:t>e</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spacing w:val="-3"/>
        </w:rPr>
        <w:t>s</w:t>
      </w:r>
      <w:r>
        <w:rPr>
          <w:rFonts w:ascii="Verdana" w:eastAsia="Verdana" w:hAnsi="Verdana" w:cs="Verdana"/>
          <w:spacing w:val="-2"/>
        </w:rPr>
        <w:t>a</w:t>
      </w:r>
      <w:r>
        <w:rPr>
          <w:rFonts w:ascii="Verdana" w:eastAsia="Verdana" w:hAnsi="Verdana" w:cs="Verdana"/>
          <w:spacing w:val="-3"/>
        </w:rPr>
        <w:t>f</w:t>
      </w:r>
      <w:r>
        <w:rPr>
          <w:rFonts w:ascii="Verdana" w:eastAsia="Verdana" w:hAnsi="Verdana" w:cs="Verdana"/>
          <w:spacing w:val="-4"/>
        </w:rPr>
        <w:t>e</w:t>
      </w:r>
      <w:r>
        <w:rPr>
          <w:rFonts w:ascii="Verdana" w:eastAsia="Verdana" w:hAnsi="Verdana" w:cs="Verdana"/>
        </w:rPr>
        <w:t>,</w:t>
      </w:r>
      <w:r>
        <w:rPr>
          <w:rFonts w:ascii="Verdana" w:eastAsia="Verdana" w:hAnsi="Verdana" w:cs="Verdana"/>
          <w:spacing w:val="-11"/>
        </w:rPr>
        <w:t xml:space="preserve"> </w:t>
      </w:r>
      <w:r>
        <w:rPr>
          <w:rFonts w:ascii="Verdana" w:eastAsia="Verdana" w:hAnsi="Verdana" w:cs="Verdana"/>
          <w:spacing w:val="-2"/>
        </w:rPr>
        <w:t>w</w:t>
      </w:r>
      <w:r>
        <w:rPr>
          <w:rFonts w:ascii="Verdana" w:eastAsia="Verdana" w:hAnsi="Verdana" w:cs="Verdana"/>
          <w:spacing w:val="-4"/>
        </w:rPr>
        <w:t>h</w:t>
      </w:r>
      <w:r>
        <w:rPr>
          <w:rFonts w:ascii="Verdana" w:eastAsia="Verdana" w:hAnsi="Verdana" w:cs="Verdana"/>
          <w:spacing w:val="-2"/>
        </w:rPr>
        <w:t>i</w:t>
      </w:r>
      <w:r>
        <w:rPr>
          <w:rFonts w:ascii="Verdana" w:eastAsia="Verdana" w:hAnsi="Verdana" w:cs="Verdana"/>
        </w:rPr>
        <w:t>l</w:t>
      </w:r>
      <w:r>
        <w:rPr>
          <w:rFonts w:ascii="Verdana" w:eastAsia="Verdana" w:hAnsi="Verdana" w:cs="Verdana"/>
          <w:spacing w:val="-5"/>
        </w:rPr>
        <w:t>s</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rPr>
        <w:t>ir</w:t>
      </w:r>
      <w:r>
        <w:rPr>
          <w:rFonts w:ascii="Verdana" w:eastAsia="Verdana" w:hAnsi="Verdana" w:cs="Verdana"/>
          <w:spacing w:val="-11"/>
        </w:rPr>
        <w:t xml:space="preserve"> </w:t>
      </w:r>
      <w:r>
        <w:rPr>
          <w:rFonts w:ascii="Verdana" w:eastAsia="Verdana" w:hAnsi="Verdana" w:cs="Verdana"/>
          <w:spacing w:val="-3"/>
        </w:rPr>
        <w:t>of</w:t>
      </w:r>
      <w:r>
        <w:rPr>
          <w:rFonts w:ascii="Verdana" w:eastAsia="Verdana" w:hAnsi="Verdana" w:cs="Verdana"/>
          <w:spacing w:val="-5"/>
        </w:rPr>
        <w:t>f</w:t>
      </w:r>
      <w:r>
        <w:rPr>
          <w:rFonts w:ascii="Verdana" w:eastAsia="Verdana" w:hAnsi="Verdana" w:cs="Verdana"/>
        </w:rPr>
        <w:t>i</w:t>
      </w:r>
      <w:r>
        <w:rPr>
          <w:rFonts w:ascii="Verdana" w:eastAsia="Verdana" w:hAnsi="Verdana" w:cs="Verdana"/>
          <w:spacing w:val="-3"/>
        </w:rPr>
        <w:t>c</w:t>
      </w:r>
      <w:r>
        <w:rPr>
          <w:rFonts w:ascii="Verdana" w:eastAsia="Verdana" w:hAnsi="Verdana" w:cs="Verdana"/>
          <w:spacing w:val="-4"/>
        </w:rPr>
        <w:t>e</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2"/>
        </w:rPr>
        <w:t>a</w:t>
      </w:r>
      <w:r>
        <w:rPr>
          <w:rFonts w:ascii="Verdana" w:eastAsia="Verdana" w:hAnsi="Verdana" w:cs="Verdana"/>
          <w:spacing w:val="-3"/>
        </w:rPr>
        <w:t>r</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3"/>
        </w:rPr>
        <w:t>c</w:t>
      </w:r>
      <w:r>
        <w:rPr>
          <w:rFonts w:ascii="Verdana" w:eastAsia="Verdana" w:hAnsi="Verdana" w:cs="Verdana"/>
        </w:rPr>
        <w:t>l</w:t>
      </w:r>
      <w:r>
        <w:rPr>
          <w:rFonts w:ascii="Verdana" w:eastAsia="Verdana" w:hAnsi="Verdana" w:cs="Verdana"/>
          <w:spacing w:val="-3"/>
        </w:rPr>
        <w:t>os</w:t>
      </w:r>
      <w:r>
        <w:rPr>
          <w:rFonts w:ascii="Verdana" w:eastAsia="Verdana" w:hAnsi="Verdana" w:cs="Verdana"/>
          <w:spacing w:val="-4"/>
        </w:rPr>
        <w:t>e</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spacing w:val="-3"/>
        </w:rPr>
        <w:t>fo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2"/>
        </w:rPr>
        <w:t>b</w:t>
      </w:r>
      <w:r>
        <w:rPr>
          <w:rFonts w:ascii="Verdana" w:eastAsia="Verdana" w:hAnsi="Verdana" w:cs="Verdana"/>
          <w:spacing w:val="-1"/>
        </w:rPr>
        <w:t>u</w:t>
      </w:r>
      <w:r>
        <w:rPr>
          <w:rFonts w:ascii="Verdana" w:eastAsia="Verdana" w:hAnsi="Verdana" w:cs="Verdana"/>
          <w:spacing w:val="-5"/>
        </w:rPr>
        <w:t>s</w:t>
      </w:r>
      <w:r>
        <w:rPr>
          <w:rFonts w:ascii="Verdana" w:eastAsia="Verdana" w:hAnsi="Verdana" w:cs="Verdana"/>
        </w:rPr>
        <w:t>i</w:t>
      </w:r>
      <w:r>
        <w:rPr>
          <w:rFonts w:ascii="Verdana" w:eastAsia="Verdana" w:hAnsi="Verdana" w:cs="Verdana"/>
          <w:spacing w:val="-1"/>
        </w:rPr>
        <w:t>n</w:t>
      </w:r>
      <w:r>
        <w:rPr>
          <w:rFonts w:ascii="Verdana" w:eastAsia="Verdana" w:hAnsi="Verdana" w:cs="Verdana"/>
          <w:spacing w:val="-4"/>
        </w:rPr>
        <w:t>e</w:t>
      </w:r>
      <w:r>
        <w:rPr>
          <w:rFonts w:ascii="Verdana" w:eastAsia="Verdana" w:hAnsi="Verdana" w:cs="Verdana"/>
          <w:spacing w:val="-3"/>
        </w:rPr>
        <w:t>ss</w:t>
      </w:r>
      <w:r>
        <w:rPr>
          <w:rFonts w:ascii="Verdana" w:eastAsia="Verdana" w:hAnsi="Verdana" w:cs="Verdana"/>
        </w:rPr>
        <w:t>.</w:t>
      </w:r>
    </w:p>
    <w:p w:rsidR="00DE2F23" w:rsidRDefault="00DE2F23">
      <w:pPr>
        <w:spacing w:before="9" w:line="180" w:lineRule="exact"/>
        <w:rPr>
          <w:sz w:val="19"/>
          <w:szCs w:val="19"/>
        </w:rPr>
      </w:pPr>
    </w:p>
    <w:p w:rsidR="00DE2F23" w:rsidRDefault="00FA5519">
      <w:pPr>
        <w:tabs>
          <w:tab w:val="left" w:pos="820"/>
        </w:tabs>
        <w:spacing w:line="276" w:lineRule="auto"/>
        <w:ind w:left="828" w:right="91" w:hanging="720"/>
        <w:jc w:val="both"/>
        <w:rPr>
          <w:rFonts w:ascii="Verdana" w:eastAsia="Verdana" w:hAnsi="Verdana" w:cs="Verdana"/>
        </w:rPr>
      </w:pPr>
      <w:r>
        <w:rPr>
          <w:rFonts w:ascii="Verdana" w:eastAsia="Verdana" w:hAnsi="Verdana" w:cs="Verdana"/>
        </w:rPr>
        <w:t>4.5</w:t>
      </w:r>
      <w:r>
        <w:rPr>
          <w:rFonts w:ascii="Verdana" w:eastAsia="Verdana" w:hAnsi="Verdana" w:cs="Verdana"/>
        </w:rPr>
        <w:tab/>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spacing w:val="-2"/>
        </w:rPr>
        <w:t>ag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12"/>
        </w:rPr>
        <w:t xml:space="preserve"> </w:t>
      </w:r>
      <w:r>
        <w:rPr>
          <w:rFonts w:ascii="Verdana" w:eastAsia="Verdana" w:hAnsi="Verdana" w:cs="Verdana"/>
          <w:spacing w:val="-3"/>
        </w:rPr>
        <w:t>s</w:t>
      </w:r>
      <w:r>
        <w:rPr>
          <w:rFonts w:ascii="Verdana" w:eastAsia="Verdana" w:hAnsi="Verdana" w:cs="Verdana"/>
          <w:spacing w:val="-4"/>
        </w:rPr>
        <w:t>ha</w:t>
      </w:r>
      <w:r>
        <w:rPr>
          <w:rFonts w:ascii="Verdana" w:eastAsia="Verdana" w:hAnsi="Verdana" w:cs="Verdana"/>
          <w:spacing w:val="-2"/>
        </w:rPr>
        <w:t>l</w:t>
      </w:r>
      <w:r>
        <w:rPr>
          <w:rFonts w:ascii="Verdana" w:eastAsia="Verdana" w:hAnsi="Verdana" w:cs="Verdana"/>
        </w:rPr>
        <w:t>l</w:t>
      </w:r>
      <w:r>
        <w:rPr>
          <w:rFonts w:ascii="Verdana" w:eastAsia="Verdana" w:hAnsi="Verdana" w:cs="Verdana"/>
          <w:spacing w:val="19"/>
        </w:rPr>
        <w:t xml:space="preserve"> </w:t>
      </w:r>
      <w:r>
        <w:rPr>
          <w:rFonts w:ascii="Verdana" w:eastAsia="Verdana" w:hAnsi="Verdana" w:cs="Verdana"/>
        </w:rPr>
        <w:t>k</w:t>
      </w:r>
      <w:r>
        <w:rPr>
          <w:rFonts w:ascii="Verdana" w:eastAsia="Verdana" w:hAnsi="Verdana" w:cs="Verdana"/>
          <w:spacing w:val="-1"/>
        </w:rPr>
        <w:t>ee</w:t>
      </w:r>
      <w:r>
        <w:rPr>
          <w:rFonts w:ascii="Verdana" w:eastAsia="Verdana" w:hAnsi="Verdana" w:cs="Verdana"/>
        </w:rPr>
        <w:t>p</w:t>
      </w:r>
      <w:r>
        <w:rPr>
          <w:rFonts w:ascii="Verdana" w:eastAsia="Verdana" w:hAnsi="Verdana" w:cs="Verdana"/>
          <w:spacing w:val="19"/>
        </w:rPr>
        <w:t xml:space="preserve"> </w:t>
      </w:r>
      <w:r>
        <w:rPr>
          <w:rFonts w:ascii="Verdana" w:eastAsia="Verdana" w:hAnsi="Verdana" w:cs="Verdana"/>
          <w:spacing w:val="2"/>
        </w:rPr>
        <w:t>c</w:t>
      </w:r>
      <w:r>
        <w:rPr>
          <w:rFonts w:ascii="Verdana" w:eastAsia="Verdana" w:hAnsi="Verdana" w:cs="Verdana"/>
          <w:spacing w:val="1"/>
        </w:rPr>
        <w:t>u</w:t>
      </w:r>
      <w:r>
        <w:rPr>
          <w:rFonts w:ascii="Verdana" w:eastAsia="Verdana" w:hAnsi="Verdana" w:cs="Verdana"/>
        </w:rPr>
        <w:t>st</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rPr>
        <w:t>y</w:t>
      </w:r>
      <w:r>
        <w:rPr>
          <w:rFonts w:ascii="Verdana" w:eastAsia="Verdana" w:hAnsi="Verdana" w:cs="Verdana"/>
          <w:spacing w:val="1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i</w:t>
      </w:r>
      <w:r>
        <w:rPr>
          <w:rFonts w:ascii="Verdana" w:eastAsia="Verdana" w:hAnsi="Verdana" w:cs="Verdana"/>
          <w:spacing w:val="1"/>
        </w:rPr>
        <w:t>n</w:t>
      </w:r>
      <w:r>
        <w:rPr>
          <w:rFonts w:ascii="Verdana" w:eastAsia="Verdana" w:hAnsi="Verdana" w:cs="Verdana"/>
          <w:spacing w:val="-2"/>
        </w:rPr>
        <w:t>a</w:t>
      </w:r>
      <w:r>
        <w:rPr>
          <w:rFonts w:ascii="Verdana" w:eastAsia="Verdana" w:hAnsi="Verdana" w:cs="Verdana"/>
          <w:spacing w:val="3"/>
        </w:rPr>
        <w:t>l</w:t>
      </w:r>
      <w:r>
        <w:rPr>
          <w:rFonts w:ascii="Verdana" w:eastAsia="Verdana" w:hAnsi="Verdana" w:cs="Verdana"/>
        </w:rPr>
        <w:t>s</w:t>
      </w:r>
      <w:r>
        <w:rPr>
          <w:rFonts w:ascii="Verdana" w:eastAsia="Verdana" w:hAnsi="Verdana" w:cs="Verdana"/>
          <w:spacing w:val="1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rPr>
        <w:t>M</w:t>
      </w:r>
      <w:r>
        <w:rPr>
          <w:rFonts w:ascii="Verdana" w:eastAsia="Verdana" w:hAnsi="Verdana" w:cs="Verdana"/>
          <w:spacing w:val="3"/>
        </w:rPr>
        <w:t>a</w:t>
      </w:r>
      <w:r>
        <w:rPr>
          <w:rFonts w:ascii="Verdana" w:eastAsia="Verdana" w:hAnsi="Verdana" w:cs="Verdana"/>
        </w:rPr>
        <w:t>st</w:t>
      </w:r>
      <w:r>
        <w:rPr>
          <w:rFonts w:ascii="Verdana" w:eastAsia="Verdana" w:hAnsi="Verdana" w:cs="Verdana"/>
          <w:spacing w:val="1"/>
        </w:rPr>
        <w:t>e</w:t>
      </w:r>
      <w:r>
        <w:rPr>
          <w:rFonts w:ascii="Verdana" w:eastAsia="Verdana" w:hAnsi="Verdana" w:cs="Verdana"/>
        </w:rPr>
        <w:t>r</w:t>
      </w:r>
      <w:r>
        <w:rPr>
          <w:rFonts w:ascii="Verdana" w:eastAsia="Verdana" w:hAnsi="Verdana" w:cs="Verdana"/>
          <w:spacing w:val="15"/>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3"/>
        </w:rPr>
        <w:t>li</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16"/>
        </w:rPr>
        <w:t xml:space="preserve"> </w:t>
      </w:r>
      <w:r>
        <w:rPr>
          <w:rFonts w:ascii="Verdana" w:eastAsia="Verdana" w:hAnsi="Verdana" w:cs="Verdana"/>
        </w:rPr>
        <w:t>is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18"/>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21"/>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21"/>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rPr>
        <w:t>ll</w:t>
      </w:r>
      <w:r>
        <w:rPr>
          <w:rFonts w:ascii="Verdana" w:eastAsia="Verdana" w:hAnsi="Verdana" w:cs="Verdana"/>
          <w:spacing w:val="11"/>
        </w:rPr>
        <w:t xml:space="preserve"> </w:t>
      </w:r>
      <w:r>
        <w:rPr>
          <w:rFonts w:ascii="Verdana" w:eastAsia="Verdana" w:hAnsi="Verdana" w:cs="Verdana"/>
          <w:spacing w:val="-2"/>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s</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k</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und</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s</w:t>
      </w:r>
      <w:r>
        <w:rPr>
          <w:rFonts w:ascii="Verdana" w:eastAsia="Verdana" w:hAnsi="Verdana" w:cs="Verdana"/>
          <w:spacing w:val="-1"/>
        </w:rPr>
        <w:t>c</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rPr>
        <w:t>e</w:t>
      </w:r>
      <w:r>
        <w:rPr>
          <w:rFonts w:ascii="Verdana" w:eastAsia="Verdana" w:hAnsi="Verdana" w:cs="Verdana"/>
          <w:spacing w:val="1"/>
        </w:rPr>
        <w:t xml:space="preserve"> t</w:t>
      </w:r>
      <w:r>
        <w:rPr>
          <w:rFonts w:ascii="Verdana" w:eastAsia="Verdana" w:hAnsi="Verdana" w:cs="Verdana"/>
          <w:spacing w:val="3"/>
        </w:rPr>
        <w:t>h</w:t>
      </w:r>
      <w:r>
        <w:rPr>
          <w:rFonts w:ascii="Verdana" w:eastAsia="Verdana" w:hAnsi="Verdana" w:cs="Verdana"/>
          <w:spacing w:val="-1"/>
        </w:rPr>
        <w:t>ro</w:t>
      </w:r>
      <w:r>
        <w:rPr>
          <w:rFonts w:ascii="Verdana" w:eastAsia="Verdana" w:hAnsi="Verdana" w:cs="Verdana"/>
          <w:spacing w:val="1"/>
        </w:rPr>
        <w:t>ugh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 xml:space="preserve">t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d</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gr</w:t>
      </w:r>
      <w:r>
        <w:rPr>
          <w:rFonts w:ascii="Verdana" w:eastAsia="Verdana" w:hAnsi="Verdana" w:cs="Verdana"/>
          <w:spacing w:val="-1"/>
        </w:rPr>
        <w:t>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p>
    <w:p w:rsidR="00DE2F23" w:rsidRDefault="00DE2F23">
      <w:pPr>
        <w:spacing w:before="8" w:line="180" w:lineRule="exact"/>
        <w:rPr>
          <w:sz w:val="19"/>
          <w:szCs w:val="19"/>
        </w:rPr>
      </w:pPr>
    </w:p>
    <w:p w:rsidR="00DE2F23" w:rsidRDefault="00FA5519">
      <w:pPr>
        <w:tabs>
          <w:tab w:val="left" w:pos="820"/>
        </w:tabs>
        <w:spacing w:line="276" w:lineRule="auto"/>
        <w:ind w:left="828" w:right="87" w:hanging="720"/>
        <w:jc w:val="both"/>
        <w:rPr>
          <w:rFonts w:ascii="Verdana" w:eastAsia="Verdana" w:hAnsi="Verdana" w:cs="Verdana"/>
        </w:rPr>
      </w:pPr>
      <w:r>
        <w:rPr>
          <w:rFonts w:ascii="Verdana" w:eastAsia="Verdana" w:hAnsi="Verdana" w:cs="Verdana"/>
        </w:rPr>
        <w:t>4.6</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5"/>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que</w:t>
      </w:r>
      <w:r>
        <w:rPr>
          <w:rFonts w:ascii="Verdana" w:eastAsia="Verdana" w:hAnsi="Verdana" w:cs="Verdana"/>
          <w:spacing w:val="2"/>
        </w:rPr>
        <w:t>s</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0"/>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n</w:t>
      </w:r>
      <w:r>
        <w:rPr>
          <w:rFonts w:ascii="Verdana" w:eastAsia="Verdana" w:hAnsi="Verdana" w:cs="Verdana"/>
          <w:spacing w:val="-1"/>
        </w:rPr>
        <w:t>ee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3"/>
        </w:rPr>
        <w:t>v</w:t>
      </w:r>
      <w:r>
        <w:rPr>
          <w:rFonts w:ascii="Verdana" w:eastAsia="Verdana" w:hAnsi="Verdana" w:cs="Verdana"/>
          <w:spacing w:val="3"/>
        </w:rPr>
        <w:t>i</w:t>
      </w:r>
      <w:r>
        <w:rPr>
          <w:rFonts w:ascii="Verdana" w:eastAsia="Verdana" w:hAnsi="Verdana" w:cs="Verdana"/>
          <w:spacing w:val="1"/>
        </w:rPr>
        <w:t>du</w:t>
      </w:r>
      <w:r>
        <w:rPr>
          <w:rFonts w:ascii="Verdana" w:eastAsia="Verdana" w:hAnsi="Verdana" w:cs="Verdana"/>
          <w:spacing w:val="-2"/>
        </w:rPr>
        <w:t>a</w:t>
      </w:r>
      <w:r>
        <w:rPr>
          <w:rFonts w:ascii="Verdana" w:eastAsia="Verdana" w:hAnsi="Verdana" w:cs="Verdana"/>
        </w:rPr>
        <w:t>l</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i</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 f</w:t>
      </w:r>
      <w:r>
        <w:rPr>
          <w:rFonts w:ascii="Verdana" w:eastAsia="Verdana" w:hAnsi="Verdana" w:cs="Verdana"/>
          <w:spacing w:val="-1"/>
        </w:rPr>
        <w:t>o</w:t>
      </w:r>
      <w:r>
        <w:rPr>
          <w:rFonts w:ascii="Verdana" w:eastAsia="Verdana" w:hAnsi="Verdana" w:cs="Verdana"/>
        </w:rPr>
        <w:t>r</w:t>
      </w:r>
      <w:r>
        <w:rPr>
          <w:rFonts w:ascii="Verdana" w:eastAsia="Verdana" w:hAnsi="Verdana" w:cs="Verdana"/>
          <w:spacing w:val="11"/>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10"/>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re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rPr>
        <w:t>a</w:t>
      </w:r>
      <w:r>
        <w:rPr>
          <w:rFonts w:ascii="Verdana" w:eastAsia="Verdana" w:hAnsi="Verdana" w:cs="Verdana"/>
          <w:spacing w:val="3"/>
        </w:rPr>
        <w:t>t</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3"/>
        </w:rPr>
        <w:t>li</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2"/>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i</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spacing w:val="6"/>
        </w:rPr>
        <w:t>r</w:t>
      </w:r>
      <w:r>
        <w:rPr>
          <w:rFonts w:ascii="Verdana" w:eastAsia="Verdana" w:hAnsi="Verdana" w:cs="Verdana"/>
          <w:spacing w:val="1"/>
        </w:rPr>
        <w:t>-</w:t>
      </w:r>
      <w:r>
        <w:rPr>
          <w:rFonts w:ascii="Verdana" w:eastAsia="Verdana" w:hAnsi="Verdana" w:cs="Verdana"/>
        </w:rPr>
        <w:t>m</w:t>
      </w:r>
      <w:r>
        <w:rPr>
          <w:rFonts w:ascii="Verdana" w:eastAsia="Verdana" w:hAnsi="Verdana" w:cs="Verdana"/>
          <w:spacing w:val="1"/>
        </w:rPr>
        <w:t>ad</w:t>
      </w:r>
      <w:r>
        <w:rPr>
          <w:rFonts w:ascii="Verdana" w:eastAsia="Verdana" w:hAnsi="Verdana" w:cs="Verdana"/>
        </w:rPr>
        <w:t>e a</w:t>
      </w:r>
      <w:r>
        <w:rPr>
          <w:rFonts w:ascii="Verdana" w:eastAsia="Verdana" w:hAnsi="Verdana" w:cs="Verdana"/>
          <w:spacing w:val="1"/>
        </w:rPr>
        <w:t>nd/o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v</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 xml:space="preserve">s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k</w:t>
      </w:r>
      <w:r>
        <w:rPr>
          <w:rFonts w:ascii="Verdana" w:eastAsia="Verdana" w:hAnsi="Verdana" w:cs="Verdana"/>
        </w:rPr>
        <w:t>s.</w:t>
      </w:r>
    </w:p>
    <w:p w:rsidR="00DE2F23" w:rsidRDefault="00DE2F23">
      <w:pPr>
        <w:spacing w:line="200" w:lineRule="exact"/>
      </w:pPr>
    </w:p>
    <w:p w:rsidR="00DE2F23" w:rsidRDefault="00FA5519">
      <w:pPr>
        <w:tabs>
          <w:tab w:val="left" w:pos="820"/>
        </w:tabs>
        <w:spacing w:line="276" w:lineRule="auto"/>
        <w:ind w:left="828" w:right="94" w:hanging="720"/>
        <w:jc w:val="both"/>
        <w:rPr>
          <w:rFonts w:ascii="Verdana" w:eastAsia="Verdana" w:hAnsi="Verdana" w:cs="Verdana"/>
        </w:rPr>
      </w:pPr>
      <w:r>
        <w:rPr>
          <w:rFonts w:ascii="Verdana" w:eastAsia="Verdana" w:hAnsi="Verdana" w:cs="Verdana"/>
        </w:rPr>
        <w:t>4.7</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8"/>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37"/>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41"/>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e</w:t>
      </w:r>
      <w:r>
        <w:rPr>
          <w:rFonts w:ascii="Verdana" w:eastAsia="Verdana" w:hAnsi="Verdana" w:cs="Verdana"/>
          <w:spacing w:val="34"/>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ss</w:t>
      </w:r>
      <w:r>
        <w:rPr>
          <w:rFonts w:ascii="Verdana" w:eastAsia="Verdana" w:hAnsi="Verdana" w:cs="Verdana"/>
          <w:spacing w:val="35"/>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po</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s</w:t>
      </w:r>
      <w:r>
        <w:rPr>
          <w:rFonts w:ascii="Verdana" w:eastAsia="Verdana" w:hAnsi="Verdana" w:cs="Verdana"/>
          <w:spacing w:val="35"/>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d</w:t>
      </w:r>
      <w:r>
        <w:rPr>
          <w:rFonts w:ascii="Verdana" w:eastAsia="Verdana" w:hAnsi="Verdana" w:cs="Verdana"/>
          <w:spacing w:val="39"/>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m</w:t>
      </w:r>
      <w:r>
        <w:rPr>
          <w:rFonts w:ascii="Verdana" w:eastAsia="Verdana" w:hAnsi="Verdana" w:cs="Verdana"/>
          <w:spacing w:val="34"/>
        </w:rPr>
        <w:t xml:space="preserve"> </w:t>
      </w:r>
      <w:r>
        <w:rPr>
          <w:rFonts w:ascii="Verdana" w:eastAsia="Verdana" w:hAnsi="Verdana" w:cs="Verdana"/>
          <w:spacing w:val="1"/>
        </w:rPr>
        <w:t>p</w:t>
      </w:r>
      <w:r>
        <w:rPr>
          <w:rFonts w:ascii="Verdana" w:eastAsia="Verdana" w:hAnsi="Verdana" w:cs="Verdana"/>
        </w:rPr>
        <w:t>ay</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34"/>
        </w:rPr>
        <w:t xml:space="preserve"> </w:t>
      </w:r>
      <w:r>
        <w:rPr>
          <w:rFonts w:ascii="Verdana" w:eastAsia="Verdana" w:hAnsi="Verdana" w:cs="Verdana"/>
          <w:spacing w:val="1"/>
        </w:rPr>
        <w:t>rep</w:t>
      </w:r>
      <w:r>
        <w:rPr>
          <w:rFonts w:ascii="Verdana" w:eastAsia="Verdana" w:hAnsi="Verdana" w:cs="Verdana"/>
          <w:spacing w:val="-1"/>
        </w:rPr>
        <w:t>or</w:t>
      </w:r>
      <w:r>
        <w:rPr>
          <w:rFonts w:ascii="Verdana" w:eastAsia="Verdana" w:hAnsi="Verdana" w:cs="Verdana"/>
          <w:spacing w:val="1"/>
        </w:rPr>
        <w:t>t</w:t>
      </w:r>
      <w:r>
        <w:rPr>
          <w:rFonts w:ascii="Verdana" w:eastAsia="Verdana" w:hAnsi="Verdana" w:cs="Verdana"/>
        </w:rPr>
        <w:t>s</w:t>
      </w:r>
      <w:r>
        <w:rPr>
          <w:rFonts w:ascii="Verdana" w:eastAsia="Verdana" w:hAnsi="Verdana" w:cs="Verdana"/>
          <w:spacing w:val="3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9"/>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40"/>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7"/>
        </w:rPr>
        <w:t xml:space="preserve"> </w:t>
      </w:r>
      <w:r>
        <w:rPr>
          <w:rFonts w:ascii="Verdana" w:eastAsia="Verdana" w:hAnsi="Verdana" w:cs="Verdana"/>
        </w:rPr>
        <w:t>mo</w:t>
      </w:r>
      <w:r>
        <w:rPr>
          <w:rFonts w:ascii="Verdana" w:eastAsia="Verdana" w:hAnsi="Verdana" w:cs="Verdana"/>
          <w:spacing w:val="1"/>
        </w:rPr>
        <w:t>nth</w:t>
      </w:r>
      <w:r>
        <w:rPr>
          <w:rFonts w:ascii="Verdana" w:eastAsia="Verdana" w:hAnsi="Verdana" w:cs="Verdana"/>
        </w:rPr>
        <w:t xml:space="preserve">ly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he</w:t>
      </w:r>
      <w:r>
        <w:rPr>
          <w:rFonts w:ascii="Verdana" w:eastAsia="Verdana" w:hAnsi="Verdana" w:cs="Verdana"/>
        </w:rPr>
        <w:t>se</w:t>
      </w:r>
      <w:r>
        <w:rPr>
          <w:rFonts w:ascii="Verdana" w:eastAsia="Verdana" w:hAnsi="Verdana" w:cs="Verdana"/>
          <w:spacing w:val="3"/>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5"/>
        </w:rPr>
        <w:t>p</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in</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7"/>
        </w:rPr>
        <w:t xml:space="preserve"> </w:t>
      </w:r>
      <w:r>
        <w:rPr>
          <w:rFonts w:ascii="Verdana" w:eastAsia="Verdana" w:hAnsi="Verdana" w:cs="Verdana"/>
          <w:spacing w:val="3"/>
        </w:rPr>
        <w:t>m</w:t>
      </w:r>
      <w:r>
        <w:rPr>
          <w:rFonts w:ascii="Verdana" w:eastAsia="Verdana" w:hAnsi="Verdana" w:cs="Verdana"/>
          <w:spacing w:val="-1"/>
        </w:rPr>
        <w:t>o</w:t>
      </w:r>
      <w:r>
        <w:rPr>
          <w:rFonts w:ascii="Verdana" w:eastAsia="Verdana" w:hAnsi="Verdana" w:cs="Verdana"/>
          <w:spacing w:val="1"/>
        </w:rPr>
        <w:t>nth</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ro</w:t>
      </w:r>
      <w:r>
        <w:rPr>
          <w:rFonts w:ascii="Verdana" w:eastAsia="Verdana" w:hAnsi="Verdana" w:cs="Verdana"/>
          <w:spacing w:val="1"/>
        </w:rPr>
        <w:t>n</w:t>
      </w:r>
      <w:r>
        <w:rPr>
          <w:rFonts w:ascii="Verdana" w:eastAsia="Verdana" w:hAnsi="Verdana" w:cs="Verdana"/>
        </w:rPr>
        <w:t>ic s</w:t>
      </w:r>
      <w:r>
        <w:rPr>
          <w:rFonts w:ascii="Verdana" w:eastAsia="Verdana" w:hAnsi="Verdana" w:cs="Verdana"/>
          <w:spacing w:val="-1"/>
        </w:rPr>
        <w:t>c</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du</w:t>
      </w:r>
      <w:r>
        <w:rPr>
          <w:rFonts w:ascii="Verdana" w:eastAsia="Verdana" w:hAnsi="Verdana" w:cs="Verdana"/>
          <w:spacing w:val="3"/>
        </w:rPr>
        <w:t>l</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3"/>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2"/>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w</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2"/>
        </w:rPr>
        <w:t xml:space="preserve"> </w:t>
      </w:r>
      <w:r>
        <w:rPr>
          <w:rFonts w:ascii="Verdana" w:eastAsia="Verdana" w:hAnsi="Verdana" w:cs="Verdana"/>
          <w:spacing w:val="-1"/>
        </w:rPr>
        <w:t>re</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2"/>
        </w:rPr>
        <w:t>w</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e</w:t>
      </w:r>
      <w:r>
        <w:rPr>
          <w:rFonts w:ascii="Verdana" w:eastAsia="Verdana" w:hAnsi="Verdana" w:cs="Verdana"/>
          <w:spacing w:val="-1"/>
        </w:rPr>
        <w:t>re</w:t>
      </w:r>
      <w:r>
        <w:rPr>
          <w:rFonts w:ascii="Verdana" w:eastAsia="Verdana" w:hAnsi="Verdana" w:cs="Verdana"/>
          <w:spacing w:val="3"/>
        </w:rPr>
        <w:t>n</w:t>
      </w:r>
      <w:r>
        <w:rPr>
          <w:rFonts w:ascii="Verdana" w:eastAsia="Verdana" w:hAnsi="Verdana" w:cs="Verdana"/>
        </w:rPr>
        <w:t>ce</w:t>
      </w:r>
      <w:r>
        <w:rPr>
          <w:rFonts w:ascii="Verdana" w:eastAsia="Verdana" w:hAnsi="Verdana" w:cs="Verdana"/>
          <w:spacing w:val="3"/>
        </w:rPr>
        <w:t xml:space="preserve"> </w:t>
      </w:r>
      <w:r>
        <w:rPr>
          <w:rFonts w:ascii="Verdana" w:eastAsia="Verdana" w:hAnsi="Verdana" w:cs="Verdana"/>
          <w:spacing w:val="1"/>
        </w:rPr>
        <w:t>nu</w:t>
      </w:r>
      <w:r>
        <w:rPr>
          <w:rFonts w:ascii="Verdana" w:eastAsia="Verdana" w:hAnsi="Verdana" w:cs="Verdana"/>
        </w:rPr>
        <w:t>m</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3"/>
        </w:rPr>
        <w:t>v</w:t>
      </w:r>
      <w:r>
        <w:rPr>
          <w:rFonts w:ascii="Verdana" w:eastAsia="Verdana" w:hAnsi="Verdana" w:cs="Verdana"/>
          <w:spacing w:val="3"/>
        </w:rPr>
        <w:t>i</w:t>
      </w:r>
      <w:r>
        <w:rPr>
          <w:rFonts w:ascii="Verdana" w:eastAsia="Verdana" w:hAnsi="Verdana" w:cs="Verdana"/>
          <w:spacing w:val="-2"/>
        </w:rPr>
        <w:t>d</w:t>
      </w:r>
      <w:r>
        <w:rPr>
          <w:rFonts w:ascii="Verdana" w:eastAsia="Verdana" w:hAnsi="Verdana" w:cs="Verdana"/>
          <w:spacing w:val="1"/>
        </w:rPr>
        <w:t>u</w:t>
      </w:r>
      <w:r>
        <w:rPr>
          <w:rFonts w:ascii="Verdana" w:eastAsia="Verdana" w:hAnsi="Verdana" w:cs="Verdana"/>
          <w:spacing w:val="-2"/>
        </w:rPr>
        <w:t>a</w:t>
      </w:r>
      <w:r>
        <w:rPr>
          <w:rFonts w:ascii="Verdana" w:eastAsia="Verdana" w:hAnsi="Verdana" w:cs="Verdana"/>
        </w:rPr>
        <w:t>l</w:t>
      </w:r>
      <w:r>
        <w:rPr>
          <w:rFonts w:ascii="Verdana" w:eastAsia="Verdana" w:hAnsi="Verdana" w:cs="Verdana"/>
          <w:spacing w:val="-3"/>
        </w:rPr>
        <w:t xml:space="preserve"> </w:t>
      </w:r>
      <w:r>
        <w:rPr>
          <w:rFonts w:ascii="Verdana" w:eastAsia="Verdana" w:hAnsi="Verdana" w:cs="Verdana"/>
          <w:spacing w:val="-2"/>
        </w:rPr>
        <w:t>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1"/>
        </w:rPr>
        <w:t xml:space="preserve"> </w:t>
      </w:r>
      <w:r>
        <w:rPr>
          <w:rFonts w:ascii="Verdana" w:eastAsia="Verdana" w:hAnsi="Verdana" w:cs="Verdana"/>
          <w:spacing w:val="2"/>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spacing w:val="2"/>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m</w:t>
      </w:r>
      <w:r>
        <w:rPr>
          <w:rFonts w:ascii="Verdana" w:eastAsia="Verdana" w:hAnsi="Verdana" w:cs="Verdana"/>
          <w:spacing w:val="-4"/>
        </w:rPr>
        <w:t xml:space="preserve"> </w:t>
      </w:r>
      <w:r>
        <w:rPr>
          <w:rFonts w:ascii="Verdana" w:eastAsia="Verdana" w:hAnsi="Verdana" w:cs="Verdana"/>
        </w:rPr>
        <w:t>in</w:t>
      </w:r>
      <w:r>
        <w:rPr>
          <w:rFonts w:ascii="Verdana" w:eastAsia="Verdana" w:hAnsi="Verdana" w:cs="Verdana"/>
          <w:spacing w:val="3"/>
        </w:rPr>
        <w:t xml:space="preserve"> </w:t>
      </w:r>
      <w:r>
        <w:rPr>
          <w:rFonts w:ascii="Verdana" w:eastAsia="Verdana" w:hAnsi="Verdana" w:cs="Verdana"/>
          <w:spacing w:val="-1"/>
        </w:rPr>
        <w:t>re</w:t>
      </w:r>
      <w:r>
        <w:rPr>
          <w:rFonts w:ascii="Verdana" w:eastAsia="Verdana" w:hAnsi="Verdana" w:cs="Verdana"/>
        </w:rPr>
        <w:t>s</w:t>
      </w:r>
      <w:r>
        <w:rPr>
          <w:rFonts w:ascii="Verdana" w:eastAsia="Verdana" w:hAnsi="Verdana" w:cs="Verdana"/>
          <w:spacing w:val="2"/>
        </w:rPr>
        <w:t>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2"/>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w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re</w:t>
      </w:r>
      <w:r>
        <w:rPr>
          <w:rFonts w:ascii="Verdana" w:eastAsia="Verdana" w:hAnsi="Verdana" w:cs="Verdana"/>
          <w:spacing w:val="3"/>
        </w:rPr>
        <w:t>n</w:t>
      </w:r>
      <w:r>
        <w:rPr>
          <w:rFonts w:ascii="Verdana" w:eastAsia="Verdana" w:hAnsi="Verdana" w:cs="Verdana"/>
          <w:spacing w:val="-1"/>
        </w:rPr>
        <w:t>e</w:t>
      </w:r>
      <w:r>
        <w:rPr>
          <w:rFonts w:ascii="Verdana" w:eastAsia="Verdana" w:hAnsi="Verdana" w:cs="Verdana"/>
          <w:spacing w:val="2"/>
        </w:rPr>
        <w:t>w</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ss</w:t>
      </w:r>
      <w:r>
        <w:rPr>
          <w:rFonts w:ascii="Verdana" w:eastAsia="Verdana" w:hAnsi="Verdana" w:cs="Verdana"/>
          <w:spacing w:val="-4"/>
        </w:rPr>
        <w:t xml:space="preserve"> </w:t>
      </w:r>
      <w:r>
        <w:rPr>
          <w:rFonts w:ascii="Verdana" w:eastAsia="Verdana" w:hAnsi="Verdana" w:cs="Verdana"/>
          <w:spacing w:val="1"/>
        </w:rPr>
        <w:t>bo</w:t>
      </w:r>
      <w:r>
        <w:rPr>
          <w:rFonts w:ascii="Verdana" w:eastAsia="Verdana" w:hAnsi="Verdana" w:cs="Verdana"/>
          <w:spacing w:val="-1"/>
        </w:rPr>
        <w:t>o</w:t>
      </w:r>
      <w:r>
        <w:rPr>
          <w:rFonts w:ascii="Verdana" w:eastAsia="Verdana" w:hAnsi="Verdana" w:cs="Verdana"/>
          <w:spacing w:val="2"/>
        </w:rPr>
        <w:t>k</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spacing w:val="2"/>
        </w:rPr>
        <w:t>w</w:t>
      </w:r>
      <w:r>
        <w:rPr>
          <w:rFonts w:ascii="Verdana" w:eastAsia="Verdana" w:hAnsi="Verdana" w:cs="Verdana"/>
          <w:spacing w:val="-1"/>
        </w:rPr>
        <w:t>ee</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p>
    <w:p w:rsidR="00DE2F23" w:rsidRDefault="00FA5519">
      <w:pPr>
        <w:spacing w:line="240" w:lineRule="exact"/>
        <w:ind w:left="828" w:right="99"/>
        <w:jc w:val="both"/>
        <w:rPr>
          <w:rFonts w:ascii="Verdana" w:eastAsia="Verdana" w:hAnsi="Verdana" w:cs="Verdana"/>
        </w:rPr>
      </w:pPr>
      <w:r>
        <w:rPr>
          <w:rFonts w:ascii="Verdana" w:eastAsia="Verdana" w:hAnsi="Verdana" w:cs="Verdana"/>
          <w:spacing w:val="1"/>
          <w:position w:val="-1"/>
        </w:rPr>
        <w:t>1</w:t>
      </w:r>
      <w:r>
        <w:rPr>
          <w:rFonts w:ascii="Verdana" w:eastAsia="Verdana" w:hAnsi="Verdana" w:cs="Verdana"/>
          <w:position w:val="6"/>
          <w:sz w:val="13"/>
          <w:szCs w:val="13"/>
        </w:rPr>
        <w:t xml:space="preserve">st </w:t>
      </w:r>
      <w:r>
        <w:rPr>
          <w:rFonts w:ascii="Verdana" w:eastAsia="Verdana" w:hAnsi="Verdana" w:cs="Verdana"/>
          <w:spacing w:val="16"/>
          <w:position w:val="6"/>
          <w:sz w:val="13"/>
          <w:szCs w:val="13"/>
        </w:rPr>
        <w:t xml:space="preserve"> </w:t>
      </w:r>
      <w:r>
        <w:rPr>
          <w:rFonts w:ascii="Verdana" w:eastAsia="Verdana" w:hAnsi="Verdana" w:cs="Verdana"/>
          <w:spacing w:val="1"/>
          <w:position w:val="-1"/>
        </w:rPr>
        <w:t>d</w:t>
      </w:r>
      <w:r>
        <w:rPr>
          <w:rFonts w:ascii="Verdana" w:eastAsia="Verdana" w:hAnsi="Verdana" w:cs="Verdana"/>
          <w:position w:val="-1"/>
        </w:rPr>
        <w:t>ay</w:t>
      </w:r>
      <w:r>
        <w:rPr>
          <w:rFonts w:ascii="Verdana" w:eastAsia="Verdana" w:hAnsi="Verdana" w:cs="Verdana"/>
          <w:spacing w:val="39"/>
          <w:position w:val="-1"/>
        </w:rPr>
        <w:t xml:space="preserve"> </w:t>
      </w:r>
      <w:r>
        <w:rPr>
          <w:rFonts w:ascii="Verdana" w:eastAsia="Verdana" w:hAnsi="Verdana" w:cs="Verdana"/>
          <w:spacing w:val="1"/>
          <w:position w:val="-1"/>
        </w:rPr>
        <w:t>o</w:t>
      </w:r>
      <w:r>
        <w:rPr>
          <w:rFonts w:ascii="Verdana" w:eastAsia="Verdana" w:hAnsi="Verdana" w:cs="Verdana"/>
          <w:position w:val="-1"/>
        </w:rPr>
        <w:t>f</w:t>
      </w:r>
      <w:r>
        <w:rPr>
          <w:rFonts w:ascii="Verdana" w:eastAsia="Verdana" w:hAnsi="Verdana" w:cs="Verdana"/>
          <w:spacing w:val="37"/>
          <w:position w:val="-1"/>
        </w:rPr>
        <w:t xml:space="preserve"> </w:t>
      </w:r>
      <w:r>
        <w:rPr>
          <w:rFonts w:ascii="Verdana" w:eastAsia="Verdana" w:hAnsi="Verdana" w:cs="Verdana"/>
          <w:spacing w:val="1"/>
          <w:position w:val="-1"/>
        </w:rPr>
        <w:t>th</w:t>
      </w:r>
      <w:r>
        <w:rPr>
          <w:rFonts w:ascii="Verdana" w:eastAsia="Verdana" w:hAnsi="Verdana" w:cs="Verdana"/>
          <w:position w:val="-1"/>
        </w:rPr>
        <w:t>e</w:t>
      </w:r>
      <w:r>
        <w:rPr>
          <w:rFonts w:ascii="Verdana" w:eastAsia="Verdana" w:hAnsi="Verdana" w:cs="Verdana"/>
          <w:spacing w:val="38"/>
          <w:position w:val="-1"/>
        </w:rPr>
        <w:t xml:space="preserve"> </w:t>
      </w:r>
      <w:r>
        <w:rPr>
          <w:rFonts w:ascii="Verdana" w:eastAsia="Verdana" w:hAnsi="Verdana" w:cs="Verdana"/>
          <w:position w:val="-1"/>
        </w:rPr>
        <w:t>c</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1"/>
          <w:position w:val="-1"/>
        </w:rPr>
        <w:t>n</w:t>
      </w:r>
      <w:r>
        <w:rPr>
          <w:rFonts w:ascii="Verdana" w:eastAsia="Verdana" w:hAnsi="Verdana" w:cs="Verdana"/>
          <w:position w:val="-1"/>
        </w:rPr>
        <w:t>t</w:t>
      </w:r>
      <w:r>
        <w:rPr>
          <w:rFonts w:ascii="Verdana" w:eastAsia="Verdana" w:hAnsi="Verdana" w:cs="Verdana"/>
          <w:spacing w:val="36"/>
          <w:position w:val="-1"/>
        </w:rPr>
        <w:t xml:space="preserve"> </w:t>
      </w:r>
      <w:r>
        <w:rPr>
          <w:rFonts w:ascii="Verdana" w:eastAsia="Verdana" w:hAnsi="Verdana" w:cs="Verdana"/>
          <w:position w:val="-1"/>
        </w:rPr>
        <w:t>mo</w:t>
      </w:r>
      <w:r>
        <w:rPr>
          <w:rFonts w:ascii="Verdana" w:eastAsia="Verdana" w:hAnsi="Verdana" w:cs="Verdana"/>
          <w:spacing w:val="1"/>
          <w:position w:val="-1"/>
        </w:rPr>
        <w:t>n</w:t>
      </w:r>
      <w:r>
        <w:rPr>
          <w:rFonts w:ascii="Verdana" w:eastAsia="Verdana" w:hAnsi="Verdana" w:cs="Verdana"/>
          <w:spacing w:val="4"/>
          <w:position w:val="-1"/>
        </w:rPr>
        <w:t>t</w:t>
      </w:r>
      <w:r>
        <w:rPr>
          <w:rFonts w:ascii="Verdana" w:eastAsia="Verdana" w:hAnsi="Verdana" w:cs="Verdana"/>
          <w:position w:val="-1"/>
        </w:rPr>
        <w:t>h</w:t>
      </w:r>
      <w:r>
        <w:rPr>
          <w:rFonts w:ascii="Verdana" w:eastAsia="Verdana" w:hAnsi="Verdana" w:cs="Verdana"/>
          <w:spacing w:val="35"/>
          <w:position w:val="-1"/>
        </w:rPr>
        <w:t xml:space="preserve"> </w:t>
      </w:r>
      <w:r>
        <w:rPr>
          <w:rFonts w:ascii="Verdana" w:eastAsia="Verdana" w:hAnsi="Verdana" w:cs="Verdana"/>
          <w:spacing w:val="1"/>
          <w:position w:val="-1"/>
        </w:rPr>
        <w:t>u</w:t>
      </w:r>
      <w:r>
        <w:rPr>
          <w:rFonts w:ascii="Verdana" w:eastAsia="Verdana" w:hAnsi="Verdana" w:cs="Verdana"/>
          <w:position w:val="-1"/>
        </w:rPr>
        <w:t>p</w:t>
      </w:r>
      <w:r>
        <w:rPr>
          <w:rFonts w:ascii="Verdana" w:eastAsia="Verdana" w:hAnsi="Verdana" w:cs="Verdana"/>
          <w:spacing w:val="38"/>
          <w:position w:val="-1"/>
        </w:rPr>
        <w:t xml:space="preserve"> </w:t>
      </w:r>
      <w:r>
        <w:rPr>
          <w:rFonts w:ascii="Verdana" w:eastAsia="Verdana" w:hAnsi="Verdana" w:cs="Verdana"/>
          <w:spacing w:val="1"/>
          <w:position w:val="-1"/>
        </w:rPr>
        <w:t>t</w:t>
      </w:r>
      <w:r>
        <w:rPr>
          <w:rFonts w:ascii="Verdana" w:eastAsia="Verdana" w:hAnsi="Verdana" w:cs="Verdana"/>
          <w:position w:val="-1"/>
        </w:rPr>
        <w:t xml:space="preserve">o  </w:t>
      </w:r>
      <w:r>
        <w:rPr>
          <w:rFonts w:ascii="Verdana" w:eastAsia="Verdana" w:hAnsi="Verdana" w:cs="Verdana"/>
          <w:spacing w:val="9"/>
          <w:position w:val="-1"/>
        </w:rPr>
        <w:t xml:space="preserve"> </w:t>
      </w:r>
      <w:r>
        <w:rPr>
          <w:rFonts w:ascii="Verdana" w:eastAsia="Verdana" w:hAnsi="Verdana" w:cs="Verdana"/>
          <w:position w:val="-1"/>
        </w:rPr>
        <w:t>3</w:t>
      </w:r>
      <w:r>
        <w:rPr>
          <w:rFonts w:ascii="Verdana" w:eastAsia="Verdana" w:hAnsi="Verdana" w:cs="Verdana"/>
          <w:spacing w:val="3"/>
          <w:position w:val="-1"/>
        </w:rPr>
        <w:t>1</w:t>
      </w:r>
      <w:r>
        <w:rPr>
          <w:rFonts w:ascii="Verdana" w:eastAsia="Verdana" w:hAnsi="Verdana" w:cs="Verdana"/>
          <w:position w:val="6"/>
          <w:sz w:val="13"/>
          <w:szCs w:val="13"/>
        </w:rPr>
        <w:t xml:space="preserve">st </w:t>
      </w:r>
      <w:r>
        <w:rPr>
          <w:rFonts w:ascii="Verdana" w:eastAsia="Verdana" w:hAnsi="Verdana" w:cs="Verdana"/>
          <w:spacing w:val="17"/>
          <w:position w:val="6"/>
          <w:sz w:val="13"/>
          <w:szCs w:val="13"/>
        </w:rPr>
        <w:t xml:space="preserve"> </w:t>
      </w:r>
      <w:r>
        <w:rPr>
          <w:rFonts w:ascii="Verdana" w:eastAsia="Verdana" w:hAnsi="Verdana" w:cs="Verdana"/>
          <w:spacing w:val="1"/>
          <w:position w:val="-1"/>
        </w:rPr>
        <w:t>d</w:t>
      </w:r>
      <w:r>
        <w:rPr>
          <w:rFonts w:ascii="Verdana" w:eastAsia="Verdana" w:hAnsi="Verdana" w:cs="Verdana"/>
          <w:position w:val="-1"/>
        </w:rPr>
        <w:t>ay</w:t>
      </w:r>
      <w:r>
        <w:rPr>
          <w:rFonts w:ascii="Verdana" w:eastAsia="Verdana" w:hAnsi="Verdana" w:cs="Verdana"/>
          <w:spacing w:val="39"/>
          <w:position w:val="-1"/>
        </w:rPr>
        <w:t xml:space="preserve"> </w:t>
      </w:r>
      <w:r>
        <w:rPr>
          <w:rFonts w:ascii="Verdana" w:eastAsia="Verdana" w:hAnsi="Verdana" w:cs="Verdana"/>
          <w:spacing w:val="-1"/>
          <w:position w:val="-1"/>
        </w:rPr>
        <w:t>o</w:t>
      </w:r>
      <w:r>
        <w:rPr>
          <w:rFonts w:ascii="Verdana" w:eastAsia="Verdana" w:hAnsi="Verdana" w:cs="Verdana"/>
          <w:position w:val="-1"/>
        </w:rPr>
        <w:t>f</w:t>
      </w:r>
      <w:r>
        <w:rPr>
          <w:rFonts w:ascii="Verdana" w:eastAsia="Verdana" w:hAnsi="Verdana" w:cs="Verdana"/>
          <w:spacing w:val="39"/>
          <w:position w:val="-1"/>
        </w:rPr>
        <w:t xml:space="preserve"> </w:t>
      </w:r>
      <w:r>
        <w:rPr>
          <w:rFonts w:ascii="Verdana" w:eastAsia="Verdana" w:hAnsi="Verdana" w:cs="Verdana"/>
          <w:spacing w:val="1"/>
          <w:position w:val="-1"/>
        </w:rPr>
        <w:t>th</w:t>
      </w:r>
      <w:r>
        <w:rPr>
          <w:rFonts w:ascii="Verdana" w:eastAsia="Verdana" w:hAnsi="Verdana" w:cs="Verdana"/>
          <w:position w:val="-1"/>
        </w:rPr>
        <w:t>e</w:t>
      </w:r>
      <w:r>
        <w:rPr>
          <w:rFonts w:ascii="Verdana" w:eastAsia="Verdana" w:hAnsi="Verdana" w:cs="Verdana"/>
          <w:spacing w:val="38"/>
          <w:position w:val="-1"/>
        </w:rPr>
        <w:t xml:space="preserve"> </w:t>
      </w:r>
      <w:r>
        <w:rPr>
          <w:rFonts w:ascii="Verdana" w:eastAsia="Verdana" w:hAnsi="Verdana" w:cs="Verdana"/>
          <w:position w:val="-1"/>
        </w:rPr>
        <w:t>cu</w:t>
      </w:r>
      <w:r>
        <w:rPr>
          <w:rFonts w:ascii="Verdana" w:eastAsia="Verdana" w:hAnsi="Verdana" w:cs="Verdana"/>
          <w:spacing w:val="2"/>
          <w:position w:val="-1"/>
        </w:rPr>
        <w:t>r</w:t>
      </w:r>
      <w:r>
        <w:rPr>
          <w:rFonts w:ascii="Verdana" w:eastAsia="Verdana" w:hAnsi="Verdana" w:cs="Verdana"/>
          <w:spacing w:val="-1"/>
          <w:position w:val="-1"/>
        </w:rPr>
        <w:t>re</w:t>
      </w:r>
      <w:r>
        <w:rPr>
          <w:rFonts w:ascii="Verdana" w:eastAsia="Verdana" w:hAnsi="Verdana" w:cs="Verdana"/>
          <w:spacing w:val="1"/>
          <w:position w:val="-1"/>
        </w:rPr>
        <w:t>n</w:t>
      </w:r>
      <w:r>
        <w:rPr>
          <w:rFonts w:ascii="Verdana" w:eastAsia="Verdana" w:hAnsi="Verdana" w:cs="Verdana"/>
          <w:position w:val="-1"/>
        </w:rPr>
        <w:t>t</w:t>
      </w:r>
      <w:r>
        <w:rPr>
          <w:rFonts w:ascii="Verdana" w:eastAsia="Verdana" w:hAnsi="Verdana" w:cs="Verdana"/>
          <w:spacing w:val="36"/>
          <w:position w:val="-1"/>
        </w:rPr>
        <w:t xml:space="preserve"> </w:t>
      </w:r>
      <w:r>
        <w:rPr>
          <w:rFonts w:ascii="Verdana" w:eastAsia="Verdana" w:hAnsi="Verdana" w:cs="Verdana"/>
          <w:position w:val="-1"/>
        </w:rPr>
        <w:t>mo</w:t>
      </w:r>
      <w:r>
        <w:rPr>
          <w:rFonts w:ascii="Verdana" w:eastAsia="Verdana" w:hAnsi="Verdana" w:cs="Verdana"/>
          <w:spacing w:val="1"/>
          <w:position w:val="-1"/>
        </w:rPr>
        <w:t>nt</w:t>
      </w:r>
      <w:r>
        <w:rPr>
          <w:rFonts w:ascii="Verdana" w:eastAsia="Verdana" w:hAnsi="Verdana" w:cs="Verdana"/>
          <w:position w:val="-1"/>
        </w:rPr>
        <w:t>h</w:t>
      </w:r>
      <w:r>
        <w:rPr>
          <w:rFonts w:ascii="Verdana" w:eastAsia="Verdana" w:hAnsi="Verdana" w:cs="Verdana"/>
          <w:spacing w:val="37"/>
          <w:position w:val="-1"/>
        </w:rPr>
        <w:t xml:space="preserve"> </w:t>
      </w:r>
      <w:r>
        <w:rPr>
          <w:rFonts w:ascii="Verdana" w:eastAsia="Verdana" w:hAnsi="Verdana" w:cs="Verdana"/>
          <w:position w:val="-1"/>
        </w:rPr>
        <w:t>will</w:t>
      </w:r>
      <w:r>
        <w:rPr>
          <w:rFonts w:ascii="Verdana" w:eastAsia="Verdana" w:hAnsi="Verdana" w:cs="Verdana"/>
          <w:spacing w:val="39"/>
          <w:position w:val="-1"/>
        </w:rPr>
        <w:t xml:space="preserve"> </w:t>
      </w:r>
      <w:r>
        <w:rPr>
          <w:rFonts w:ascii="Verdana" w:eastAsia="Verdana" w:hAnsi="Verdana" w:cs="Verdana"/>
          <w:spacing w:val="1"/>
          <w:position w:val="-1"/>
        </w:rPr>
        <w:t>b</w:t>
      </w:r>
      <w:r>
        <w:rPr>
          <w:rFonts w:ascii="Verdana" w:eastAsia="Verdana" w:hAnsi="Verdana" w:cs="Verdana"/>
          <w:position w:val="-1"/>
        </w:rPr>
        <w:t>e</w:t>
      </w:r>
      <w:r>
        <w:rPr>
          <w:rFonts w:ascii="Verdana" w:eastAsia="Verdana" w:hAnsi="Verdana" w:cs="Verdana"/>
          <w:spacing w:val="37"/>
          <w:position w:val="-1"/>
        </w:rPr>
        <w:t xml:space="preserve"> </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position w:val="-1"/>
        </w:rPr>
        <w:t>m</w:t>
      </w:r>
      <w:r>
        <w:rPr>
          <w:rFonts w:ascii="Verdana" w:eastAsia="Verdana" w:hAnsi="Verdana" w:cs="Verdana"/>
          <w:spacing w:val="3"/>
          <w:position w:val="-1"/>
        </w:rPr>
        <w:t>i</w:t>
      </w:r>
      <w:r>
        <w:rPr>
          <w:rFonts w:ascii="Verdana" w:eastAsia="Verdana" w:hAnsi="Verdana" w:cs="Verdana"/>
          <w:spacing w:val="1"/>
          <w:position w:val="-1"/>
        </w:rPr>
        <w:t>tt</w:t>
      </w:r>
      <w:r>
        <w:rPr>
          <w:rFonts w:ascii="Verdana" w:eastAsia="Verdana" w:hAnsi="Verdana" w:cs="Verdana"/>
          <w:spacing w:val="-1"/>
          <w:position w:val="-1"/>
        </w:rPr>
        <w:t>e</w:t>
      </w:r>
      <w:r>
        <w:rPr>
          <w:rFonts w:ascii="Verdana" w:eastAsia="Verdana" w:hAnsi="Verdana" w:cs="Verdana"/>
          <w:position w:val="-1"/>
        </w:rPr>
        <w:t>d</w:t>
      </w:r>
      <w:r>
        <w:rPr>
          <w:rFonts w:ascii="Verdana" w:eastAsia="Verdana" w:hAnsi="Verdana" w:cs="Verdana"/>
          <w:spacing w:val="32"/>
          <w:position w:val="-1"/>
        </w:rPr>
        <w:t xml:space="preserve"> </w:t>
      </w:r>
      <w:r>
        <w:rPr>
          <w:rFonts w:ascii="Verdana" w:eastAsia="Verdana" w:hAnsi="Verdana" w:cs="Verdana"/>
          <w:spacing w:val="1"/>
          <w:position w:val="-1"/>
        </w:rPr>
        <w:t>t</w:t>
      </w:r>
      <w:r>
        <w:rPr>
          <w:rFonts w:ascii="Verdana" w:eastAsia="Verdana" w:hAnsi="Verdana" w:cs="Verdana"/>
          <w:position w:val="-1"/>
        </w:rPr>
        <w:t>o</w:t>
      </w:r>
      <w:r>
        <w:rPr>
          <w:rFonts w:ascii="Verdana" w:eastAsia="Verdana" w:hAnsi="Verdana" w:cs="Verdana"/>
          <w:spacing w:val="37"/>
          <w:position w:val="-1"/>
        </w:rPr>
        <w:t xml:space="preserve"> </w:t>
      </w:r>
      <w:r>
        <w:rPr>
          <w:rFonts w:ascii="Verdana" w:eastAsia="Verdana" w:hAnsi="Verdana" w:cs="Verdana"/>
          <w:spacing w:val="1"/>
          <w:position w:val="-1"/>
        </w:rPr>
        <w:t>th</w:t>
      </w:r>
      <w:r>
        <w:rPr>
          <w:rFonts w:ascii="Verdana" w:eastAsia="Verdana" w:hAnsi="Verdana" w:cs="Verdana"/>
          <w:position w:val="-1"/>
        </w:rPr>
        <w:t>e</w:t>
      </w:r>
    </w:p>
    <w:p w:rsidR="00DE2F23" w:rsidRDefault="00FA5519">
      <w:pPr>
        <w:spacing w:before="37" w:line="275" w:lineRule="auto"/>
        <w:ind w:left="828" w:right="86"/>
        <w:jc w:val="both"/>
        <w:rPr>
          <w:rFonts w:ascii="Verdana" w:eastAsia="Verdana" w:hAnsi="Verdana" w:cs="Verdana"/>
        </w:rPr>
      </w:pP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5"/>
        </w:rPr>
        <w:t xml:space="preserve"> </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er</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rPr>
        <w:t>1</w:t>
      </w:r>
      <w:r w:rsidR="00425E38">
        <w:rPr>
          <w:rFonts w:ascii="Verdana" w:eastAsia="Verdana" w:hAnsi="Verdana" w:cs="Verdana"/>
          <w:spacing w:val="4"/>
        </w:rPr>
        <w:t>5</w:t>
      </w:r>
      <w:r>
        <w:rPr>
          <w:rFonts w:ascii="Verdana" w:eastAsia="Verdana" w:hAnsi="Verdana" w:cs="Verdana"/>
          <w:spacing w:val="2"/>
          <w:position w:val="7"/>
          <w:sz w:val="13"/>
          <w:szCs w:val="13"/>
        </w:rPr>
        <w:t>t</w:t>
      </w:r>
      <w:r>
        <w:rPr>
          <w:rFonts w:ascii="Verdana" w:eastAsia="Verdana" w:hAnsi="Verdana" w:cs="Verdana"/>
          <w:position w:val="7"/>
          <w:sz w:val="13"/>
          <w:szCs w:val="13"/>
        </w:rPr>
        <w:t>h</w:t>
      </w:r>
      <w:r>
        <w:rPr>
          <w:rFonts w:ascii="Verdana" w:eastAsia="Verdana" w:hAnsi="Verdana" w:cs="Verdana"/>
          <w:spacing w:val="37"/>
          <w:position w:val="7"/>
          <w:sz w:val="13"/>
          <w:szCs w:val="13"/>
        </w:rPr>
        <w:t xml:space="preserve"> </w:t>
      </w:r>
      <w:r>
        <w:rPr>
          <w:rFonts w:ascii="Verdana" w:eastAsia="Verdana" w:hAnsi="Verdana" w:cs="Verdana"/>
          <w:spacing w:val="1"/>
        </w:rPr>
        <w:t>d</w:t>
      </w:r>
      <w:r>
        <w:rPr>
          <w:rFonts w:ascii="Verdana" w:eastAsia="Verdana" w:hAnsi="Verdana" w:cs="Verdana"/>
        </w:rPr>
        <w:t>ay</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2"/>
        </w:rPr>
        <w:t>s</w:t>
      </w:r>
      <w:r>
        <w:rPr>
          <w:rFonts w:ascii="Verdana" w:eastAsia="Verdana" w:hAnsi="Verdana" w:cs="Verdana"/>
          <w:spacing w:val="1"/>
        </w:rPr>
        <w:t>ub</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qu</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rPr>
        <w:t>mo</w:t>
      </w:r>
      <w:r>
        <w:rPr>
          <w:rFonts w:ascii="Verdana" w:eastAsia="Verdana" w:hAnsi="Verdana" w:cs="Verdana"/>
          <w:spacing w:val="1"/>
        </w:rPr>
        <w:t>nt</w:t>
      </w:r>
      <w:r>
        <w:rPr>
          <w:rFonts w:ascii="Verdana" w:eastAsia="Verdana" w:hAnsi="Verdana" w:cs="Verdana"/>
        </w:rPr>
        <w:t>h</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3"/>
        </w:rPr>
        <w:t xml:space="preserve"> </w:t>
      </w:r>
      <w:r>
        <w:rPr>
          <w:rFonts w:ascii="Verdana" w:eastAsia="Verdana" w:hAnsi="Verdana" w:cs="Verdana"/>
          <w:spacing w:val="-3"/>
        </w:rPr>
        <w:t>s</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rPr>
        <w:t>ac</w:t>
      </w:r>
      <w:r>
        <w:rPr>
          <w:rFonts w:ascii="Verdana" w:eastAsia="Verdana" w:hAnsi="Verdana" w:cs="Verdana"/>
          <w:spacing w:val="-1"/>
        </w:rPr>
        <w:t>co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b</w:t>
      </w:r>
      <w:r>
        <w:rPr>
          <w:rFonts w:ascii="Verdana" w:eastAsia="Verdana" w:hAnsi="Verdana" w:cs="Verdana"/>
        </w:rPr>
        <w:t>y an</w:t>
      </w:r>
      <w:r>
        <w:rPr>
          <w:rFonts w:ascii="Verdana" w:eastAsia="Verdana" w:hAnsi="Verdana" w:cs="Verdana"/>
          <w:spacing w:val="6"/>
        </w:rPr>
        <w:t xml:space="preserve"> </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ro</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rPr>
        <w:t>c</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1"/>
        </w:rPr>
        <w:t>c</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1"/>
        </w:rPr>
        <w:t>du</w:t>
      </w:r>
      <w:r>
        <w:rPr>
          <w:rFonts w:ascii="Verdana" w:eastAsia="Verdana" w:hAnsi="Verdana" w:cs="Verdana"/>
          <w:spacing w:val="3"/>
        </w:rPr>
        <w:t>l</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2"/>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e</w:t>
      </w:r>
      <w:r>
        <w:rPr>
          <w:rFonts w:ascii="Verdana" w:eastAsia="Verdana" w:hAnsi="Verdana" w:cs="Verdana"/>
        </w:rPr>
        <w:t xml:space="preserve">s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d as</w:t>
      </w:r>
      <w:r>
        <w:rPr>
          <w:rFonts w:ascii="Verdana" w:eastAsia="Verdana" w:hAnsi="Verdana" w:cs="Verdana"/>
          <w:spacing w:val="4"/>
        </w:rPr>
        <w:t xml:space="preserve"> </w:t>
      </w:r>
      <w:r>
        <w:rPr>
          <w:rFonts w:ascii="Verdana" w:eastAsia="Verdana" w:hAnsi="Verdana" w:cs="Verdana"/>
        </w:rPr>
        <w:t>w</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l</w:t>
      </w:r>
      <w:r>
        <w:rPr>
          <w:rFonts w:ascii="Verdana" w:eastAsia="Verdana" w:hAnsi="Verdana" w:cs="Verdana"/>
          <w:spacing w:val="5"/>
        </w:rPr>
        <w:t xml:space="preserve"> </w:t>
      </w:r>
      <w:r>
        <w:rPr>
          <w:rFonts w:ascii="Verdana" w:eastAsia="Verdana" w:hAnsi="Verdana" w:cs="Verdana"/>
        </w:rPr>
        <w:t>as</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1"/>
        </w:rPr>
        <w:t xml:space="preserve"> pr</w:t>
      </w:r>
      <w:r>
        <w:rPr>
          <w:rFonts w:ascii="Verdana" w:eastAsia="Verdana" w:hAnsi="Verdana" w:cs="Verdana"/>
          <w:spacing w:val="-1"/>
        </w:rPr>
        <w:t>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 xml:space="preserve">m </w:t>
      </w:r>
      <w:r>
        <w:rPr>
          <w:rFonts w:ascii="Verdana" w:eastAsia="Verdana" w:hAnsi="Verdana" w:cs="Verdana"/>
          <w:spacing w:val="1"/>
        </w:rPr>
        <w:t>p</w:t>
      </w:r>
      <w:r>
        <w:rPr>
          <w:rFonts w:ascii="Verdana" w:eastAsia="Verdana" w:hAnsi="Verdana" w:cs="Verdana"/>
        </w:rPr>
        <w:t>ayment</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2"/>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i</w:t>
      </w:r>
      <w:r>
        <w:rPr>
          <w:rFonts w:ascii="Verdana" w:eastAsia="Verdana" w:hAnsi="Verdana" w:cs="Verdana"/>
        </w:rPr>
        <w:t>n</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m</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rPr>
        <w:t>ch</w:t>
      </w:r>
      <w:r>
        <w:rPr>
          <w:rFonts w:ascii="Verdana" w:eastAsia="Verdana" w:hAnsi="Verdana" w:cs="Verdana"/>
          <w:spacing w:val="-1"/>
        </w:rPr>
        <w:t>e</w:t>
      </w:r>
      <w:r>
        <w:rPr>
          <w:rFonts w:ascii="Verdana" w:eastAsia="Verdana" w:hAnsi="Verdana" w:cs="Verdana"/>
          <w:spacing w:val="1"/>
        </w:rPr>
        <w:t>que</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t</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rPr>
        <w:t>c F</w:t>
      </w:r>
      <w:r>
        <w:rPr>
          <w:rFonts w:ascii="Verdana" w:eastAsia="Verdana" w:hAnsi="Verdana" w:cs="Verdana"/>
          <w:spacing w:val="1"/>
        </w:rPr>
        <w:t>und</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1"/>
        </w:rPr>
        <w:t>R</w:t>
      </w:r>
      <w:r>
        <w:rPr>
          <w:rFonts w:ascii="Verdana" w:eastAsia="Verdana" w:hAnsi="Verdana" w:cs="Verdana"/>
        </w:rPr>
        <w:t>T</w:t>
      </w:r>
      <w:r>
        <w:rPr>
          <w:rFonts w:ascii="Verdana" w:eastAsia="Verdana" w:hAnsi="Verdana" w:cs="Verdana"/>
          <w:spacing w:val="-1"/>
        </w:rPr>
        <w:t>G</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al</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Gr</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s Set</w:t>
      </w:r>
      <w:r>
        <w:rPr>
          <w:rFonts w:ascii="Verdana" w:eastAsia="Verdana" w:hAnsi="Verdana" w:cs="Verdana"/>
          <w:spacing w:val="1"/>
        </w:rPr>
        <w: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w:t>
      </w:r>
      <w:r w:rsidR="00425E38">
        <w:rPr>
          <w:rFonts w:ascii="Verdana" w:eastAsia="Verdana" w:hAnsi="Verdana" w:cs="Verdana"/>
        </w:rPr>
        <w:t xml:space="preserve"> or any other acceptable payment mode</w:t>
      </w:r>
      <w:r>
        <w:rPr>
          <w:rFonts w:ascii="Verdana" w:eastAsia="Verdana" w:hAnsi="Verdana" w:cs="Verdana"/>
          <w:spacing w:val="-12"/>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se</w:t>
      </w:r>
      <w:r>
        <w:rPr>
          <w:rFonts w:ascii="Verdana" w:eastAsia="Verdana" w:hAnsi="Verdana" w:cs="Verdana"/>
          <w:spacing w:val="1"/>
        </w:rPr>
        <w:t>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m</w:t>
      </w:r>
      <w:r>
        <w:rPr>
          <w:rFonts w:ascii="Verdana" w:eastAsia="Verdana" w:hAnsi="Verdana" w:cs="Verdana"/>
          <w:spacing w:val="-1"/>
        </w:rPr>
        <w:t>o</w:t>
      </w:r>
      <w:r>
        <w:rPr>
          <w:rFonts w:ascii="Verdana" w:eastAsia="Verdana" w:hAnsi="Verdana" w:cs="Verdana"/>
          <w:spacing w:val="1"/>
        </w:rPr>
        <w:t>nth</w:t>
      </w:r>
      <w:r>
        <w:rPr>
          <w:rFonts w:ascii="Verdana" w:eastAsia="Verdana" w:hAnsi="Verdana" w:cs="Verdana"/>
          <w:spacing w:val="3"/>
        </w:rPr>
        <w:t>l</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m.</w:t>
      </w:r>
    </w:p>
    <w:p w:rsidR="00DE2F23" w:rsidRDefault="00DE2F23">
      <w:pPr>
        <w:spacing w:before="1" w:line="200" w:lineRule="exact"/>
      </w:pPr>
    </w:p>
    <w:p w:rsidR="00DE2F23" w:rsidRDefault="00FA5519">
      <w:pPr>
        <w:tabs>
          <w:tab w:val="left" w:pos="820"/>
        </w:tabs>
        <w:spacing w:line="276" w:lineRule="auto"/>
        <w:ind w:left="828" w:right="88" w:hanging="720"/>
        <w:jc w:val="both"/>
        <w:rPr>
          <w:rFonts w:ascii="Verdana" w:eastAsia="Verdana" w:hAnsi="Verdana" w:cs="Verdana"/>
        </w:rPr>
        <w:sectPr w:rsidR="00DE2F23">
          <w:pgSz w:w="12240" w:h="15840"/>
          <w:pgMar w:top="920" w:right="740" w:bottom="280" w:left="900" w:header="0" w:footer="910" w:gutter="0"/>
          <w:cols w:space="720"/>
        </w:sectPr>
      </w:pPr>
      <w:r>
        <w:rPr>
          <w:rFonts w:ascii="Verdana" w:eastAsia="Verdana" w:hAnsi="Verdana" w:cs="Verdana"/>
        </w:rPr>
        <w:t>4.8</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0"/>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cy</w:t>
      </w:r>
      <w:r>
        <w:rPr>
          <w:rFonts w:ascii="Verdana" w:eastAsia="Verdana" w:hAnsi="Verdana" w:cs="Verdana"/>
          <w:spacing w:val="39"/>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43"/>
        </w:rPr>
        <w:t xml:space="preserve"> </w:t>
      </w:r>
      <w:r>
        <w:rPr>
          <w:rFonts w:ascii="Verdana" w:eastAsia="Verdana" w:hAnsi="Verdana" w:cs="Verdana"/>
        </w:rPr>
        <w:t>v</w:t>
      </w:r>
      <w:r>
        <w:rPr>
          <w:rFonts w:ascii="Verdana" w:eastAsia="Verdana" w:hAnsi="Verdana" w:cs="Verdana"/>
          <w:spacing w:val="3"/>
        </w:rPr>
        <w:t>i</w:t>
      </w:r>
      <w:r>
        <w:rPr>
          <w:rFonts w:ascii="Verdana" w:eastAsia="Verdana" w:hAnsi="Verdana" w:cs="Verdana"/>
        </w:rPr>
        <w:t>a</w:t>
      </w:r>
      <w:r>
        <w:rPr>
          <w:rFonts w:ascii="Verdana" w:eastAsia="Verdana" w:hAnsi="Verdana" w:cs="Verdana"/>
          <w:spacing w:val="42"/>
        </w:rPr>
        <w:t xml:space="preserve"> </w:t>
      </w:r>
      <w:r>
        <w:rPr>
          <w:rFonts w:ascii="Verdana" w:eastAsia="Verdana" w:hAnsi="Verdana" w:cs="Verdana"/>
          <w:spacing w:val="-4"/>
        </w:rPr>
        <w:t>e</w:t>
      </w:r>
      <w:r>
        <w:rPr>
          <w:rFonts w:ascii="Verdana" w:eastAsia="Verdana" w:hAnsi="Verdana" w:cs="Verdana"/>
        </w:rPr>
        <w:t>m</w:t>
      </w:r>
      <w:r>
        <w:rPr>
          <w:rFonts w:ascii="Verdana" w:eastAsia="Verdana" w:hAnsi="Verdana" w:cs="Verdana"/>
          <w:spacing w:val="1"/>
        </w:rPr>
        <w:t>a</w:t>
      </w:r>
      <w:r>
        <w:rPr>
          <w:rFonts w:ascii="Verdana" w:eastAsia="Verdana" w:hAnsi="Verdana" w:cs="Verdana"/>
        </w:rPr>
        <w:t>i</w:t>
      </w:r>
      <w:r>
        <w:rPr>
          <w:rFonts w:ascii="Verdana" w:eastAsia="Verdana" w:hAnsi="Verdana" w:cs="Verdana"/>
          <w:spacing w:val="3"/>
        </w:rPr>
        <w:t>l</w:t>
      </w:r>
      <w:r>
        <w:rPr>
          <w:rFonts w:ascii="Verdana" w:eastAsia="Verdana" w:hAnsi="Verdana" w:cs="Verdana"/>
        </w:rPr>
        <w:t>,</w:t>
      </w:r>
      <w:r>
        <w:rPr>
          <w:rFonts w:ascii="Verdana" w:eastAsia="Verdana" w:hAnsi="Verdana" w:cs="Verdana"/>
          <w:spacing w:val="36"/>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44"/>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8"/>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2"/>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45"/>
        </w:rPr>
        <w:t xml:space="preserve"> </w:t>
      </w:r>
      <w:r>
        <w:rPr>
          <w:rFonts w:ascii="Verdana" w:eastAsia="Verdana" w:hAnsi="Verdana" w:cs="Verdana"/>
          <w:spacing w:val="1"/>
        </w:rPr>
        <w:t>ph</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e</w:t>
      </w:r>
      <w:r>
        <w:rPr>
          <w:rFonts w:ascii="Verdana" w:eastAsia="Verdana" w:hAnsi="Verdana" w:cs="Verdana"/>
          <w:spacing w:val="37"/>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3"/>
        </w:rPr>
        <w:t>p</w:t>
      </w:r>
      <w:r>
        <w:rPr>
          <w:rFonts w:ascii="Verdana" w:eastAsia="Verdana" w:hAnsi="Verdana" w:cs="Verdana"/>
          <w:spacing w:val="-1"/>
        </w:rPr>
        <w:t>or</w:t>
      </w:r>
      <w:r>
        <w:rPr>
          <w:rFonts w:ascii="Verdana" w:eastAsia="Verdana" w:hAnsi="Verdana" w:cs="Verdana"/>
        </w:rPr>
        <w:t>t</w:t>
      </w:r>
      <w:r>
        <w:rPr>
          <w:rFonts w:ascii="Verdana" w:eastAsia="Verdana" w:hAnsi="Verdana" w:cs="Verdana"/>
          <w:spacing w:val="3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43"/>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3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4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1"/>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b/>
          <w:spacing w:val="-1"/>
        </w:rPr>
        <w:t>A</w:t>
      </w:r>
      <w:r>
        <w:rPr>
          <w:rFonts w:ascii="Verdana" w:eastAsia="Verdana" w:hAnsi="Verdana" w:cs="Verdana"/>
          <w:b/>
        </w:rPr>
        <w:t>LL</w:t>
      </w:r>
      <w:r>
        <w:rPr>
          <w:rFonts w:ascii="Verdana" w:eastAsia="Verdana" w:hAnsi="Verdana" w:cs="Verdana"/>
          <w:b/>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re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v</w:t>
      </w:r>
      <w:r>
        <w:rPr>
          <w:rFonts w:ascii="Verdana" w:eastAsia="Verdana" w:hAnsi="Verdana" w:cs="Verdana"/>
        </w:rPr>
        <w:t>a</w:t>
      </w:r>
      <w:r>
        <w:rPr>
          <w:rFonts w:ascii="Verdana" w:eastAsia="Verdana" w:hAnsi="Verdana" w:cs="Verdana"/>
          <w:spacing w:val="1"/>
        </w:rPr>
        <w:t>n</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8"/>
        </w:rPr>
        <w:t xml:space="preserve"> </w:t>
      </w:r>
      <w:r>
        <w:rPr>
          <w:rFonts w:ascii="Verdana" w:eastAsia="Verdana" w:hAnsi="Verdana" w:cs="Verdana"/>
        </w:rPr>
        <w:t>su</w:t>
      </w:r>
      <w:r>
        <w:rPr>
          <w:rFonts w:ascii="Verdana" w:eastAsia="Verdana" w:hAnsi="Verdana" w:cs="Verdana"/>
          <w:spacing w:val="1"/>
        </w:rPr>
        <w:t>pp</w:t>
      </w:r>
      <w:r>
        <w:rPr>
          <w:rFonts w:ascii="Verdana" w:eastAsia="Verdana" w:hAnsi="Verdana" w:cs="Verdana"/>
          <w:spacing w:val="-1"/>
        </w:rPr>
        <w:t>or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1"/>
        </w:rPr>
        <w:t>o</w:t>
      </w:r>
      <w:r>
        <w:rPr>
          <w:rFonts w:ascii="Verdana" w:eastAsia="Verdana" w:hAnsi="Verdana" w:cs="Verdana"/>
          <w:spacing w:val="-1"/>
        </w:rPr>
        <w:t>o</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rPr>
        <w:t>aft</w:t>
      </w:r>
      <w:r>
        <w:rPr>
          <w:rFonts w:ascii="Verdana" w:eastAsia="Verdana" w:hAnsi="Verdana" w:cs="Verdana"/>
          <w:spacing w:val="2"/>
        </w:rPr>
        <w:t>e</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po</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w:t>
      </w:r>
      <w:r>
        <w:rPr>
          <w:rFonts w:ascii="Verdana" w:eastAsia="Verdana" w:hAnsi="Verdana" w:cs="Verdana"/>
          <w:spacing w:val="-1"/>
        </w:rPr>
        <w:t>s</w:t>
      </w:r>
      <w:r>
        <w:rPr>
          <w:rFonts w:ascii="Verdana" w:eastAsia="Verdana" w:hAnsi="Verdana" w:cs="Verdana"/>
        </w:rPr>
        <w:t>/</w:t>
      </w:r>
      <w:r>
        <w:rPr>
          <w:rFonts w:ascii="Verdana" w:eastAsia="Verdana" w:hAnsi="Verdana" w:cs="Verdana"/>
          <w:spacing w:val="9"/>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rPr>
        <w:t>im.</w:t>
      </w:r>
      <w:r>
        <w:rPr>
          <w:rFonts w:ascii="Verdana" w:eastAsia="Verdana" w:hAnsi="Verdana" w:cs="Verdana"/>
          <w:spacing w:val="13"/>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e</w:t>
      </w:r>
      <w:r>
        <w:rPr>
          <w:rFonts w:ascii="Verdana" w:eastAsia="Verdana" w:hAnsi="Verdana" w:cs="Verdana"/>
        </w:rPr>
        <w:t>xp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spacing w:val="3"/>
        </w:rPr>
        <w:t>b</w:t>
      </w:r>
      <w:r>
        <w:rPr>
          <w:rFonts w:ascii="Verdana" w:eastAsia="Verdana" w:hAnsi="Verdana" w:cs="Verdana"/>
        </w:rPr>
        <w:t>e su</w:t>
      </w:r>
      <w:r>
        <w:rPr>
          <w:rFonts w:ascii="Verdana" w:eastAsia="Verdana" w:hAnsi="Verdana" w:cs="Verdana"/>
          <w:spacing w:val="1"/>
        </w:rPr>
        <w:t>pp</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Cl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
        </w:rPr>
        <w:t xml:space="preserve"> 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3"/>
        </w:rPr>
        <w:t>l</w:t>
      </w:r>
      <w:r>
        <w:rPr>
          <w:rFonts w:ascii="Verdana" w:eastAsia="Verdana" w:hAnsi="Verdana" w:cs="Verdana"/>
        </w:rPr>
        <w:t>ac</w:t>
      </w:r>
      <w:r>
        <w:rPr>
          <w:rFonts w:ascii="Verdana" w:eastAsia="Verdana" w:hAnsi="Verdana" w:cs="Verdana"/>
          <w:spacing w:val="-3"/>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g</w:t>
      </w:r>
      <w:r>
        <w:rPr>
          <w:rFonts w:ascii="Verdana" w:eastAsia="Verdana" w:hAnsi="Verdana" w:cs="Verdana"/>
        </w:rPr>
        <w:t>,</w:t>
      </w:r>
      <w:r>
        <w:rPr>
          <w:rFonts w:ascii="Verdana" w:eastAsia="Verdana" w:hAnsi="Verdana" w:cs="Verdana"/>
          <w:spacing w:val="1"/>
        </w:rPr>
        <w:t xml:space="preserve"> 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 xml:space="preserve">cure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sa</w:t>
      </w:r>
      <w:r>
        <w:rPr>
          <w:rFonts w:ascii="Verdana" w:eastAsia="Verdana" w:hAnsi="Verdana" w:cs="Verdana"/>
          <w:spacing w:val="3"/>
        </w:rPr>
        <w:t>m</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spacing w:val="-1"/>
        </w:rPr>
        <w:t>ro</w:t>
      </w:r>
      <w:r>
        <w:rPr>
          <w:rFonts w:ascii="Verdana" w:eastAsia="Verdana" w:hAnsi="Verdana" w:cs="Verdana"/>
          <w:spacing w:val="1"/>
        </w:rPr>
        <w:t>ug</w:t>
      </w:r>
      <w:r>
        <w:rPr>
          <w:rFonts w:ascii="Verdana" w:eastAsia="Verdana" w:hAnsi="Verdana" w:cs="Verdana"/>
        </w:rPr>
        <w:t>h 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spacing w:val="1"/>
        </w:rPr>
        <w:t>w-u</w:t>
      </w:r>
      <w:r>
        <w:rPr>
          <w:rFonts w:ascii="Verdana" w:eastAsia="Verdana" w:hAnsi="Verdana" w:cs="Verdana"/>
        </w:rPr>
        <w:t>p f</w:t>
      </w:r>
      <w:r>
        <w:rPr>
          <w:rFonts w:ascii="Verdana" w:eastAsia="Verdana" w:hAnsi="Verdana" w:cs="Verdana"/>
          <w:spacing w:val="-1"/>
        </w:rPr>
        <w:t>ro</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C</w:t>
      </w:r>
      <w:r>
        <w:rPr>
          <w:rFonts w:ascii="Verdana" w:eastAsia="Verdana" w:hAnsi="Verdana" w:cs="Verdana"/>
          <w:spacing w:val="3"/>
        </w:rPr>
        <w:t>li</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7"/>
        </w:rPr>
        <w:t xml:space="preserve"> </w:t>
      </w:r>
      <w:r w:rsidR="00425E38">
        <w:rPr>
          <w:rFonts w:ascii="Verdana" w:eastAsia="Verdana" w:hAnsi="Verdana" w:cs="Verdana"/>
        </w:rPr>
        <w:t>stipulated</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su</w:t>
      </w:r>
      <w:r>
        <w:rPr>
          <w:rFonts w:ascii="Verdana" w:eastAsia="Verdana" w:hAnsi="Verdana" w:cs="Verdana"/>
          <w:spacing w:val="1"/>
        </w:rPr>
        <w:t>pp</w:t>
      </w:r>
      <w:r>
        <w:rPr>
          <w:rFonts w:ascii="Verdana" w:eastAsia="Verdana" w:hAnsi="Verdana" w:cs="Verdana"/>
          <w:spacing w:val="3"/>
        </w:rPr>
        <w:t>l</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same</w:t>
      </w:r>
      <w:r>
        <w:rPr>
          <w:rFonts w:ascii="Verdana" w:eastAsia="Verdana" w:hAnsi="Verdana" w:cs="Verdana"/>
          <w:spacing w:val="3"/>
        </w:rPr>
        <w:t xml:space="preserve"> t</w:t>
      </w:r>
      <w:r>
        <w:rPr>
          <w:rFonts w:ascii="Verdana" w:eastAsia="Verdana" w:hAnsi="Verdana" w:cs="Verdana"/>
        </w:rPr>
        <w:t>o</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p>
    <w:p w:rsidR="00DE2F23" w:rsidRDefault="00FA5519">
      <w:pPr>
        <w:spacing w:before="71"/>
        <w:ind w:left="108"/>
        <w:rPr>
          <w:rFonts w:ascii="Verdana" w:eastAsia="Verdana" w:hAnsi="Verdana" w:cs="Verdana"/>
        </w:rPr>
      </w:pPr>
      <w:r>
        <w:rPr>
          <w:rFonts w:ascii="Verdana" w:eastAsia="Verdana" w:hAnsi="Verdana" w:cs="Verdana"/>
        </w:rPr>
        <w:lastRenderedPageBreak/>
        <w:t xml:space="preserve">4.9    </w:t>
      </w:r>
      <w:r>
        <w:rPr>
          <w:rFonts w:ascii="Verdana" w:eastAsia="Verdana" w:hAnsi="Verdana" w:cs="Verdana"/>
          <w:spacing w:val="4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5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54"/>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60"/>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54"/>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58"/>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62"/>
        </w:rPr>
        <w:t xml:space="preserve"> </w:t>
      </w:r>
      <w:r>
        <w:rPr>
          <w:rFonts w:ascii="Verdana" w:eastAsia="Verdana" w:hAnsi="Verdana" w:cs="Verdana"/>
        </w:rPr>
        <w:t>a</w:t>
      </w:r>
      <w:r>
        <w:rPr>
          <w:rFonts w:ascii="Verdana" w:eastAsia="Verdana" w:hAnsi="Verdana" w:cs="Verdana"/>
          <w:spacing w:val="1"/>
        </w:rPr>
        <w:t>p</w:t>
      </w:r>
      <w:r>
        <w:rPr>
          <w:rFonts w:ascii="Verdana" w:eastAsia="Verdana" w:hAnsi="Verdana" w:cs="Verdana"/>
          <w:spacing w:val="-2"/>
        </w:rPr>
        <w:t>p</w:t>
      </w:r>
      <w:r>
        <w:rPr>
          <w:rFonts w:ascii="Verdana" w:eastAsia="Verdana" w:hAnsi="Verdana" w:cs="Verdana"/>
        </w:rPr>
        <w:t>l</w:t>
      </w:r>
      <w:r>
        <w:rPr>
          <w:rFonts w:ascii="Verdana" w:eastAsia="Verdana" w:hAnsi="Verdana" w:cs="Verdana"/>
          <w:spacing w:val="3"/>
        </w:rPr>
        <w:t>i</w:t>
      </w:r>
      <w:r>
        <w:rPr>
          <w:rFonts w:ascii="Verdana" w:eastAsia="Verdana" w:hAnsi="Verdana" w:cs="Verdana"/>
        </w:rPr>
        <w:t>ca</w:t>
      </w:r>
      <w:r>
        <w:rPr>
          <w:rFonts w:ascii="Verdana" w:eastAsia="Verdana" w:hAnsi="Verdana" w:cs="Verdana"/>
          <w:spacing w:val="-2"/>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48"/>
        </w:rPr>
        <w:t xml:space="preserve"> </w:t>
      </w:r>
      <w:r>
        <w:rPr>
          <w:rFonts w:ascii="Verdana" w:eastAsia="Verdana" w:hAnsi="Verdana" w:cs="Verdana"/>
        </w:rPr>
        <w:t>law</w:t>
      </w:r>
      <w:r>
        <w:rPr>
          <w:rFonts w:ascii="Verdana" w:eastAsia="Verdana" w:hAnsi="Verdana" w:cs="Verdana"/>
          <w:spacing w:val="5"/>
        </w:rPr>
        <w:t>s</w:t>
      </w:r>
      <w:r>
        <w:rPr>
          <w:rFonts w:ascii="Verdana" w:eastAsia="Verdana" w:hAnsi="Verdana" w:cs="Verdana"/>
        </w:rPr>
        <w:t>,</w:t>
      </w:r>
      <w:r>
        <w:rPr>
          <w:rFonts w:ascii="Verdana" w:eastAsia="Verdana" w:hAnsi="Verdana" w:cs="Verdana"/>
          <w:spacing w:val="56"/>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gu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rPr>
        <w:t>y</w:t>
      </w:r>
      <w:r>
        <w:rPr>
          <w:rFonts w:ascii="Verdana" w:eastAsia="Verdana" w:hAnsi="Verdana" w:cs="Verdana"/>
          <w:spacing w:val="51"/>
        </w:rPr>
        <w:t xml:space="preserve"> </w:t>
      </w:r>
      <w:r>
        <w:rPr>
          <w:rFonts w:ascii="Verdana" w:eastAsia="Verdana" w:hAnsi="Verdana" w:cs="Verdana"/>
          <w:spacing w:val="1"/>
        </w:rPr>
        <w:t>gu</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li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w:t>
      </w:r>
      <w:r>
        <w:rPr>
          <w:rFonts w:ascii="Verdana" w:eastAsia="Verdana" w:hAnsi="Verdana" w:cs="Verdana"/>
          <w:spacing w:val="5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7"/>
        </w:rPr>
        <w:t xml:space="preserve"> </w:t>
      </w:r>
      <w:r>
        <w:rPr>
          <w:rFonts w:ascii="Verdana" w:eastAsia="Verdana" w:hAnsi="Verdana" w:cs="Verdana"/>
          <w:spacing w:val="-2"/>
        </w:rPr>
        <w:t>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p>
    <w:p w:rsidR="00DE2F23" w:rsidRDefault="00FA5519">
      <w:pPr>
        <w:spacing w:before="35"/>
        <w:ind w:left="828"/>
        <w:rPr>
          <w:rFonts w:ascii="Verdana" w:eastAsia="Verdana" w:hAnsi="Verdana" w:cs="Verdana"/>
        </w:rPr>
      </w:pP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1"/>
        </w:rPr>
        <w:t>gu</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rPr>
        <w:t>will be</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for</w:t>
      </w:r>
      <w:r>
        <w:rPr>
          <w:rFonts w:ascii="Verdana" w:eastAsia="Verdana" w:hAnsi="Verdana" w:cs="Verdana"/>
        </w:rPr>
        <w:t>ce</w:t>
      </w:r>
      <w:r>
        <w:rPr>
          <w:rFonts w:ascii="Verdana" w:eastAsia="Verdana" w:hAnsi="Verdana" w:cs="Verdana"/>
          <w:spacing w:val="-5"/>
        </w:rPr>
        <w:t xml:space="preserve"> </w:t>
      </w:r>
      <w:r>
        <w:rPr>
          <w:rFonts w:ascii="Verdana" w:eastAsia="Verdana" w:hAnsi="Verdana" w:cs="Verdana"/>
          <w:spacing w:val="-1"/>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p>
    <w:p w:rsidR="00DE2F23" w:rsidRDefault="00DE2F23">
      <w:pPr>
        <w:spacing w:before="17" w:line="220" w:lineRule="exact"/>
        <w:rPr>
          <w:sz w:val="22"/>
          <w:szCs w:val="22"/>
        </w:rPr>
      </w:pPr>
    </w:p>
    <w:p w:rsidR="00DE2F23" w:rsidRDefault="00FA5519">
      <w:pPr>
        <w:tabs>
          <w:tab w:val="left" w:pos="820"/>
        </w:tabs>
        <w:spacing w:line="274" w:lineRule="auto"/>
        <w:ind w:left="828" w:right="74" w:hanging="720"/>
        <w:jc w:val="both"/>
        <w:rPr>
          <w:rFonts w:ascii="Verdana" w:eastAsia="Verdana" w:hAnsi="Verdana" w:cs="Verdana"/>
        </w:rPr>
      </w:pPr>
      <w:r>
        <w:rPr>
          <w:rFonts w:ascii="Verdana" w:eastAsia="Verdana" w:hAnsi="Verdana" w:cs="Verdana"/>
        </w:rPr>
        <w:t>4.10</w:t>
      </w:r>
      <w:r>
        <w:rPr>
          <w:rFonts w:ascii="Verdana" w:eastAsia="Verdana" w:hAnsi="Verdana" w:cs="Verdana"/>
        </w:rPr>
        <w:tab/>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3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 xml:space="preserve">y </w:t>
      </w:r>
      <w:r>
        <w:rPr>
          <w:rFonts w:ascii="Verdana" w:eastAsia="Verdana" w:hAnsi="Verdana" w:cs="Verdana"/>
          <w:spacing w:val="30"/>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 xml:space="preserve">l </w:t>
      </w:r>
      <w:r>
        <w:rPr>
          <w:rFonts w:ascii="Verdana" w:eastAsia="Verdana" w:hAnsi="Verdana" w:cs="Verdana"/>
          <w:spacing w:val="36"/>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 xml:space="preserve">mote </w:t>
      </w:r>
      <w:r>
        <w:rPr>
          <w:rFonts w:ascii="Verdana" w:eastAsia="Verdana" w:hAnsi="Verdana" w:cs="Verdana"/>
          <w:spacing w:val="28"/>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3"/>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 xml:space="preserve">ss </w:t>
      </w:r>
      <w:r>
        <w:rPr>
          <w:rFonts w:ascii="Verdana" w:eastAsia="Verdana" w:hAnsi="Verdana" w:cs="Verdana"/>
          <w:spacing w:val="28"/>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31"/>
        </w:rPr>
        <w:t xml:space="preserve"> </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ere</w:t>
      </w:r>
      <w:r>
        <w:rPr>
          <w:rFonts w:ascii="Verdana" w:eastAsia="Verdana" w:hAnsi="Verdana" w:cs="Verdana"/>
        </w:rPr>
        <w:t>s</w:t>
      </w:r>
      <w:r>
        <w:rPr>
          <w:rFonts w:ascii="Verdana" w:eastAsia="Verdana" w:hAnsi="Verdana" w:cs="Verdana"/>
          <w:spacing w:val="2"/>
        </w:rPr>
        <w:t>t</w:t>
      </w:r>
      <w:r>
        <w:rPr>
          <w:rFonts w:ascii="Verdana" w:eastAsia="Verdana" w:hAnsi="Verdana" w:cs="Verdana"/>
        </w:rPr>
        <w:t xml:space="preserve">s </w:t>
      </w:r>
      <w:r>
        <w:rPr>
          <w:rFonts w:ascii="Verdana" w:eastAsia="Verdana" w:hAnsi="Verdana" w:cs="Verdana"/>
          <w:spacing w:val="28"/>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34"/>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 xml:space="preserve">e </w:t>
      </w:r>
      <w:r>
        <w:rPr>
          <w:rFonts w:ascii="Verdana" w:eastAsia="Verdana" w:hAnsi="Verdana" w:cs="Verdana"/>
          <w:spacing w:val="35"/>
        </w:rPr>
        <w:t xml:space="preserve"> </w:t>
      </w:r>
      <w:r>
        <w:rPr>
          <w:rFonts w:ascii="Verdana" w:eastAsia="Verdana" w:hAnsi="Verdana" w:cs="Verdana"/>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25"/>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28"/>
        </w:rPr>
        <w:t xml:space="preserve"> </w:t>
      </w:r>
      <w:r>
        <w:rPr>
          <w:rFonts w:ascii="Verdana" w:eastAsia="Verdana" w:hAnsi="Verdana" w:cs="Verdana"/>
          <w:spacing w:val="2"/>
        </w:rPr>
        <w:t>a</w:t>
      </w:r>
      <w:r>
        <w:rPr>
          <w:rFonts w:ascii="Verdana" w:eastAsia="Verdana" w:hAnsi="Verdana" w:cs="Verdana"/>
        </w:rPr>
        <w:t>s 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14"/>
        </w:rPr>
        <w:t xml:space="preserve"> </w:t>
      </w:r>
      <w:r>
        <w:rPr>
          <w:rFonts w:ascii="Verdana" w:eastAsia="Verdana" w:hAnsi="Verdana" w:cs="Verdana"/>
        </w:rPr>
        <w:t>by</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2"/>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cu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b</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spacing w:val="-1"/>
        </w:rPr>
        <w:t>e</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p</w:t>
      </w:r>
      <w:r>
        <w:rPr>
          <w:rFonts w:ascii="Verdana" w:eastAsia="Verdana" w:hAnsi="Verdana" w:cs="Verdana"/>
          <w:spacing w:val="-1"/>
        </w:rPr>
        <w:t>ro</w:t>
      </w:r>
      <w:r>
        <w:rPr>
          <w:rFonts w:ascii="Verdana" w:eastAsia="Verdana" w:hAnsi="Verdana" w:cs="Verdana"/>
          <w:spacing w:val="1"/>
        </w:rPr>
        <w:t>d</w:t>
      </w:r>
      <w:r>
        <w:rPr>
          <w:rFonts w:ascii="Verdana" w:eastAsia="Verdana" w:hAnsi="Verdana" w:cs="Verdana"/>
          <w:spacing w:val="3"/>
        </w:rPr>
        <w:t>u</w:t>
      </w:r>
      <w:r>
        <w:rPr>
          <w:rFonts w:ascii="Verdana" w:eastAsia="Verdana" w:hAnsi="Verdana" w:cs="Verdana"/>
        </w:rPr>
        <w:t>cts</w:t>
      </w:r>
      <w:r>
        <w:rPr>
          <w:rFonts w:ascii="Verdana" w:eastAsia="Verdana" w:hAnsi="Verdana" w:cs="Verdana"/>
          <w:spacing w:val="-10"/>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p</w:t>
      </w:r>
      <w:r>
        <w:rPr>
          <w:rFonts w:ascii="Verdana" w:eastAsia="Verdana" w:hAnsi="Verdana" w:cs="Verdana"/>
          <w:spacing w:val="-1"/>
        </w:rPr>
        <w:t>o</w:t>
      </w:r>
      <w:r>
        <w:rPr>
          <w:rFonts w:ascii="Verdana" w:eastAsia="Verdana" w:hAnsi="Verdana" w:cs="Verdana"/>
          <w:spacing w:val="3"/>
        </w:rPr>
        <w:t>li</w:t>
      </w:r>
      <w:r>
        <w:rPr>
          <w:rFonts w:ascii="Verdana" w:eastAsia="Verdana" w:hAnsi="Verdana" w:cs="Verdana"/>
        </w:rPr>
        <w:t>cy</w:t>
      </w:r>
      <w:r>
        <w:rPr>
          <w:rFonts w:ascii="Verdana" w:eastAsia="Verdana" w:hAnsi="Verdana" w:cs="Verdana"/>
          <w:spacing w:val="-7"/>
        </w:rPr>
        <w:t xml:space="preserve"> </w:t>
      </w:r>
      <w:r>
        <w:rPr>
          <w:rFonts w:ascii="Verdana" w:eastAsia="Verdana" w:hAnsi="Verdana" w:cs="Verdana"/>
        </w:rPr>
        <w:t>ho</w:t>
      </w:r>
      <w:r>
        <w:rPr>
          <w:rFonts w:ascii="Verdana" w:eastAsia="Verdana" w:hAnsi="Verdana" w:cs="Verdana"/>
          <w:spacing w:val="3"/>
        </w:rPr>
        <w:t>l</w:t>
      </w:r>
      <w:r>
        <w:rPr>
          <w:rFonts w:ascii="Verdana" w:eastAsia="Verdana" w:hAnsi="Verdana" w:cs="Verdana"/>
          <w:spacing w:val="1"/>
        </w:rPr>
        <w:t>d</w:t>
      </w:r>
      <w:r>
        <w:rPr>
          <w:rFonts w:ascii="Verdana" w:eastAsia="Verdana" w:hAnsi="Verdana" w:cs="Verdana"/>
          <w:spacing w:val="-1"/>
        </w:rPr>
        <w:t>er</w:t>
      </w:r>
      <w:r>
        <w:rPr>
          <w:rFonts w:ascii="Verdana" w:eastAsia="Verdana" w:hAnsi="Verdana" w:cs="Verdana"/>
        </w:rPr>
        <w:t>s.</w:t>
      </w:r>
    </w:p>
    <w:p w:rsidR="00DE2F23" w:rsidRDefault="00DE2F23">
      <w:pPr>
        <w:spacing w:before="2" w:line="200" w:lineRule="exact"/>
      </w:pPr>
    </w:p>
    <w:p w:rsidR="00DE2F23" w:rsidRDefault="00FA5519">
      <w:pPr>
        <w:tabs>
          <w:tab w:val="left" w:pos="820"/>
        </w:tabs>
        <w:spacing w:line="277" w:lineRule="auto"/>
        <w:ind w:left="828" w:right="72" w:hanging="720"/>
        <w:jc w:val="both"/>
        <w:rPr>
          <w:rFonts w:ascii="Verdana" w:eastAsia="Verdana" w:hAnsi="Verdana" w:cs="Verdana"/>
        </w:rPr>
      </w:pPr>
      <w:r>
        <w:rPr>
          <w:rFonts w:ascii="Verdana" w:eastAsia="Verdana" w:hAnsi="Verdana" w:cs="Verdana"/>
        </w:rPr>
        <w:t>4.11</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60"/>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58"/>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63"/>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65"/>
        </w:rPr>
        <w:t xml:space="preserve"> </w:t>
      </w:r>
      <w:r>
        <w:rPr>
          <w:rFonts w:ascii="Verdana" w:eastAsia="Verdana" w:hAnsi="Verdana" w:cs="Verdana"/>
          <w:spacing w:val="-1"/>
        </w:rPr>
        <w:t>e</w:t>
      </w:r>
      <w:r>
        <w:rPr>
          <w:rFonts w:ascii="Verdana" w:eastAsia="Verdana" w:hAnsi="Verdana" w:cs="Verdana"/>
          <w:spacing w:val="1"/>
        </w:rPr>
        <w:t>ng</w:t>
      </w:r>
      <w:r>
        <w:rPr>
          <w:rFonts w:ascii="Verdana" w:eastAsia="Verdana" w:hAnsi="Verdana" w:cs="Verdana"/>
        </w:rPr>
        <w:t>a</w:t>
      </w:r>
      <w:r>
        <w:rPr>
          <w:rFonts w:ascii="Verdana" w:eastAsia="Verdana" w:hAnsi="Verdana" w:cs="Verdana"/>
          <w:spacing w:val="1"/>
        </w:rPr>
        <w:t>g</w:t>
      </w:r>
      <w:r>
        <w:rPr>
          <w:rFonts w:ascii="Verdana" w:eastAsia="Verdana" w:hAnsi="Verdana" w:cs="Verdana"/>
        </w:rPr>
        <w:t>e</w:t>
      </w:r>
      <w:r>
        <w:rPr>
          <w:rFonts w:ascii="Verdana" w:eastAsia="Verdana" w:hAnsi="Verdana" w:cs="Verdana"/>
          <w:spacing w:val="56"/>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63"/>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ndu</w:t>
      </w:r>
      <w:r>
        <w:rPr>
          <w:rFonts w:ascii="Verdana" w:eastAsia="Verdana" w:hAnsi="Verdana" w:cs="Verdana"/>
        </w:rPr>
        <w:t>ct</w:t>
      </w:r>
      <w:r>
        <w:rPr>
          <w:rFonts w:ascii="Verdana" w:eastAsia="Verdana" w:hAnsi="Verdana" w:cs="Verdana"/>
          <w:spacing w:val="56"/>
        </w:rPr>
        <w:t xml:space="preserve"> </w:t>
      </w:r>
      <w:r>
        <w:rPr>
          <w:rFonts w:ascii="Verdana" w:eastAsia="Verdana" w:hAnsi="Verdana" w:cs="Verdana"/>
          <w:spacing w:val="1"/>
        </w:rPr>
        <w:t>th</w:t>
      </w:r>
      <w:r>
        <w:rPr>
          <w:rFonts w:ascii="Verdana" w:eastAsia="Verdana" w:hAnsi="Verdana" w:cs="Verdana"/>
          <w:spacing w:val="2"/>
        </w:rPr>
        <w:t>a</w:t>
      </w:r>
      <w:r>
        <w:rPr>
          <w:rFonts w:ascii="Verdana" w:eastAsia="Verdana" w:hAnsi="Verdana" w:cs="Verdana"/>
        </w:rPr>
        <w:t>t</w:t>
      </w:r>
      <w:r>
        <w:rPr>
          <w:rFonts w:ascii="Verdana" w:eastAsia="Verdana" w:hAnsi="Verdana" w:cs="Verdana"/>
          <w:spacing w:val="60"/>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62"/>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3"/>
        </w:rPr>
        <w:t>p</w:t>
      </w:r>
      <w:r>
        <w:rPr>
          <w:rFonts w:ascii="Verdana" w:eastAsia="Verdana" w:hAnsi="Verdana" w:cs="Verdana"/>
          <w:spacing w:val="-1"/>
        </w:rPr>
        <w:t>ro</w:t>
      </w:r>
      <w:r>
        <w:rPr>
          <w:rFonts w:ascii="Verdana" w:eastAsia="Verdana" w:hAnsi="Verdana" w:cs="Verdana"/>
        </w:rPr>
        <w:t>m</w:t>
      </w:r>
      <w:r>
        <w:rPr>
          <w:rFonts w:ascii="Verdana" w:eastAsia="Verdana" w:hAnsi="Verdana" w:cs="Verdana"/>
          <w:spacing w:val="3"/>
        </w:rPr>
        <w:t>i</w:t>
      </w:r>
      <w:r>
        <w:rPr>
          <w:rFonts w:ascii="Verdana" w:eastAsia="Verdana" w:hAnsi="Verdana" w:cs="Verdana"/>
        </w:rPr>
        <w:t>se</w:t>
      </w:r>
      <w:r>
        <w:rPr>
          <w:rFonts w:ascii="Verdana" w:eastAsia="Verdana" w:hAnsi="Verdana" w:cs="Verdana"/>
          <w:spacing w:val="5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3"/>
        </w:rPr>
        <w:t xml:space="preserve"> </w:t>
      </w:r>
      <w:r>
        <w:rPr>
          <w:rFonts w:ascii="Verdana" w:eastAsia="Verdana" w:hAnsi="Verdana" w:cs="Verdana"/>
        </w:rPr>
        <w:t>ca</w:t>
      </w:r>
      <w:r>
        <w:rPr>
          <w:rFonts w:ascii="Verdana" w:eastAsia="Verdana" w:hAnsi="Verdana" w:cs="Verdana"/>
          <w:spacing w:val="3"/>
        </w:rPr>
        <w:t>l</w:t>
      </w:r>
      <w:r>
        <w:rPr>
          <w:rFonts w:ascii="Verdana" w:eastAsia="Verdana" w:hAnsi="Verdana" w:cs="Verdana"/>
        </w:rPr>
        <w:t>l</w:t>
      </w:r>
      <w:r>
        <w:rPr>
          <w:rFonts w:ascii="Verdana" w:eastAsia="Verdana" w:hAnsi="Verdana" w:cs="Verdana"/>
          <w:spacing w:val="61"/>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t</w:t>
      </w:r>
      <w:r>
        <w:rPr>
          <w:rFonts w:ascii="Verdana" w:eastAsia="Verdana" w:hAnsi="Verdana" w:cs="Verdana"/>
        </w:rPr>
        <w:t>o</w:t>
      </w:r>
      <w:r>
        <w:rPr>
          <w:rFonts w:ascii="Verdana" w:eastAsia="Verdana" w:hAnsi="Verdana" w:cs="Verdana"/>
          <w:spacing w:val="59"/>
        </w:rPr>
        <w:t xml:space="preserve"> </w:t>
      </w:r>
      <w:r>
        <w:rPr>
          <w:rFonts w:ascii="Verdana" w:eastAsia="Verdana" w:hAnsi="Verdana" w:cs="Verdana"/>
          <w:spacing w:val="1"/>
        </w:rPr>
        <w:t>qu</w:t>
      </w:r>
      <w:r>
        <w:rPr>
          <w:rFonts w:ascii="Verdana" w:eastAsia="Verdana" w:hAnsi="Verdana" w:cs="Verdana"/>
          <w:spacing w:val="-1"/>
        </w:rPr>
        <w:t>e</w:t>
      </w:r>
      <w:r>
        <w:rPr>
          <w:rFonts w:ascii="Verdana" w:eastAsia="Verdana" w:hAnsi="Verdana" w:cs="Verdana"/>
        </w:rPr>
        <w:t>st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57"/>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spacing w:val="3"/>
        </w:rPr>
        <w:t>y</w:t>
      </w:r>
      <w:r>
        <w:rPr>
          <w:rFonts w:ascii="Verdana" w:eastAsia="Verdana" w:hAnsi="Verdana" w:cs="Verdana"/>
        </w:rPr>
        <w:t>.</w:t>
      </w:r>
    </w:p>
    <w:p w:rsidR="00DE2F23" w:rsidRDefault="00DE2F23">
      <w:pPr>
        <w:spacing w:before="7" w:line="180" w:lineRule="exact"/>
        <w:rPr>
          <w:sz w:val="19"/>
          <w:szCs w:val="19"/>
        </w:rPr>
      </w:pPr>
    </w:p>
    <w:p w:rsidR="00DE2F23" w:rsidRDefault="00FA5519">
      <w:pPr>
        <w:tabs>
          <w:tab w:val="left" w:pos="820"/>
        </w:tabs>
        <w:spacing w:line="276" w:lineRule="auto"/>
        <w:ind w:left="828" w:right="71" w:hanging="720"/>
        <w:jc w:val="both"/>
        <w:rPr>
          <w:rFonts w:ascii="Verdana" w:eastAsia="Verdana" w:hAnsi="Verdana" w:cs="Verdana"/>
        </w:rPr>
      </w:pPr>
      <w:r>
        <w:rPr>
          <w:rFonts w:ascii="Verdana" w:eastAsia="Verdana" w:hAnsi="Verdana" w:cs="Verdana"/>
        </w:rPr>
        <w:t>4.12</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62"/>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61"/>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65"/>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l</w:t>
      </w:r>
      <w:r>
        <w:rPr>
          <w:rFonts w:ascii="Verdana" w:eastAsia="Verdana" w:hAnsi="Verdana" w:cs="Verdana"/>
          <w:spacing w:val="3"/>
        </w:rPr>
        <w:t>i</w:t>
      </w:r>
      <w:r>
        <w:rPr>
          <w:rFonts w:ascii="Verdana" w:eastAsia="Verdana" w:hAnsi="Verdana" w:cs="Verdana"/>
          <w:spacing w:val="-3"/>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61"/>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62"/>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te</w:t>
      </w:r>
      <w:r>
        <w:rPr>
          <w:rFonts w:ascii="Verdana" w:eastAsia="Verdana" w:hAnsi="Verdana" w:cs="Verdana"/>
        </w:rPr>
        <w:t>s,</w:t>
      </w:r>
      <w:r>
        <w:rPr>
          <w:rFonts w:ascii="Verdana" w:eastAsia="Verdana" w:hAnsi="Verdana" w:cs="Verdana"/>
          <w:spacing w:val="62"/>
        </w:rPr>
        <w:t xml:space="preserve"> </w:t>
      </w:r>
      <w:r>
        <w:rPr>
          <w:rFonts w:ascii="Verdana" w:eastAsia="Verdana" w:hAnsi="Verdana" w:cs="Verdana"/>
        </w:rPr>
        <w:t>as</w:t>
      </w:r>
      <w:r>
        <w:rPr>
          <w:rFonts w:ascii="Verdana" w:eastAsia="Verdana" w:hAnsi="Verdana" w:cs="Verdana"/>
          <w:spacing w:val="1"/>
        </w:rPr>
        <w:t>s</w:t>
      </w:r>
      <w:r>
        <w:rPr>
          <w:rFonts w:ascii="Verdana" w:eastAsia="Verdana" w:hAnsi="Verdana" w:cs="Verdana"/>
          <w:spacing w:val="-1"/>
        </w:rPr>
        <w:t>e</w:t>
      </w:r>
      <w:r>
        <w:rPr>
          <w:rFonts w:ascii="Verdana" w:eastAsia="Verdana" w:hAnsi="Verdana" w:cs="Verdana"/>
        </w:rPr>
        <w:t>t va</w:t>
      </w:r>
      <w:r>
        <w:rPr>
          <w:rFonts w:ascii="Verdana" w:eastAsia="Verdana" w:hAnsi="Verdana" w:cs="Verdana"/>
          <w:spacing w:val="3"/>
        </w:rPr>
        <w:t>l</w:t>
      </w:r>
      <w:r>
        <w:rPr>
          <w:rFonts w:ascii="Verdana" w:eastAsia="Verdana" w:hAnsi="Verdana" w:cs="Verdana"/>
          <w:spacing w:val="1"/>
        </w:rPr>
        <w:t>u</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2"/>
        </w:rPr>
        <w: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spacing w:val="3"/>
        </w:rPr>
        <w:t>l</w:t>
      </w:r>
      <w:r>
        <w:rPr>
          <w:rFonts w:ascii="Verdana" w:eastAsia="Verdana" w:hAnsi="Verdana" w:cs="Verdana"/>
          <w:spacing w:val="1"/>
        </w:rPr>
        <w:t>u</w:t>
      </w:r>
      <w:r>
        <w:rPr>
          <w:rFonts w:ascii="Verdana" w:eastAsia="Verdana" w:hAnsi="Verdana" w:cs="Verdana"/>
          <w:spacing w:val="-2"/>
        </w:rPr>
        <w:t>d</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2"/>
        </w:rPr>
        <w:t xml:space="preserve"> </w:t>
      </w:r>
      <w:r>
        <w:rPr>
          <w:rFonts w:ascii="Verdana" w:eastAsia="Verdana" w:hAnsi="Verdana" w:cs="Verdana"/>
          <w:spacing w:val="-2"/>
        </w:rPr>
        <w:t>m</w:t>
      </w:r>
      <w:r>
        <w:rPr>
          <w:rFonts w:ascii="Verdana" w:eastAsia="Verdana" w:hAnsi="Verdana" w:cs="Verdana"/>
          <w:spacing w:val="-1"/>
        </w:rPr>
        <w:t>o</w:t>
      </w:r>
      <w:r>
        <w:rPr>
          <w:rFonts w:ascii="Verdana" w:eastAsia="Verdana" w:hAnsi="Verdana" w:cs="Verdana"/>
          <w:spacing w:val="1"/>
        </w:rPr>
        <w:t>to</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spacing w:val="3"/>
        </w:rPr>
        <w:t>p</w:t>
      </w:r>
      <w:r>
        <w:rPr>
          <w:rFonts w:ascii="Verdana" w:eastAsia="Verdana" w:hAnsi="Verdana" w:cs="Verdana"/>
          <w:spacing w:val="-1"/>
        </w:rPr>
        <w:t>er</w:t>
      </w:r>
      <w:r>
        <w:rPr>
          <w:rFonts w:ascii="Verdana" w:eastAsia="Verdana" w:hAnsi="Verdana" w:cs="Verdana"/>
          <w:spacing w:val="3"/>
        </w:rPr>
        <w:t>t</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va</w:t>
      </w:r>
      <w:r>
        <w:rPr>
          <w:rFonts w:ascii="Verdana" w:eastAsia="Verdana" w:hAnsi="Verdana" w:cs="Verdana"/>
          <w:spacing w:val="3"/>
        </w:rPr>
        <w:t>l</w:t>
      </w:r>
      <w:r>
        <w:rPr>
          <w:rFonts w:ascii="Verdana" w:eastAsia="Verdana" w:hAnsi="Verdana" w:cs="Verdana"/>
          <w:spacing w:val="-1"/>
        </w:rPr>
        <w:t>u</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 f</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a</w:t>
      </w:r>
      <w:r>
        <w:rPr>
          <w:rFonts w:ascii="Verdana" w:eastAsia="Verdana" w:hAnsi="Verdana" w:cs="Verdana"/>
          <w:spacing w:val="1"/>
        </w:rPr>
        <w:t>n</w:t>
      </w:r>
      <w:r>
        <w:rPr>
          <w:rFonts w:ascii="Verdana" w:eastAsia="Verdana" w:hAnsi="Verdana" w:cs="Verdana"/>
        </w:rPr>
        <w:t>k</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n</w:t>
      </w:r>
      <w:r>
        <w:rPr>
          <w:rFonts w:ascii="Verdana" w:eastAsia="Verdana" w:hAnsi="Verdana" w:cs="Verdana"/>
        </w:rPr>
        <w:t>ced</w:t>
      </w:r>
      <w:r>
        <w:rPr>
          <w:rFonts w:ascii="Verdana" w:eastAsia="Verdana" w:hAnsi="Verdana" w:cs="Verdana"/>
          <w:spacing w:val="3"/>
        </w:rPr>
        <w:t xml:space="preserve"> </w:t>
      </w:r>
      <w:r>
        <w:rPr>
          <w:rFonts w:ascii="Verdana" w:eastAsia="Verdana" w:hAnsi="Verdana" w:cs="Verdana"/>
        </w:rPr>
        <w:t>cl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 xml:space="preserve">m </w:t>
      </w:r>
      <w:r>
        <w:rPr>
          <w:rFonts w:ascii="Verdana" w:eastAsia="Verdana" w:hAnsi="Verdana" w:cs="Verdana"/>
          <w:spacing w:val="1"/>
        </w:rPr>
        <w:t>p</w:t>
      </w:r>
      <w:r>
        <w:rPr>
          <w:rFonts w:ascii="Verdana" w:eastAsia="Verdana" w:hAnsi="Verdana" w:cs="Verdana"/>
        </w:rPr>
        <w:t>aymen</w:t>
      </w:r>
      <w:r>
        <w:rPr>
          <w:rFonts w:ascii="Verdana" w:eastAsia="Verdana" w:hAnsi="Verdana" w:cs="Verdana"/>
          <w:spacing w:val="1"/>
        </w:rPr>
        <w:t>t</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2"/>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p>
    <w:p w:rsidR="00DE2F23" w:rsidRDefault="00DE2F23">
      <w:pPr>
        <w:spacing w:line="200" w:lineRule="exact"/>
      </w:pPr>
    </w:p>
    <w:p w:rsidR="00DE2F23" w:rsidRDefault="00FA5519">
      <w:pPr>
        <w:tabs>
          <w:tab w:val="left" w:pos="820"/>
        </w:tabs>
        <w:spacing w:line="276" w:lineRule="auto"/>
        <w:ind w:left="828" w:right="65" w:hanging="720"/>
        <w:jc w:val="both"/>
        <w:rPr>
          <w:rFonts w:ascii="Verdana" w:eastAsia="Verdana" w:hAnsi="Verdana" w:cs="Verdana"/>
        </w:rPr>
      </w:pPr>
      <w:r>
        <w:rPr>
          <w:rFonts w:ascii="Verdana" w:eastAsia="Verdana" w:hAnsi="Verdana" w:cs="Verdana"/>
        </w:rPr>
        <w:t>4.13</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13"/>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6"/>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l</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9"/>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spacing w:val="3"/>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such</w:t>
      </w:r>
      <w:r>
        <w:rPr>
          <w:rFonts w:ascii="Verdana" w:eastAsia="Verdana" w:hAnsi="Verdana" w:cs="Verdana"/>
          <w:spacing w:val="14"/>
        </w:rPr>
        <w:t xml:space="preserve"> </w:t>
      </w:r>
      <w:r>
        <w:rPr>
          <w:rFonts w:ascii="Verdana" w:eastAsia="Verdana" w:hAnsi="Verdana" w:cs="Verdana"/>
          <w:spacing w:val="1"/>
        </w:rPr>
        <w:t>pro</w:t>
      </w:r>
      <w:r>
        <w:rPr>
          <w:rFonts w:ascii="Verdana" w:eastAsia="Verdana" w:hAnsi="Verdana" w:cs="Verdana"/>
          <w:spacing w:val="-1"/>
        </w:rPr>
        <w:t>o</w:t>
      </w:r>
      <w:r>
        <w:rPr>
          <w:rFonts w:ascii="Verdana" w:eastAsia="Verdana" w:hAnsi="Verdana" w:cs="Verdana"/>
        </w:rPr>
        <w:t>f</w:t>
      </w:r>
      <w:r>
        <w:rPr>
          <w:rFonts w:ascii="Verdana" w:eastAsia="Verdana" w:hAnsi="Verdana" w:cs="Verdana"/>
          <w:spacing w:val="1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5"/>
        </w:rPr>
        <w:t xml:space="preserve"> </w:t>
      </w:r>
      <w:r>
        <w:rPr>
          <w:rFonts w:ascii="Verdana" w:eastAsia="Verdana" w:hAnsi="Verdana" w:cs="Verdana"/>
          <w:spacing w:val="3"/>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6"/>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ss</w:t>
      </w:r>
      <w:r>
        <w:rPr>
          <w:rFonts w:ascii="Verdana" w:eastAsia="Verdana" w:hAnsi="Verdana" w:cs="Verdana"/>
          <w:spacing w:val="16"/>
        </w:rPr>
        <w:t xml:space="preserve"> </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ce</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rPr>
        <w:t>im</w:t>
      </w:r>
      <w:r>
        <w:rPr>
          <w:rFonts w:ascii="Verdana" w:eastAsia="Verdana" w:hAnsi="Verdana" w:cs="Verdana"/>
          <w:spacing w:val="8"/>
        </w:rPr>
        <w:t xml:space="preserve"> </w:t>
      </w:r>
      <w:r>
        <w:rPr>
          <w:rFonts w:ascii="Verdana" w:eastAsia="Verdana" w:hAnsi="Verdana" w:cs="Verdana"/>
        </w:rPr>
        <w:t>as</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fi</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f</w:t>
      </w:r>
      <w:r>
        <w:rPr>
          <w:rFonts w:ascii="Verdana" w:eastAsia="Verdana" w:hAnsi="Verdana" w:cs="Verdana"/>
          <w:spacing w:val="2"/>
        </w:rPr>
        <w:t>i</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r</w:t>
      </w:r>
      <w:r>
        <w:rPr>
          <w:rFonts w:ascii="Verdana" w:eastAsia="Verdana" w:hAnsi="Verdana" w:cs="Verdana"/>
        </w:rPr>
        <w:t xml:space="preserve">y,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 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1"/>
        </w:rPr>
        <w:t>ant</w:t>
      </w:r>
      <w:r>
        <w:rPr>
          <w:rFonts w:ascii="Verdana" w:eastAsia="Verdana" w:hAnsi="Verdana" w:cs="Verdana"/>
        </w:rPr>
        <w:t>,</w:t>
      </w:r>
      <w:r>
        <w:rPr>
          <w:rFonts w:ascii="Verdana" w:eastAsia="Verdana" w:hAnsi="Verdana" w:cs="Verdana"/>
          <w:spacing w:val="3"/>
        </w:rPr>
        <w:t xml:space="preserve"> i</w:t>
      </w:r>
      <w:r>
        <w:rPr>
          <w:rFonts w:ascii="Verdana" w:eastAsia="Verdana" w:hAnsi="Verdana" w:cs="Verdana"/>
        </w:rPr>
        <w:t>m</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4"/>
        </w:rPr>
        <w:t>e</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1"/>
        </w:rPr>
        <w:t>up</w:t>
      </w:r>
      <w:r>
        <w:rPr>
          <w:rFonts w:ascii="Verdana" w:eastAsia="Verdana" w:hAnsi="Verdana" w:cs="Verdana"/>
          <w:spacing w:val="-1"/>
        </w:rPr>
        <w:t>o</w:t>
      </w:r>
      <w:r>
        <w:rPr>
          <w:rFonts w:ascii="Verdana" w:eastAsia="Verdana" w:hAnsi="Verdana" w:cs="Verdana"/>
        </w:rPr>
        <w:t>n</w:t>
      </w:r>
      <w:r>
        <w:rPr>
          <w:rFonts w:ascii="Verdana" w:eastAsia="Verdana" w:hAnsi="Verdana" w:cs="Verdana"/>
          <w:spacing w:val="11"/>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spacing w:val="-1"/>
        </w:rPr>
        <w:t>er</w:t>
      </w:r>
      <w:r>
        <w:rPr>
          <w:rFonts w:ascii="Verdana" w:eastAsia="Verdana" w:hAnsi="Verdana" w:cs="Verdana"/>
          <w:spacing w:val="1"/>
        </w:rPr>
        <w:t>e</w:t>
      </w:r>
      <w:r>
        <w:rPr>
          <w:rFonts w:ascii="Verdana" w:eastAsia="Verdana" w:hAnsi="Verdana" w:cs="Verdana"/>
          <w:spacing w:val="-1"/>
        </w:rPr>
        <w:t>o</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3"/>
        </w:rPr>
        <w:t>b</w:t>
      </w:r>
      <w:r>
        <w:rPr>
          <w:rFonts w:ascii="Verdana" w:eastAsia="Verdana" w:hAnsi="Verdana" w:cs="Verdana"/>
          <w:spacing w:val="1"/>
        </w:rPr>
        <w:t>u</w:t>
      </w:r>
      <w:r>
        <w:rPr>
          <w:rFonts w:ascii="Verdana" w:eastAsia="Verdana" w:hAnsi="Verdana" w:cs="Verdana"/>
        </w:rPr>
        <w:t>t</w:t>
      </w:r>
      <w:r>
        <w:rPr>
          <w:rFonts w:ascii="Verdana" w:eastAsia="Verdana" w:hAnsi="Verdana" w:cs="Verdana"/>
          <w:spacing w:val="12"/>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4"/>
        </w:rPr>
        <w:t xml:space="preserve"> </w:t>
      </w:r>
      <w:r>
        <w:rPr>
          <w:rFonts w:ascii="Verdana" w:eastAsia="Verdana" w:hAnsi="Verdana" w:cs="Verdana"/>
          <w:spacing w:val="-1"/>
        </w:rPr>
        <w:t>re</w:t>
      </w:r>
      <w:r>
        <w:rPr>
          <w:rFonts w:ascii="Verdana" w:eastAsia="Verdana" w:hAnsi="Verdana" w:cs="Verdana"/>
        </w:rPr>
        <w:t>as</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9"/>
        </w:rPr>
        <w:t xml:space="preserve"> </w:t>
      </w:r>
      <w:r>
        <w:rPr>
          <w:rFonts w:ascii="Verdana" w:eastAsia="Verdana" w:hAnsi="Verdana" w:cs="Verdana"/>
          <w:spacing w:val="1"/>
        </w:rPr>
        <w:t>bu</w:t>
      </w:r>
      <w:r>
        <w:rPr>
          <w:rFonts w:ascii="Verdana" w:eastAsia="Verdana" w:hAnsi="Verdana" w:cs="Verdana"/>
        </w:rPr>
        <w:t>t</w:t>
      </w:r>
      <w:r>
        <w:rPr>
          <w:rFonts w:ascii="Verdana" w:eastAsia="Verdana" w:hAnsi="Verdana" w:cs="Verdana"/>
          <w:spacing w:val="12"/>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10"/>
        </w:rPr>
        <w:t xml:space="preserve">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an Tw</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rPr>
        <w:t>2</w:t>
      </w:r>
      <w:r>
        <w:rPr>
          <w:rFonts w:ascii="Verdana" w:eastAsia="Verdana" w:hAnsi="Verdana" w:cs="Verdana"/>
          <w:spacing w:val="1"/>
        </w:rPr>
        <w:t>1</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spacing w:val="1"/>
        </w:rPr>
        <w:t>d</w:t>
      </w:r>
      <w:r>
        <w:rPr>
          <w:rFonts w:ascii="Verdana" w:eastAsia="Verdana" w:hAnsi="Verdana" w:cs="Verdana"/>
          <w:spacing w:val="2"/>
        </w:rPr>
        <w:t>ay</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2"/>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ss</w:t>
      </w:r>
      <w:r>
        <w:rPr>
          <w:rFonts w:ascii="Verdana" w:eastAsia="Verdana" w:hAnsi="Verdana" w:cs="Verdana"/>
          <w:spacing w:val="2"/>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3"/>
        </w:rPr>
        <w:t>li</w:t>
      </w:r>
      <w:r>
        <w:rPr>
          <w:rFonts w:ascii="Verdana" w:eastAsia="Verdana" w:hAnsi="Verdana" w:cs="Verdana"/>
        </w:rPr>
        <w:t>c</w:t>
      </w:r>
      <w:r>
        <w:rPr>
          <w:rFonts w:ascii="Verdana" w:eastAsia="Verdana" w:hAnsi="Verdana" w:cs="Verdana"/>
          <w:spacing w:val="-1"/>
        </w:rPr>
        <w:t>y</w:t>
      </w:r>
      <w:r>
        <w:rPr>
          <w:rFonts w:ascii="Verdana" w:eastAsia="Verdana" w:hAnsi="Verdana" w:cs="Verdana"/>
          <w:spacing w:val="1"/>
        </w:rPr>
        <w:t>h</w:t>
      </w:r>
      <w:r>
        <w:rPr>
          <w:rFonts w:ascii="Verdana" w:eastAsia="Verdana" w:hAnsi="Verdana" w:cs="Verdana"/>
          <w:spacing w:val="8"/>
        </w:rPr>
        <w:t>o</w:t>
      </w:r>
      <w:r>
        <w:rPr>
          <w:rFonts w:ascii="Verdana" w:eastAsia="Verdana" w:hAnsi="Verdana" w:cs="Verdana"/>
          <w:spacing w:val="3"/>
        </w:rPr>
        <w:t>l</w:t>
      </w:r>
      <w:r>
        <w:rPr>
          <w:rFonts w:ascii="Verdana" w:eastAsia="Verdana" w:hAnsi="Verdana" w:cs="Verdana"/>
          <w:spacing w:val="1"/>
        </w:rPr>
        <w:t>d</w:t>
      </w:r>
      <w:r>
        <w:rPr>
          <w:rFonts w:ascii="Verdana" w:eastAsia="Verdana" w:hAnsi="Verdana" w:cs="Verdana"/>
          <w:spacing w:val="-1"/>
        </w:rPr>
        <w:t>er</w:t>
      </w:r>
      <w:r>
        <w:rPr>
          <w:rFonts w:ascii="Verdana" w:eastAsia="Verdana" w:hAnsi="Verdana" w:cs="Verdana"/>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spacing w:val="1"/>
        </w:rPr>
        <w:t>pt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al</w:t>
      </w:r>
      <w:r>
        <w:rPr>
          <w:rFonts w:ascii="Verdana" w:eastAsia="Verdana" w:hAnsi="Verdana" w:cs="Verdana"/>
          <w:spacing w:val="3"/>
        </w:rPr>
        <w:t xml:space="preserve"> </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cu</w:t>
      </w:r>
      <w:r>
        <w:rPr>
          <w:rFonts w:ascii="Verdana" w:eastAsia="Verdana" w:hAnsi="Verdana" w:cs="Verdana"/>
          <w:spacing w:val="1"/>
        </w:rPr>
        <w:t>m</w:t>
      </w:r>
      <w:r>
        <w:rPr>
          <w:rFonts w:ascii="Verdana" w:eastAsia="Verdana" w:hAnsi="Verdana" w:cs="Verdana"/>
        </w:rPr>
        <w:t>sta</w:t>
      </w:r>
      <w:r>
        <w:rPr>
          <w:rFonts w:ascii="Verdana" w:eastAsia="Verdana" w:hAnsi="Verdana" w:cs="Verdana"/>
          <w:spacing w:val="2"/>
        </w:rPr>
        <w:t>n</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ne</w:t>
      </w:r>
      <w:r>
        <w:rPr>
          <w:rFonts w:ascii="Verdana" w:eastAsia="Verdana" w:hAnsi="Verdana" w:cs="Verdana"/>
        </w:rPr>
        <w:t>ces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3"/>
        </w:rPr>
        <w:t>f</w:t>
      </w:r>
      <w:r>
        <w:rPr>
          <w:rFonts w:ascii="Verdana" w:eastAsia="Verdana" w:hAnsi="Verdana" w:cs="Verdana"/>
          <w:spacing w:val="3"/>
        </w:rPr>
        <w:t>i</w:t>
      </w:r>
      <w:r>
        <w:rPr>
          <w:rFonts w:ascii="Verdana" w:eastAsia="Verdana" w:hAnsi="Verdana" w:cs="Verdana"/>
        </w:rPr>
        <w:t>cat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2"/>
        </w:rPr>
        <w:t>y</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gr</w:t>
      </w:r>
      <w:r>
        <w:rPr>
          <w:rFonts w:ascii="Verdana" w:eastAsia="Verdana" w:hAnsi="Verdana" w:cs="Verdana"/>
          <w:spacing w:val="-1"/>
        </w:rPr>
        <w:t>ee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will</w:t>
      </w:r>
      <w:r>
        <w:rPr>
          <w:rFonts w:ascii="Verdana" w:eastAsia="Verdana" w:hAnsi="Verdana" w:cs="Verdana"/>
          <w:spacing w:val="9"/>
        </w:rPr>
        <w:t xml:space="preserve"> </w:t>
      </w:r>
      <w:r>
        <w:rPr>
          <w:rFonts w:ascii="Verdana" w:eastAsia="Verdana" w:hAnsi="Verdana" w:cs="Verdana"/>
          <w:spacing w:val="1"/>
        </w:rPr>
        <w:t>b</w:t>
      </w:r>
      <w:r>
        <w:rPr>
          <w:rFonts w:ascii="Verdana" w:eastAsia="Verdana" w:hAnsi="Verdana" w:cs="Verdana"/>
        </w:rPr>
        <w:t>e sp</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i</w:t>
      </w:r>
      <w:r>
        <w:rPr>
          <w:rFonts w:ascii="Verdana" w:eastAsia="Verdana" w:hAnsi="Verdana" w:cs="Verdana"/>
        </w:rPr>
        <w:t>f</w:t>
      </w:r>
      <w:r>
        <w:rPr>
          <w:rFonts w:ascii="Verdana" w:eastAsia="Verdana" w:hAnsi="Verdana" w:cs="Verdana"/>
          <w:spacing w:val="2"/>
        </w:rPr>
        <w:t>i</w:t>
      </w:r>
      <w:r>
        <w:rPr>
          <w:rFonts w:ascii="Verdana" w:eastAsia="Verdana" w:hAnsi="Verdana" w:cs="Verdana"/>
        </w:rPr>
        <w:t>cal</w:t>
      </w:r>
      <w:r>
        <w:rPr>
          <w:rFonts w:ascii="Verdana" w:eastAsia="Verdana" w:hAnsi="Verdana" w:cs="Verdana"/>
          <w:spacing w:val="3"/>
        </w:rPr>
        <w:t>l</w:t>
      </w:r>
      <w:r>
        <w:rPr>
          <w:rFonts w:ascii="Verdana" w:eastAsia="Verdana" w:hAnsi="Verdana" w:cs="Verdana"/>
        </w:rPr>
        <w:t>y</w:t>
      </w:r>
      <w:r>
        <w:rPr>
          <w:rFonts w:ascii="Verdana" w:eastAsia="Verdana" w:hAnsi="Verdana" w:cs="Verdana"/>
          <w:spacing w:val="-12"/>
        </w:rPr>
        <w:t xml:space="preserve"> </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c</w:t>
      </w:r>
      <w:r>
        <w:rPr>
          <w:rFonts w:ascii="Verdana" w:eastAsia="Verdana" w:hAnsi="Verdana" w:cs="Verdana"/>
          <w:spacing w:val="1"/>
        </w:rPr>
        <w:t>u</w:t>
      </w:r>
      <w:r>
        <w:rPr>
          <w:rFonts w:ascii="Verdana" w:eastAsia="Verdana" w:hAnsi="Verdana" w:cs="Verdana"/>
        </w:rPr>
        <w:t>s</w:t>
      </w:r>
      <w:r>
        <w:rPr>
          <w:rFonts w:ascii="Verdana" w:eastAsia="Verdana" w:hAnsi="Verdana" w:cs="Verdana"/>
          <w:spacing w:val="-1"/>
        </w:rPr>
        <w:t>se</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rPr>
        <w:t>wi</w:t>
      </w:r>
      <w:r>
        <w:rPr>
          <w:rFonts w:ascii="Verdana" w:eastAsia="Verdana" w:hAnsi="Verdana" w:cs="Verdana"/>
          <w:spacing w:val="1"/>
        </w:rPr>
        <w:t>t</w:t>
      </w:r>
      <w:r>
        <w:rPr>
          <w:rFonts w:ascii="Verdana" w:eastAsia="Verdana" w:hAnsi="Verdana" w:cs="Verdana"/>
        </w:rPr>
        <w:t>h</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c</w:t>
      </w:r>
      <w:r>
        <w:rPr>
          <w:rFonts w:ascii="Verdana" w:eastAsia="Verdana" w:hAnsi="Verdana" w:cs="Verdana"/>
          <w:spacing w:val="2"/>
        </w:rPr>
        <w:t>as</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by ca</w:t>
      </w:r>
      <w:r>
        <w:rPr>
          <w:rFonts w:ascii="Verdana" w:eastAsia="Verdana" w:hAnsi="Verdana" w:cs="Verdana"/>
          <w:spacing w:val="1"/>
        </w:rPr>
        <w:t>s</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b</w:t>
      </w:r>
      <w:r>
        <w:rPr>
          <w:rFonts w:ascii="Verdana" w:eastAsia="Verdana" w:hAnsi="Verdana" w:cs="Verdana"/>
          <w:spacing w:val="3"/>
        </w:rPr>
        <w:t>a</w:t>
      </w:r>
      <w:r>
        <w:rPr>
          <w:rFonts w:ascii="Verdana" w:eastAsia="Verdana" w:hAnsi="Verdana" w:cs="Verdana"/>
        </w:rPr>
        <w:t>sis.</w:t>
      </w:r>
    </w:p>
    <w:p w:rsidR="00DE2F23" w:rsidRDefault="00DE2F23">
      <w:pPr>
        <w:spacing w:line="200" w:lineRule="exact"/>
      </w:pPr>
    </w:p>
    <w:p w:rsidR="00DE2F23" w:rsidRDefault="00FA5519">
      <w:pPr>
        <w:tabs>
          <w:tab w:val="left" w:pos="820"/>
        </w:tabs>
        <w:spacing w:line="276" w:lineRule="auto"/>
        <w:ind w:left="828" w:right="66" w:hanging="720"/>
        <w:jc w:val="both"/>
        <w:rPr>
          <w:rFonts w:ascii="Verdana" w:eastAsia="Verdana" w:hAnsi="Verdana" w:cs="Verdana"/>
        </w:rPr>
      </w:pPr>
      <w:r>
        <w:rPr>
          <w:rFonts w:ascii="Verdana" w:eastAsia="Verdana" w:hAnsi="Verdana" w:cs="Verdana"/>
        </w:rPr>
        <w:t>4.14</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6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65"/>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70"/>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66"/>
        </w:rPr>
        <w:t xml:space="preserve"> </w:t>
      </w:r>
      <w:r>
        <w:rPr>
          <w:rFonts w:ascii="Verdana" w:eastAsia="Verdana" w:hAnsi="Verdana" w:cs="Verdana"/>
          <w:spacing w:val="1"/>
        </w:rPr>
        <w:t>pu</w:t>
      </w:r>
      <w:r>
        <w:rPr>
          <w:rFonts w:ascii="Verdana" w:eastAsia="Verdana" w:hAnsi="Verdana" w:cs="Verdana"/>
          <w:spacing w:val="-2"/>
        </w:rPr>
        <w:t>b</w:t>
      </w:r>
      <w:r>
        <w:rPr>
          <w:rFonts w:ascii="Verdana" w:eastAsia="Verdana" w:hAnsi="Verdana" w:cs="Verdana"/>
        </w:rPr>
        <w:t>l</w:t>
      </w:r>
      <w:r>
        <w:rPr>
          <w:rFonts w:ascii="Verdana" w:eastAsia="Verdana" w:hAnsi="Verdana" w:cs="Verdana"/>
          <w:spacing w:val="3"/>
        </w:rPr>
        <w:t>i</w:t>
      </w:r>
      <w:r>
        <w:rPr>
          <w:rFonts w:ascii="Verdana" w:eastAsia="Verdana" w:hAnsi="Verdana" w:cs="Verdana"/>
        </w:rPr>
        <w:t>sh</w:t>
      </w:r>
      <w:r>
        <w:rPr>
          <w:rFonts w:ascii="Verdana" w:eastAsia="Verdana" w:hAnsi="Verdana" w:cs="Verdana"/>
          <w:spacing w:val="6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67"/>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rPr>
        <w:t>v</w:t>
      </w:r>
      <w:r>
        <w:rPr>
          <w:rFonts w:ascii="Verdana" w:eastAsia="Verdana" w:hAnsi="Verdana" w:cs="Verdana"/>
          <w:spacing w:val="-1"/>
        </w:rPr>
        <w:t>er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si</w:t>
      </w:r>
      <w:r>
        <w:rPr>
          <w:rFonts w:ascii="Verdana" w:eastAsia="Verdana" w:hAnsi="Verdana" w:cs="Verdana"/>
          <w:spacing w:val="-1"/>
        </w:rPr>
        <w:t>n</w:t>
      </w:r>
      <w:r>
        <w:rPr>
          <w:rFonts w:ascii="Verdana" w:eastAsia="Verdana" w:hAnsi="Verdana" w:cs="Verdana"/>
          <w:spacing w:val="1"/>
        </w:rPr>
        <w:t>g</w:t>
      </w:r>
      <w:r>
        <w:rPr>
          <w:rFonts w:ascii="Verdana" w:eastAsia="Verdana" w:hAnsi="Verdana" w:cs="Verdana"/>
        </w:rPr>
        <w:t>,</w:t>
      </w:r>
      <w:r>
        <w:rPr>
          <w:rFonts w:ascii="Verdana" w:eastAsia="Verdana" w:hAnsi="Verdana" w:cs="Verdana"/>
          <w:spacing w:val="58"/>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e</w:t>
      </w:r>
      <w:r>
        <w:rPr>
          <w:rFonts w:ascii="Verdana" w:eastAsia="Verdana" w:hAnsi="Verdana" w:cs="Verdana"/>
          <w:spacing w:val="65"/>
        </w:rPr>
        <w:t xml:space="preserve"> </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r</w:t>
      </w:r>
      <w:r>
        <w:rPr>
          <w:rFonts w:ascii="Verdana" w:eastAsia="Verdana" w:hAnsi="Verdana" w:cs="Verdana"/>
        </w:rPr>
        <w:t>cu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r</w:t>
      </w:r>
      <w:r>
        <w:rPr>
          <w:rFonts w:ascii="Verdana" w:eastAsia="Verdana" w:hAnsi="Verdana" w:cs="Verdana"/>
        </w:rPr>
        <w:t>s</w:t>
      </w:r>
      <w:r>
        <w:rPr>
          <w:rFonts w:ascii="Verdana" w:eastAsia="Verdana" w:hAnsi="Verdana" w:cs="Verdana"/>
          <w:spacing w:val="6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8"/>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e</w:t>
      </w:r>
      <w:r>
        <w:rPr>
          <w:rFonts w:ascii="Verdana" w:eastAsia="Verdana" w:hAnsi="Verdana" w:cs="Verdana"/>
          <w:spacing w:val="6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67"/>
        </w:rPr>
        <w:t xml:space="preserve"> </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1"/>
        </w:rPr>
        <w:t>pu</w:t>
      </w:r>
      <w:r>
        <w:rPr>
          <w:rFonts w:ascii="Verdana" w:eastAsia="Verdana" w:hAnsi="Verdana" w:cs="Verdana"/>
          <w:spacing w:val="-2"/>
        </w:rPr>
        <w:t>b</w:t>
      </w:r>
      <w:r>
        <w:rPr>
          <w:rFonts w:ascii="Verdana" w:eastAsia="Verdana" w:hAnsi="Verdana" w:cs="Verdana"/>
        </w:rPr>
        <w:t>l</w:t>
      </w:r>
      <w:r>
        <w:rPr>
          <w:rFonts w:ascii="Verdana" w:eastAsia="Verdana" w:hAnsi="Verdana" w:cs="Verdana"/>
          <w:spacing w:val="3"/>
        </w:rPr>
        <w:t>i</w:t>
      </w:r>
      <w:r>
        <w:rPr>
          <w:rFonts w:ascii="Verdana" w:eastAsia="Verdana" w:hAnsi="Verdana" w:cs="Verdana"/>
        </w:rPr>
        <w:t>cat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3"/>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c</w:t>
      </w:r>
      <w:r>
        <w:rPr>
          <w:rFonts w:ascii="Verdana" w:eastAsia="Verdana" w:hAnsi="Verdana" w:cs="Verdana"/>
          <w:spacing w:val="-2"/>
        </w:rPr>
        <w:t>e</w:t>
      </w:r>
      <w:r>
        <w:rPr>
          <w:rFonts w:ascii="Verdana" w:eastAsia="Verdana" w:hAnsi="Verdana" w:cs="Verdana"/>
          <w:spacing w:val="-1"/>
        </w:rPr>
        <w:t>r</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3"/>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2"/>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 xml:space="preserve">t </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9"/>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 xml:space="preserve">n </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 xml:space="preserve">val </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ro</w:t>
      </w:r>
      <w:r>
        <w:rPr>
          <w:rFonts w:ascii="Verdana" w:eastAsia="Verdana" w:hAnsi="Verdana" w:cs="Verdana"/>
        </w:rPr>
        <w:t xml:space="preserve">m </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FA5519">
      <w:pPr>
        <w:ind w:left="108"/>
        <w:rPr>
          <w:rFonts w:ascii="Verdana" w:eastAsia="Verdana" w:hAnsi="Verdana" w:cs="Verdana"/>
        </w:rPr>
      </w:pPr>
      <w:r>
        <w:rPr>
          <w:rFonts w:ascii="Verdana" w:eastAsia="Verdana" w:hAnsi="Verdana" w:cs="Verdana"/>
          <w:b/>
        </w:rPr>
        <w:t xml:space="preserve">5.      </w:t>
      </w:r>
      <w:r>
        <w:rPr>
          <w:rFonts w:ascii="Verdana" w:eastAsia="Verdana" w:hAnsi="Verdana" w:cs="Verdana"/>
          <w:b/>
          <w:spacing w:val="28"/>
        </w:rPr>
        <w:t xml:space="preserve"> </w:t>
      </w:r>
      <w:r>
        <w:rPr>
          <w:rFonts w:ascii="Verdana" w:eastAsia="Verdana" w:hAnsi="Verdana" w:cs="Verdana"/>
          <w:b/>
        </w:rPr>
        <w:t>RI</w:t>
      </w:r>
      <w:r>
        <w:rPr>
          <w:rFonts w:ascii="Verdana" w:eastAsia="Verdana" w:hAnsi="Verdana" w:cs="Verdana"/>
          <w:b/>
          <w:spacing w:val="-1"/>
        </w:rPr>
        <w:t>G</w:t>
      </w:r>
      <w:r>
        <w:rPr>
          <w:rFonts w:ascii="Verdana" w:eastAsia="Verdana" w:hAnsi="Verdana" w:cs="Verdana"/>
          <w:b/>
          <w:spacing w:val="1"/>
        </w:rPr>
        <w:t>HT</w:t>
      </w:r>
      <w:r>
        <w:rPr>
          <w:rFonts w:ascii="Verdana" w:eastAsia="Verdana" w:hAnsi="Verdana" w:cs="Verdana"/>
          <w:b/>
        </w:rPr>
        <w:t>S</w:t>
      </w:r>
      <w:r>
        <w:rPr>
          <w:rFonts w:ascii="Verdana" w:eastAsia="Verdana" w:hAnsi="Verdana" w:cs="Verdana"/>
          <w:b/>
          <w:spacing w:val="-8"/>
        </w:rPr>
        <w:t xml:space="preserve"> </w:t>
      </w:r>
      <w:r>
        <w:rPr>
          <w:rFonts w:ascii="Verdana" w:eastAsia="Verdana" w:hAnsi="Verdana" w:cs="Verdana"/>
          <w:b/>
          <w:spacing w:val="1"/>
        </w:rPr>
        <w:t>A</w:t>
      </w:r>
      <w:r>
        <w:rPr>
          <w:rFonts w:ascii="Verdana" w:eastAsia="Verdana" w:hAnsi="Verdana" w:cs="Verdana"/>
          <w:b/>
          <w:spacing w:val="-1"/>
        </w:rPr>
        <w:t>N</w:t>
      </w:r>
      <w:r>
        <w:rPr>
          <w:rFonts w:ascii="Verdana" w:eastAsia="Verdana" w:hAnsi="Verdana" w:cs="Verdana"/>
          <w:b/>
        </w:rPr>
        <w:t>D</w:t>
      </w:r>
      <w:r>
        <w:rPr>
          <w:rFonts w:ascii="Verdana" w:eastAsia="Verdana" w:hAnsi="Verdana" w:cs="Verdana"/>
          <w:b/>
          <w:spacing w:val="-6"/>
        </w:rPr>
        <w:t xml:space="preserve"> </w:t>
      </w:r>
      <w:r>
        <w:rPr>
          <w:rFonts w:ascii="Verdana" w:eastAsia="Verdana" w:hAnsi="Verdana" w:cs="Verdana"/>
          <w:b/>
          <w:spacing w:val="3"/>
        </w:rPr>
        <w:t>O</w:t>
      </w:r>
      <w:r>
        <w:rPr>
          <w:rFonts w:ascii="Verdana" w:eastAsia="Verdana" w:hAnsi="Verdana" w:cs="Verdana"/>
          <w:b/>
        </w:rPr>
        <w:t>BL</w:t>
      </w:r>
      <w:r>
        <w:rPr>
          <w:rFonts w:ascii="Verdana" w:eastAsia="Verdana" w:hAnsi="Verdana" w:cs="Verdana"/>
          <w:b/>
          <w:spacing w:val="1"/>
        </w:rPr>
        <w:t>IGAT</w:t>
      </w:r>
      <w:r>
        <w:rPr>
          <w:rFonts w:ascii="Verdana" w:eastAsia="Verdana" w:hAnsi="Verdana" w:cs="Verdana"/>
          <w:b/>
          <w:spacing w:val="-1"/>
        </w:rPr>
        <w:t>I</w:t>
      </w:r>
      <w:r>
        <w:rPr>
          <w:rFonts w:ascii="Verdana" w:eastAsia="Verdana" w:hAnsi="Verdana" w:cs="Verdana"/>
          <w:b/>
          <w:spacing w:val="1"/>
        </w:rPr>
        <w:t>O</w:t>
      </w:r>
      <w:r>
        <w:rPr>
          <w:rFonts w:ascii="Verdana" w:eastAsia="Verdana" w:hAnsi="Verdana" w:cs="Verdana"/>
          <w:b/>
          <w:spacing w:val="-1"/>
        </w:rPr>
        <w:t>N</w:t>
      </w:r>
      <w:r>
        <w:rPr>
          <w:rFonts w:ascii="Verdana" w:eastAsia="Verdana" w:hAnsi="Verdana" w:cs="Verdana"/>
          <w:b/>
        </w:rPr>
        <w:t>S</w:t>
      </w:r>
      <w:r>
        <w:rPr>
          <w:rFonts w:ascii="Verdana" w:eastAsia="Verdana" w:hAnsi="Verdana" w:cs="Verdana"/>
          <w:b/>
          <w:spacing w:val="-17"/>
        </w:rPr>
        <w:t xml:space="preserve"> </w:t>
      </w:r>
      <w:r>
        <w:rPr>
          <w:rFonts w:ascii="Verdana" w:eastAsia="Verdana" w:hAnsi="Verdana" w:cs="Verdana"/>
          <w:b/>
          <w:spacing w:val="1"/>
        </w:rPr>
        <w:t>O</w:t>
      </w:r>
      <w:r>
        <w:rPr>
          <w:rFonts w:ascii="Verdana" w:eastAsia="Verdana" w:hAnsi="Verdana" w:cs="Verdana"/>
          <w:b/>
        </w:rPr>
        <w:t>F</w:t>
      </w:r>
      <w:r>
        <w:rPr>
          <w:rFonts w:ascii="Verdana" w:eastAsia="Verdana" w:hAnsi="Verdana" w:cs="Verdana"/>
          <w:b/>
          <w:spacing w:val="-2"/>
        </w:rPr>
        <w:t xml:space="preserve"> </w:t>
      </w:r>
      <w:r>
        <w:rPr>
          <w:rFonts w:ascii="Verdana" w:eastAsia="Verdana" w:hAnsi="Verdana" w:cs="Verdana"/>
          <w:b/>
          <w:spacing w:val="1"/>
        </w:rPr>
        <w:t>TH</w:t>
      </w:r>
      <w:r>
        <w:rPr>
          <w:rFonts w:ascii="Verdana" w:eastAsia="Verdana" w:hAnsi="Verdana" w:cs="Verdana"/>
          <w:b/>
        </w:rPr>
        <w:t>E</w:t>
      </w:r>
      <w:r>
        <w:rPr>
          <w:rFonts w:ascii="Verdana" w:eastAsia="Verdana" w:hAnsi="Verdana" w:cs="Verdana"/>
          <w:b/>
          <w:spacing w:val="-4"/>
        </w:rPr>
        <w:t xml:space="preserve"> </w:t>
      </w:r>
      <w:r>
        <w:rPr>
          <w:rFonts w:ascii="Verdana" w:eastAsia="Verdana" w:hAnsi="Verdana" w:cs="Verdana"/>
          <w:b/>
          <w:spacing w:val="1"/>
        </w:rPr>
        <w:t>I</w:t>
      </w:r>
      <w:r>
        <w:rPr>
          <w:rFonts w:ascii="Verdana" w:eastAsia="Verdana" w:hAnsi="Verdana" w:cs="Verdana"/>
          <w:b/>
          <w:spacing w:val="-1"/>
        </w:rPr>
        <w:t>N</w:t>
      </w:r>
      <w:r>
        <w:rPr>
          <w:rFonts w:ascii="Verdana" w:eastAsia="Verdana" w:hAnsi="Verdana" w:cs="Verdana"/>
          <w:b/>
          <w:spacing w:val="2"/>
        </w:rPr>
        <w:t>S</w:t>
      </w:r>
      <w:r>
        <w:rPr>
          <w:rFonts w:ascii="Verdana" w:eastAsia="Verdana" w:hAnsi="Verdana" w:cs="Verdana"/>
          <w:b/>
          <w:spacing w:val="-1"/>
        </w:rPr>
        <w:t>U</w:t>
      </w:r>
      <w:r>
        <w:rPr>
          <w:rFonts w:ascii="Verdana" w:eastAsia="Verdana" w:hAnsi="Verdana" w:cs="Verdana"/>
          <w:b/>
          <w:spacing w:val="2"/>
        </w:rPr>
        <w:t>R</w:t>
      </w:r>
      <w:r>
        <w:rPr>
          <w:rFonts w:ascii="Verdana" w:eastAsia="Verdana" w:hAnsi="Verdana" w:cs="Verdana"/>
          <w:b/>
          <w:spacing w:val="-1"/>
        </w:rPr>
        <w:t>A</w:t>
      </w:r>
      <w:r>
        <w:rPr>
          <w:rFonts w:ascii="Verdana" w:eastAsia="Verdana" w:hAnsi="Verdana" w:cs="Verdana"/>
          <w:b/>
          <w:spacing w:val="1"/>
        </w:rPr>
        <w:t>N</w:t>
      </w:r>
      <w:r>
        <w:rPr>
          <w:rFonts w:ascii="Verdana" w:eastAsia="Verdana" w:hAnsi="Verdana" w:cs="Verdana"/>
          <w:b/>
        </w:rPr>
        <w:t>CE</w:t>
      </w:r>
      <w:r>
        <w:rPr>
          <w:rFonts w:ascii="Verdana" w:eastAsia="Verdana" w:hAnsi="Verdana" w:cs="Verdana"/>
          <w:b/>
          <w:spacing w:val="-13"/>
        </w:rPr>
        <w:t xml:space="preserve"> </w:t>
      </w:r>
      <w:r>
        <w:rPr>
          <w:rFonts w:ascii="Verdana" w:eastAsia="Verdana" w:hAnsi="Verdana" w:cs="Verdana"/>
          <w:b/>
          <w:spacing w:val="-1"/>
        </w:rPr>
        <w:t>C</w:t>
      </w:r>
      <w:r>
        <w:rPr>
          <w:rFonts w:ascii="Verdana" w:eastAsia="Verdana" w:hAnsi="Verdana" w:cs="Verdana"/>
          <w:b/>
          <w:spacing w:val="1"/>
        </w:rPr>
        <w:t>OM</w:t>
      </w:r>
      <w:r>
        <w:rPr>
          <w:rFonts w:ascii="Verdana" w:eastAsia="Verdana" w:hAnsi="Verdana" w:cs="Verdana"/>
          <w:b/>
          <w:spacing w:val="3"/>
        </w:rPr>
        <w:t>P</w:t>
      </w:r>
      <w:r>
        <w:rPr>
          <w:rFonts w:ascii="Verdana" w:eastAsia="Verdana" w:hAnsi="Verdana" w:cs="Verdana"/>
          <w:b/>
          <w:spacing w:val="-1"/>
        </w:rPr>
        <w:t>A</w:t>
      </w:r>
      <w:r>
        <w:rPr>
          <w:rFonts w:ascii="Verdana" w:eastAsia="Verdana" w:hAnsi="Verdana" w:cs="Verdana"/>
          <w:b/>
          <w:spacing w:val="1"/>
        </w:rPr>
        <w:t>N</w:t>
      </w:r>
      <w:r>
        <w:rPr>
          <w:rFonts w:ascii="Verdana" w:eastAsia="Verdana" w:hAnsi="Verdana" w:cs="Verdana"/>
          <w:b/>
        </w:rPr>
        <w:t>Y</w:t>
      </w:r>
    </w:p>
    <w:p w:rsidR="00DE2F23" w:rsidRDefault="00DE2F23">
      <w:pPr>
        <w:spacing w:before="18" w:line="260" w:lineRule="exact"/>
        <w:rPr>
          <w:sz w:val="26"/>
          <w:szCs w:val="26"/>
        </w:rPr>
      </w:pPr>
    </w:p>
    <w:p w:rsidR="00DE2F23" w:rsidRDefault="00FA5519">
      <w:pPr>
        <w:spacing w:line="274" w:lineRule="auto"/>
        <w:ind w:left="828" w:right="72"/>
        <w:rPr>
          <w:rFonts w:ascii="Verdana" w:eastAsia="Verdana" w:hAnsi="Verdana" w:cs="Verdana"/>
        </w:rPr>
      </w:pP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9"/>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6"/>
        </w:rPr>
        <w:t xml:space="preserve"> </w:t>
      </w:r>
      <w:r>
        <w:rPr>
          <w:rFonts w:ascii="Verdana" w:eastAsia="Verdana" w:hAnsi="Verdana" w:cs="Verdana"/>
          <w:spacing w:val="4"/>
        </w:rPr>
        <w:t>b</w:t>
      </w:r>
      <w:r>
        <w:rPr>
          <w:rFonts w:ascii="Verdana" w:eastAsia="Verdana" w:hAnsi="Verdana" w:cs="Verdana"/>
        </w:rPr>
        <w:t>e</w:t>
      </w:r>
      <w:r>
        <w:rPr>
          <w:rFonts w:ascii="Verdana" w:eastAsia="Verdana" w:hAnsi="Verdana" w:cs="Verdana"/>
          <w:spacing w:val="15"/>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5"/>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y</w:t>
      </w:r>
      <w:r>
        <w:rPr>
          <w:rFonts w:ascii="Verdana" w:eastAsia="Verdana" w:hAnsi="Verdana" w:cs="Verdana"/>
          <w:spacing w:val="14"/>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15"/>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4"/>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7"/>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spacing w:val="-2"/>
        </w:rPr>
        <w:t>d</w:t>
      </w:r>
      <w:r>
        <w:rPr>
          <w:rFonts w:ascii="Verdana" w:eastAsia="Verdana" w:hAnsi="Verdana" w:cs="Verdana"/>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spacing w:val="3"/>
        </w:rPr>
        <w:t>li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rPr>
        <w:t>u</w:t>
      </w:r>
      <w:r>
        <w:rPr>
          <w:rFonts w:ascii="Verdana" w:eastAsia="Verdana" w:hAnsi="Verdana" w:cs="Verdana"/>
          <w:spacing w:val="2"/>
        </w:rPr>
        <w:t>n</w:t>
      </w:r>
      <w:r>
        <w:rPr>
          <w:rFonts w:ascii="Verdana" w:eastAsia="Verdana" w:hAnsi="Verdana" w:cs="Verdana"/>
          <w:spacing w:val="1"/>
        </w:rPr>
        <w:t>de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ee</w:t>
      </w:r>
      <w:r>
        <w:rPr>
          <w:rFonts w:ascii="Verdana" w:eastAsia="Verdana" w:hAnsi="Verdana" w:cs="Verdana"/>
        </w:rPr>
        <w:t>men</w:t>
      </w:r>
      <w:r>
        <w:rPr>
          <w:rFonts w:ascii="Verdana" w:eastAsia="Verdana" w:hAnsi="Verdana" w:cs="Verdana"/>
          <w:spacing w:val="1"/>
        </w:rPr>
        <w:t>t</w:t>
      </w:r>
      <w:r>
        <w:rPr>
          <w:rFonts w:ascii="Verdana" w:eastAsia="Verdana" w:hAnsi="Verdana" w:cs="Verdana"/>
          <w:spacing w:val="6"/>
        </w:rPr>
        <w:t>:</w:t>
      </w:r>
      <w:r>
        <w:rPr>
          <w:rFonts w:ascii="Verdana" w:eastAsia="Verdana" w:hAnsi="Verdana" w:cs="Verdana"/>
        </w:rPr>
        <w:t>-</w:t>
      </w:r>
    </w:p>
    <w:p w:rsidR="00DE2F23" w:rsidRDefault="00DE2F23">
      <w:pPr>
        <w:spacing w:before="2" w:line="240" w:lineRule="exact"/>
        <w:rPr>
          <w:sz w:val="24"/>
          <w:szCs w:val="24"/>
        </w:rPr>
      </w:pPr>
    </w:p>
    <w:p w:rsidR="00DE2F23" w:rsidRDefault="00FA5519">
      <w:pPr>
        <w:tabs>
          <w:tab w:val="left" w:pos="820"/>
        </w:tabs>
        <w:spacing w:line="275" w:lineRule="auto"/>
        <w:ind w:left="828" w:right="69" w:hanging="720"/>
        <w:jc w:val="both"/>
        <w:rPr>
          <w:rFonts w:ascii="Verdana" w:eastAsia="Verdana" w:hAnsi="Verdana" w:cs="Verdana"/>
        </w:rPr>
      </w:pPr>
      <w:r>
        <w:rPr>
          <w:rFonts w:ascii="Verdana" w:eastAsia="Verdana" w:hAnsi="Verdana" w:cs="Verdana"/>
        </w:rPr>
        <w:t>5.1</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1"/>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st</w:t>
      </w:r>
      <w:r>
        <w:rPr>
          <w:rFonts w:ascii="Verdana" w:eastAsia="Verdana" w:hAnsi="Verdana" w:cs="Verdana"/>
          <w:spacing w:val="1"/>
        </w:rPr>
        <w:t>e</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3"/>
        </w:rPr>
        <w:t>li</w:t>
      </w:r>
      <w:r>
        <w:rPr>
          <w:rFonts w:ascii="Verdana" w:eastAsia="Verdana" w:hAnsi="Verdana" w:cs="Verdana"/>
          <w:spacing w:val="-3"/>
        </w:rPr>
        <w:t>c</w:t>
      </w:r>
      <w:r>
        <w:rPr>
          <w:rFonts w:ascii="Verdana" w:eastAsia="Verdana" w:hAnsi="Verdana" w:cs="Verdana"/>
          <w:spacing w:val="9"/>
        </w:rPr>
        <w:t>i</w:t>
      </w:r>
      <w:r>
        <w:rPr>
          <w:rFonts w:ascii="Verdana" w:eastAsia="Verdana" w:hAnsi="Verdana" w:cs="Verdana"/>
          <w:b/>
        </w:rPr>
        <w:t>e</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ch</w:t>
      </w:r>
      <w:r>
        <w:rPr>
          <w:rFonts w:ascii="Verdana" w:eastAsia="Verdana" w:hAnsi="Verdana" w:cs="Verdana"/>
          <w:spacing w:val="10"/>
        </w:rPr>
        <w:t xml:space="preserve"> </w:t>
      </w:r>
      <w:r>
        <w:rPr>
          <w:rFonts w:ascii="Verdana" w:eastAsia="Verdana" w:hAnsi="Verdana" w:cs="Verdana"/>
          <w:spacing w:val="-2"/>
        </w:rPr>
        <w:t>w</w:t>
      </w:r>
      <w:r>
        <w:rPr>
          <w:rFonts w:ascii="Verdana" w:eastAsia="Verdana" w:hAnsi="Verdana" w:cs="Verdana"/>
        </w:rPr>
        <w:t>ill</w:t>
      </w:r>
      <w:r>
        <w:rPr>
          <w:rFonts w:ascii="Verdana" w:eastAsia="Verdana" w:hAnsi="Verdana" w:cs="Verdana"/>
          <w:spacing w:val="16"/>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7"/>
        </w:rPr>
        <w:t xml:space="preserve"> </w:t>
      </w:r>
      <w:r>
        <w:rPr>
          <w:rFonts w:ascii="Verdana" w:eastAsia="Verdana" w:hAnsi="Verdana" w:cs="Verdana"/>
          <w:spacing w:val="1"/>
        </w:rPr>
        <w:t>p</w:t>
      </w:r>
      <w:r>
        <w:rPr>
          <w:rFonts w:ascii="Verdana" w:eastAsia="Verdana" w:hAnsi="Verdana" w:cs="Verdana"/>
          <w:spacing w:val="-1"/>
        </w:rPr>
        <w:t>er</w:t>
      </w:r>
      <w:r>
        <w:rPr>
          <w:rFonts w:ascii="Verdana" w:eastAsia="Verdana" w:hAnsi="Verdana" w:cs="Verdana"/>
        </w:rPr>
        <w:t>s</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spacing w:val="1"/>
        </w:rPr>
        <w:t>unde</w:t>
      </w:r>
      <w:r>
        <w:rPr>
          <w:rFonts w:ascii="Verdana" w:eastAsia="Verdana" w:hAnsi="Verdana" w:cs="Verdana"/>
        </w:rPr>
        <w:t>r va</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1"/>
        </w:rPr>
        <w:t>c</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m</w:t>
      </w:r>
      <w:r>
        <w:rPr>
          <w:rFonts w:ascii="Verdana" w:eastAsia="Verdana" w:hAnsi="Verdana" w:cs="Verdana"/>
          <w:spacing w:val="2"/>
        </w:rPr>
        <w:t>e</w:t>
      </w:r>
      <w:r>
        <w:rPr>
          <w:rFonts w:ascii="Verdana" w:eastAsia="Verdana" w:hAnsi="Verdana" w:cs="Verdana"/>
        </w:rPr>
        <w:t xml:space="preserve">s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2"/>
        </w:rPr>
        <w:t>n</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rPr>
        <w:t>ch</w:t>
      </w:r>
      <w:r>
        <w:rPr>
          <w:rFonts w:ascii="Verdana" w:eastAsia="Verdana" w:hAnsi="Verdana" w:cs="Verdana"/>
          <w:spacing w:val="1"/>
        </w:rPr>
        <w:t>ang</w:t>
      </w:r>
      <w:r>
        <w:rPr>
          <w:rFonts w:ascii="Verdana" w:eastAsia="Verdana" w:hAnsi="Verdana" w:cs="Verdana"/>
          <w:spacing w:val="-1"/>
        </w:rPr>
        <w:t>e</w:t>
      </w:r>
      <w:r>
        <w:rPr>
          <w:rFonts w:ascii="Verdana" w:eastAsia="Verdana" w:hAnsi="Verdana" w:cs="Verdana"/>
        </w:rPr>
        <w:t xml:space="preserve">s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3"/>
        </w:rPr>
        <w:t>t</w:t>
      </w:r>
      <w:r>
        <w:rPr>
          <w:rFonts w:ascii="Verdana" w:eastAsia="Verdana" w:hAnsi="Verdana" w:cs="Verdana"/>
          <w:spacing w:val="-1"/>
        </w:rPr>
        <w:t>er</w:t>
      </w:r>
      <w:r>
        <w:rPr>
          <w:rFonts w:ascii="Verdana" w:eastAsia="Verdana" w:hAnsi="Verdana" w:cs="Verdana"/>
          <w:spacing w:val="3"/>
        </w:rPr>
        <w:t>m</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1"/>
        </w:rPr>
        <w:t>g</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2"/>
        </w:rPr>
        <w:t>s</w:t>
      </w:r>
      <w:r>
        <w:rPr>
          <w:rFonts w:ascii="Verdana" w:eastAsia="Verdana" w:hAnsi="Verdana" w:cs="Verdana"/>
        </w:rPr>
        <w:t>ch</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9"/>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c</w:t>
      </w:r>
      <w:r>
        <w:rPr>
          <w:rFonts w:ascii="Verdana" w:eastAsia="Verdana" w:hAnsi="Verdana" w:cs="Verdana"/>
          <w:spacing w:val="1"/>
        </w:rPr>
        <w:t>u</w:t>
      </w:r>
      <w:r>
        <w:rPr>
          <w:rFonts w:ascii="Verdana" w:eastAsia="Verdana" w:hAnsi="Verdana" w:cs="Verdana"/>
        </w:rPr>
        <w:t>s</w:t>
      </w:r>
      <w:r>
        <w:rPr>
          <w:rFonts w:ascii="Verdana" w:eastAsia="Verdana" w:hAnsi="Verdana" w:cs="Verdana"/>
          <w:spacing w:val="-1"/>
        </w:rPr>
        <w:t>se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rPr>
        <w:t>m</w:t>
      </w:r>
      <w:r>
        <w:rPr>
          <w:rFonts w:ascii="Verdana" w:eastAsia="Verdana" w:hAnsi="Verdana" w:cs="Verdana"/>
          <w:spacing w:val="2"/>
        </w:rPr>
        <w:t>u</w:t>
      </w:r>
      <w:r>
        <w:rPr>
          <w:rFonts w:ascii="Verdana" w:eastAsia="Verdana" w:hAnsi="Verdana" w:cs="Verdana"/>
          <w:spacing w:val="-2"/>
        </w:rPr>
        <w:t>t</w:t>
      </w:r>
      <w:r>
        <w:rPr>
          <w:rFonts w:ascii="Verdana" w:eastAsia="Verdana" w:hAnsi="Verdana" w:cs="Verdana"/>
          <w:spacing w:val="1"/>
        </w:rPr>
        <w:t>u</w:t>
      </w:r>
      <w:r>
        <w:rPr>
          <w:rFonts w:ascii="Verdana" w:eastAsia="Verdana" w:hAnsi="Verdana" w:cs="Verdana"/>
        </w:rPr>
        <w:t>a</w:t>
      </w:r>
      <w:r>
        <w:rPr>
          <w:rFonts w:ascii="Verdana" w:eastAsia="Verdana" w:hAnsi="Verdana" w:cs="Verdana"/>
          <w:spacing w:val="1"/>
        </w:rPr>
        <w:t>l</w:t>
      </w:r>
      <w:r>
        <w:rPr>
          <w:rFonts w:ascii="Verdana" w:eastAsia="Verdana" w:hAnsi="Verdana" w:cs="Verdana"/>
          <w:spacing w:val="3"/>
        </w:rPr>
        <w:t>l</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spacing w:val="1"/>
        </w:rPr>
        <w:t>re</w:t>
      </w:r>
      <w:r>
        <w:rPr>
          <w:rFonts w:ascii="Verdana" w:eastAsia="Verdana" w:hAnsi="Verdana" w:cs="Verdana"/>
        </w:rPr>
        <w:t>after</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rPr>
        <w:t>aft</w:t>
      </w:r>
      <w:r>
        <w:rPr>
          <w:rFonts w:ascii="Verdana" w:eastAsia="Verdana" w:hAnsi="Verdana" w:cs="Verdana"/>
          <w:spacing w:val="2"/>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an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rPr>
        <w:t>not</w:t>
      </w:r>
      <w:r>
        <w:rPr>
          <w:rFonts w:ascii="Verdana" w:eastAsia="Verdana" w:hAnsi="Verdana" w:cs="Verdana"/>
          <w:spacing w:val="3"/>
        </w:rPr>
        <w:t>i</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spacing w:val="2"/>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2"/>
        </w:rPr>
        <w:t>l</w:t>
      </w:r>
      <w:r>
        <w:rPr>
          <w:rFonts w:ascii="Verdana" w:eastAsia="Verdana" w:hAnsi="Verdana" w:cs="Verdana"/>
          <w:spacing w:val="-1"/>
        </w:rPr>
        <w:t>e</w:t>
      </w:r>
      <w:r>
        <w:rPr>
          <w:rFonts w:ascii="Verdana" w:eastAsia="Verdana" w:hAnsi="Verdana" w:cs="Verdana"/>
        </w:rPr>
        <w:t>ss</w:t>
      </w:r>
      <w:r>
        <w:rPr>
          <w:rFonts w:ascii="Verdana" w:eastAsia="Verdana" w:hAnsi="Verdana" w:cs="Verdana"/>
          <w:spacing w:val="-5"/>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an</w:t>
      </w:r>
      <w:r>
        <w:rPr>
          <w:rFonts w:ascii="Verdana" w:eastAsia="Verdana" w:hAnsi="Verdana" w:cs="Verdana"/>
          <w:spacing w:val="-4"/>
        </w:rPr>
        <w:t xml:space="preserve"> </w:t>
      </w:r>
      <w:r>
        <w:rPr>
          <w:rFonts w:ascii="Verdana" w:eastAsia="Verdana" w:hAnsi="Verdana" w:cs="Verdana"/>
        </w:rPr>
        <w:t>30</w:t>
      </w:r>
      <w:r>
        <w:rPr>
          <w:rFonts w:ascii="Verdana" w:eastAsia="Verdana" w:hAnsi="Verdana" w:cs="Verdana"/>
          <w:spacing w:val="-3"/>
        </w:rPr>
        <w:t xml:space="preserve"> </w:t>
      </w:r>
      <w:r>
        <w:rPr>
          <w:rFonts w:ascii="Verdana" w:eastAsia="Verdana" w:hAnsi="Verdana" w:cs="Verdana"/>
        </w:rPr>
        <w:t>da</w:t>
      </w:r>
      <w:r>
        <w:rPr>
          <w:rFonts w:ascii="Verdana" w:eastAsia="Verdana" w:hAnsi="Verdana" w:cs="Verdana"/>
          <w:spacing w:val="2"/>
        </w:rPr>
        <w:t>y</w:t>
      </w:r>
      <w:r>
        <w:rPr>
          <w:rFonts w:ascii="Verdana" w:eastAsia="Verdana" w:hAnsi="Verdana" w:cs="Verdana"/>
        </w:rPr>
        <w:t>s.</w:t>
      </w:r>
    </w:p>
    <w:p w:rsidR="00DE2F23" w:rsidRDefault="00DE2F23">
      <w:pPr>
        <w:spacing w:before="20" w:line="260" w:lineRule="exact"/>
        <w:rPr>
          <w:sz w:val="26"/>
          <w:szCs w:val="26"/>
        </w:rPr>
      </w:pPr>
    </w:p>
    <w:p w:rsidR="00DE2F23" w:rsidRDefault="00FA5519">
      <w:pPr>
        <w:tabs>
          <w:tab w:val="left" w:pos="820"/>
        </w:tabs>
        <w:spacing w:line="276" w:lineRule="auto"/>
        <w:ind w:left="828" w:right="67" w:hanging="720"/>
        <w:jc w:val="both"/>
        <w:rPr>
          <w:rFonts w:ascii="Verdana" w:eastAsia="Verdana" w:hAnsi="Verdana" w:cs="Verdana"/>
        </w:rPr>
      </w:pPr>
      <w:r>
        <w:rPr>
          <w:rFonts w:ascii="Verdana" w:eastAsia="Verdana" w:hAnsi="Verdana" w:cs="Verdana"/>
        </w:rPr>
        <w:t>5.2</w:t>
      </w:r>
      <w:r>
        <w:rPr>
          <w:rFonts w:ascii="Verdana" w:eastAsia="Verdana" w:hAnsi="Verdana" w:cs="Verdana"/>
        </w:rPr>
        <w:tab/>
        <w:t>To</w:t>
      </w:r>
      <w:r>
        <w:rPr>
          <w:rFonts w:ascii="Verdana" w:eastAsia="Verdana" w:hAnsi="Verdana" w:cs="Verdana"/>
          <w:spacing w:val="41"/>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m</w:t>
      </w:r>
      <w:r>
        <w:rPr>
          <w:rFonts w:ascii="Verdana" w:eastAsia="Verdana" w:hAnsi="Verdana" w:cs="Verdana"/>
          <w:spacing w:val="3"/>
        </w:rPr>
        <w:t>i</w:t>
      </w:r>
      <w:r>
        <w:rPr>
          <w:rFonts w:ascii="Verdana" w:eastAsia="Verdana" w:hAnsi="Verdana" w:cs="Verdana"/>
        </w:rPr>
        <w:t>t</w:t>
      </w:r>
      <w:r>
        <w:rPr>
          <w:rFonts w:ascii="Verdana" w:eastAsia="Verdana" w:hAnsi="Verdana" w:cs="Verdana"/>
          <w:spacing w:val="40"/>
        </w:rPr>
        <w:t xml:space="preserve"> </w:t>
      </w:r>
      <w:r>
        <w:rPr>
          <w:rFonts w:ascii="Verdana" w:eastAsia="Verdana" w:hAnsi="Verdana" w:cs="Verdana"/>
          <w:spacing w:val="-2"/>
        </w:rPr>
        <w:t>a</w:t>
      </w:r>
      <w:r>
        <w:rPr>
          <w:rFonts w:ascii="Verdana" w:eastAsia="Verdana" w:hAnsi="Verdana" w:cs="Verdana"/>
        </w:rPr>
        <w:t>ll</w:t>
      </w:r>
      <w:r>
        <w:rPr>
          <w:rFonts w:ascii="Verdana" w:eastAsia="Verdana" w:hAnsi="Verdana" w:cs="Verdana"/>
          <w:spacing w:val="45"/>
        </w:rPr>
        <w:t xml:space="preserve"> </w:t>
      </w:r>
      <w:r>
        <w:rPr>
          <w:rFonts w:ascii="Verdana" w:eastAsia="Verdana" w:hAnsi="Verdana" w:cs="Verdana"/>
          <w:spacing w:val="-2"/>
        </w:rPr>
        <w:t>d</w:t>
      </w:r>
      <w:r>
        <w:rPr>
          <w:rFonts w:ascii="Verdana" w:eastAsia="Verdana" w:hAnsi="Verdana" w:cs="Verdana"/>
          <w:spacing w:val="1"/>
        </w:rPr>
        <w:t>u</w:t>
      </w:r>
      <w:r>
        <w:rPr>
          <w:rFonts w:ascii="Verdana" w:eastAsia="Verdana" w:hAnsi="Verdana" w:cs="Verdana"/>
        </w:rPr>
        <w:t>e</w:t>
      </w:r>
      <w:r>
        <w:rPr>
          <w:rFonts w:ascii="Verdana" w:eastAsia="Verdana" w:hAnsi="Verdana" w:cs="Verdana"/>
          <w:spacing w:val="3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1"/>
        </w:rPr>
        <w:t xml:space="preserve"> </w:t>
      </w:r>
      <w:r>
        <w:rPr>
          <w:rFonts w:ascii="Verdana" w:eastAsia="Verdana" w:hAnsi="Verdana" w:cs="Verdana"/>
          <w:spacing w:val="-3"/>
        </w:rPr>
        <w:t>o</w:t>
      </w:r>
      <w:r>
        <w:rPr>
          <w:rFonts w:ascii="Verdana" w:eastAsia="Verdana" w:hAnsi="Verdana" w:cs="Verdana"/>
          <w:spacing w:val="1"/>
        </w:rPr>
        <w:t>ut</w:t>
      </w:r>
      <w:r>
        <w:rPr>
          <w:rFonts w:ascii="Verdana" w:eastAsia="Verdana" w:hAnsi="Verdana" w:cs="Verdana"/>
        </w:rPr>
        <w:t>sta</w:t>
      </w:r>
      <w:r>
        <w:rPr>
          <w:rFonts w:ascii="Verdana" w:eastAsia="Verdana" w:hAnsi="Verdana" w:cs="Verdana"/>
          <w:spacing w:val="2"/>
        </w:rPr>
        <w:t>n</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3"/>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m</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37"/>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ct</w:t>
      </w:r>
      <w:r>
        <w:rPr>
          <w:rFonts w:ascii="Verdana" w:eastAsia="Verdana" w:hAnsi="Verdana" w:cs="Verdana"/>
          <w:spacing w:val="3"/>
        </w:rPr>
        <w:t>l</w:t>
      </w:r>
      <w:r>
        <w:rPr>
          <w:rFonts w:ascii="Verdana" w:eastAsia="Verdana" w:hAnsi="Verdana" w:cs="Verdana"/>
        </w:rPr>
        <w:t>y</w:t>
      </w:r>
      <w:r>
        <w:rPr>
          <w:rFonts w:ascii="Verdana" w:eastAsia="Verdana" w:hAnsi="Verdana" w:cs="Verdana"/>
          <w:spacing w:val="38"/>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4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0"/>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w:t>
      </w:r>
      <w:r>
        <w:rPr>
          <w:rFonts w:ascii="Verdana" w:eastAsia="Verdana" w:hAnsi="Verdana" w:cs="Verdana"/>
          <w:spacing w:val="1"/>
        </w:rPr>
        <w:t>y</w:t>
      </w:r>
      <w:r>
        <w:rPr>
          <w:rFonts w:ascii="Verdana" w:eastAsia="Verdana" w:hAnsi="Verdana" w:cs="Verdana"/>
          <w:spacing w:val="-1"/>
        </w:rPr>
        <w:t>’</w:t>
      </w:r>
      <w:r>
        <w:rPr>
          <w:rFonts w:ascii="Verdana" w:eastAsia="Verdana" w:hAnsi="Verdana" w:cs="Verdana"/>
        </w:rPr>
        <w:t>s</w:t>
      </w:r>
      <w:r>
        <w:rPr>
          <w:rFonts w:ascii="Verdana" w:eastAsia="Verdana" w:hAnsi="Verdana" w:cs="Verdana"/>
          <w:spacing w:val="35"/>
        </w:rPr>
        <w:t xml:space="preserve"> </w:t>
      </w:r>
      <w:r>
        <w:rPr>
          <w:rFonts w:ascii="Verdana" w:eastAsia="Verdana" w:hAnsi="Verdana" w:cs="Verdana"/>
        </w:rPr>
        <w:t>A</w:t>
      </w:r>
      <w:r>
        <w:rPr>
          <w:rFonts w:ascii="Verdana" w:eastAsia="Verdana" w:hAnsi="Verdana" w:cs="Verdana"/>
          <w:spacing w:val="2"/>
        </w:rPr>
        <w:t>c</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u</w:t>
      </w:r>
      <w:r>
        <w:rPr>
          <w:rFonts w:ascii="Verdana" w:eastAsia="Verdana" w:hAnsi="Verdana" w:cs="Verdana"/>
          <w:spacing w:val="2"/>
        </w:rPr>
        <w:t>n</w:t>
      </w:r>
      <w:r>
        <w:rPr>
          <w:rFonts w:ascii="Verdana" w:eastAsia="Verdana" w:hAnsi="Verdana" w:cs="Verdana"/>
        </w:rPr>
        <w:t>t</w:t>
      </w:r>
      <w:r>
        <w:rPr>
          <w:rFonts w:ascii="Verdana" w:eastAsia="Verdana" w:hAnsi="Verdana" w:cs="Verdana"/>
          <w:spacing w:val="37"/>
        </w:rPr>
        <w:t xml:space="preserve"> </w:t>
      </w:r>
      <w:r>
        <w:rPr>
          <w:rFonts w:ascii="Verdana" w:eastAsia="Verdana" w:hAnsi="Verdana" w:cs="Verdana"/>
        </w:rPr>
        <w:t>as</w:t>
      </w:r>
      <w:r>
        <w:rPr>
          <w:rFonts w:ascii="Verdana" w:eastAsia="Verdana" w:hAnsi="Verdana" w:cs="Verdana"/>
          <w:spacing w:val="42"/>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 xml:space="preserve">d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or</w:t>
      </w:r>
      <w:r>
        <w:rPr>
          <w:rFonts w:ascii="Verdana" w:eastAsia="Verdana" w:hAnsi="Verdana" w:cs="Verdana"/>
        </w:rPr>
        <w:t>e</w:t>
      </w:r>
      <w:r>
        <w:rPr>
          <w:rFonts w:ascii="Verdana" w:eastAsia="Verdana" w:hAnsi="Verdana" w:cs="Verdana"/>
          <w:spacing w:val="1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1"/>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1"/>
        </w:rPr>
        <w:t>o</w:t>
      </w:r>
      <w:r>
        <w:rPr>
          <w:rFonts w:ascii="Verdana" w:eastAsia="Verdana" w:hAnsi="Verdana" w:cs="Verdana"/>
        </w:rPr>
        <w:t>se</w:t>
      </w:r>
      <w:r>
        <w:rPr>
          <w:rFonts w:ascii="Verdana" w:eastAsia="Verdana" w:hAnsi="Verdana" w:cs="Verdana"/>
          <w:spacing w:val="2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4"/>
        </w:rPr>
        <w:t xml:space="preserve"> </w:t>
      </w:r>
      <w:r>
        <w:rPr>
          <w:rFonts w:ascii="Verdana" w:eastAsia="Verdana" w:hAnsi="Verdana" w:cs="Verdana"/>
          <w:spacing w:val="1"/>
        </w:rPr>
        <w:t>b</w:t>
      </w:r>
      <w:r>
        <w:rPr>
          <w:rFonts w:ascii="Verdana" w:eastAsia="Verdana" w:hAnsi="Verdana" w:cs="Verdana"/>
          <w:spacing w:val="3"/>
        </w:rPr>
        <w:t>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ss</w:t>
      </w:r>
      <w:r>
        <w:rPr>
          <w:rFonts w:ascii="Verdana" w:eastAsia="Verdana" w:hAnsi="Verdana" w:cs="Verdana"/>
          <w:spacing w:val="16"/>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2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6"/>
        </w:rPr>
        <w:t xml:space="preserve"> </w:t>
      </w:r>
      <w:r w:rsidR="00AB0372">
        <w:rPr>
          <w:rFonts w:ascii="Verdana" w:eastAsia="Verdana" w:hAnsi="Verdana" w:cs="Verdana"/>
          <w:b/>
        </w:rPr>
        <w:t>25</w:t>
      </w:r>
      <w:r>
        <w:rPr>
          <w:rFonts w:ascii="Verdana" w:eastAsia="Verdana" w:hAnsi="Verdana" w:cs="Verdana"/>
          <w:b/>
          <w:spacing w:val="1"/>
          <w:position w:val="7"/>
          <w:sz w:val="13"/>
          <w:szCs w:val="13"/>
        </w:rPr>
        <w:t>t</w:t>
      </w:r>
      <w:r>
        <w:rPr>
          <w:rFonts w:ascii="Verdana" w:eastAsia="Verdana" w:hAnsi="Verdana" w:cs="Verdana"/>
          <w:b/>
          <w:position w:val="7"/>
          <w:sz w:val="13"/>
          <w:szCs w:val="13"/>
        </w:rPr>
        <w:t xml:space="preserve">h  </w:t>
      </w:r>
      <w:r>
        <w:rPr>
          <w:rFonts w:ascii="Verdana" w:eastAsia="Verdana" w:hAnsi="Verdana" w:cs="Verdana"/>
          <w:b/>
          <w:spacing w:val="2"/>
        </w:rPr>
        <w:t>d</w:t>
      </w:r>
      <w:r>
        <w:rPr>
          <w:rFonts w:ascii="Verdana" w:eastAsia="Verdana" w:hAnsi="Verdana" w:cs="Verdana"/>
          <w:b/>
          <w:spacing w:val="1"/>
        </w:rPr>
        <w:t>a</w:t>
      </w:r>
      <w:r>
        <w:rPr>
          <w:rFonts w:ascii="Verdana" w:eastAsia="Verdana" w:hAnsi="Verdana" w:cs="Verdana"/>
          <w:b/>
        </w:rPr>
        <w:t>y</w:t>
      </w:r>
      <w:r>
        <w:rPr>
          <w:rFonts w:ascii="Verdana" w:eastAsia="Verdana" w:hAnsi="Verdana" w:cs="Verdana"/>
          <w:b/>
          <w:spacing w:val="2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4"/>
        </w:rPr>
        <w:t xml:space="preserve"> </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y</w:t>
      </w:r>
      <w:r>
        <w:rPr>
          <w:rFonts w:ascii="Verdana" w:eastAsia="Verdana" w:hAnsi="Verdana" w:cs="Verdana"/>
          <w:spacing w:val="20"/>
        </w:rPr>
        <w:t xml:space="preserve"> </w:t>
      </w:r>
      <w:r>
        <w:rPr>
          <w:rFonts w:ascii="Verdana" w:eastAsia="Verdana" w:hAnsi="Verdana" w:cs="Verdana"/>
        </w:rPr>
        <w:t>su</w:t>
      </w:r>
      <w:r>
        <w:rPr>
          <w:rFonts w:ascii="Verdana" w:eastAsia="Verdana" w:hAnsi="Verdana" w:cs="Verdana"/>
          <w:spacing w:val="3"/>
        </w:rPr>
        <w:t>b</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qu</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7"/>
        </w:rPr>
        <w:t xml:space="preserve"> </w:t>
      </w:r>
      <w:r>
        <w:rPr>
          <w:rFonts w:ascii="Verdana" w:eastAsia="Verdana" w:hAnsi="Verdana" w:cs="Verdana"/>
        </w:rPr>
        <w:t>mo</w:t>
      </w:r>
      <w:r>
        <w:rPr>
          <w:rFonts w:ascii="Verdana" w:eastAsia="Verdana" w:hAnsi="Verdana" w:cs="Verdana"/>
          <w:spacing w:val="1"/>
        </w:rPr>
        <w:t>nt</w:t>
      </w:r>
      <w:r>
        <w:rPr>
          <w:rFonts w:ascii="Verdana" w:eastAsia="Verdana" w:hAnsi="Verdana" w:cs="Verdana"/>
        </w:rPr>
        <w:t>h</w:t>
      </w:r>
      <w:r>
        <w:rPr>
          <w:rFonts w:ascii="Verdana" w:eastAsia="Verdana" w:hAnsi="Verdana" w:cs="Verdana"/>
          <w:spacing w:val="20"/>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22"/>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21"/>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ss</w:t>
      </w:r>
      <w:r>
        <w:rPr>
          <w:rFonts w:ascii="Verdana" w:eastAsia="Verdana" w:hAnsi="Verdana" w:cs="Verdana"/>
          <w:spacing w:val="2"/>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ch</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6"/>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11"/>
        </w:rPr>
        <w:t xml:space="preserve"> </w:t>
      </w:r>
      <w:r>
        <w:rPr>
          <w:rFonts w:ascii="Verdana" w:eastAsia="Verdana" w:hAnsi="Verdana" w:cs="Verdana"/>
        </w:rPr>
        <w:t>su</w:t>
      </w:r>
      <w:r>
        <w:rPr>
          <w:rFonts w:ascii="Verdana" w:eastAsia="Verdana" w:hAnsi="Verdana" w:cs="Verdana"/>
          <w:spacing w:val="1"/>
        </w:rPr>
        <w:t>b</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sk</w:t>
      </w:r>
      <w:r>
        <w:rPr>
          <w:rFonts w:ascii="Verdana" w:eastAsia="Verdana" w:hAnsi="Verdana" w:cs="Verdana"/>
          <w:spacing w:val="7"/>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e</w:t>
      </w:r>
      <w:r>
        <w:rPr>
          <w:rFonts w:ascii="Verdana" w:eastAsia="Verdana" w:hAnsi="Verdana" w:cs="Verdana"/>
        </w:rPr>
        <w:t>t va</w:t>
      </w:r>
      <w:r>
        <w:rPr>
          <w:rFonts w:ascii="Verdana" w:eastAsia="Verdana" w:hAnsi="Verdana" w:cs="Verdana"/>
          <w:spacing w:val="3"/>
        </w:rPr>
        <w:t>l</w:t>
      </w:r>
      <w:r>
        <w:rPr>
          <w:rFonts w:ascii="Verdana" w:eastAsia="Verdana" w:hAnsi="Verdana" w:cs="Verdana"/>
          <w:spacing w:val="1"/>
        </w:rPr>
        <w:t>u</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1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0"/>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ms</w:t>
      </w:r>
      <w:r>
        <w:rPr>
          <w:rFonts w:ascii="Verdana" w:eastAsia="Verdana" w:hAnsi="Verdana" w:cs="Verdana"/>
          <w:spacing w:val="16"/>
        </w:rPr>
        <w:t xml:space="preserve"> </w:t>
      </w:r>
      <w:r>
        <w:rPr>
          <w:rFonts w:ascii="Verdana" w:eastAsia="Verdana" w:hAnsi="Verdana" w:cs="Verdana"/>
          <w:spacing w:val="-1"/>
        </w:rPr>
        <w:t>re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18"/>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2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5"/>
        </w:rPr>
        <w:t xml:space="preserve"> </w:t>
      </w:r>
      <w:r>
        <w:rPr>
          <w:rFonts w:ascii="Verdana" w:eastAsia="Verdana" w:hAnsi="Verdana" w:cs="Verdana"/>
          <w:b/>
        </w:rPr>
        <w:t>1</w:t>
      </w:r>
      <w:r w:rsidR="00AB0372">
        <w:rPr>
          <w:rFonts w:ascii="Verdana" w:eastAsia="Verdana" w:hAnsi="Verdana" w:cs="Verdana"/>
          <w:b/>
        </w:rPr>
        <w:t>5</w:t>
      </w:r>
      <w:r>
        <w:rPr>
          <w:rFonts w:ascii="Verdana" w:eastAsia="Verdana" w:hAnsi="Verdana" w:cs="Verdana"/>
          <w:b/>
          <w:spacing w:val="1"/>
          <w:position w:val="7"/>
          <w:sz w:val="13"/>
          <w:szCs w:val="13"/>
        </w:rPr>
        <w:t>t</w:t>
      </w:r>
      <w:r>
        <w:rPr>
          <w:rFonts w:ascii="Verdana" w:eastAsia="Verdana" w:hAnsi="Verdana" w:cs="Verdana"/>
          <w:b/>
          <w:position w:val="7"/>
          <w:sz w:val="13"/>
          <w:szCs w:val="13"/>
        </w:rPr>
        <w:t xml:space="preserve">h  </w:t>
      </w:r>
      <w:r>
        <w:rPr>
          <w:rFonts w:ascii="Verdana" w:eastAsia="Verdana" w:hAnsi="Verdana" w:cs="Verdana"/>
          <w:b/>
        </w:rPr>
        <w:t>d</w:t>
      </w:r>
      <w:r>
        <w:rPr>
          <w:rFonts w:ascii="Verdana" w:eastAsia="Verdana" w:hAnsi="Verdana" w:cs="Verdana"/>
          <w:b/>
          <w:spacing w:val="-1"/>
        </w:rPr>
        <w:t>a</w:t>
      </w:r>
      <w:r>
        <w:rPr>
          <w:rFonts w:ascii="Verdana" w:eastAsia="Verdana" w:hAnsi="Verdana" w:cs="Verdana"/>
          <w:b/>
        </w:rPr>
        <w:t>y</w:t>
      </w:r>
      <w:r>
        <w:rPr>
          <w:rFonts w:ascii="Verdana" w:eastAsia="Verdana" w:hAnsi="Verdana" w:cs="Verdana"/>
          <w:b/>
          <w:spacing w:val="2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3"/>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23"/>
        </w:rPr>
        <w:t xml:space="preserve"> </w:t>
      </w:r>
      <w:r>
        <w:rPr>
          <w:rFonts w:ascii="Verdana" w:eastAsia="Verdana" w:hAnsi="Verdana" w:cs="Verdana"/>
        </w:rPr>
        <w:t>mo</w:t>
      </w:r>
      <w:r>
        <w:rPr>
          <w:rFonts w:ascii="Verdana" w:eastAsia="Verdana" w:hAnsi="Verdana" w:cs="Verdana"/>
          <w:spacing w:val="1"/>
        </w:rPr>
        <w:t>nth</w:t>
      </w:r>
      <w:r>
        <w:rPr>
          <w:rFonts w:ascii="Verdana" w:eastAsia="Verdana" w:hAnsi="Verdana" w:cs="Verdana"/>
        </w:rPr>
        <w:t>.</w:t>
      </w:r>
      <w:r>
        <w:rPr>
          <w:rFonts w:ascii="Verdana" w:eastAsia="Verdana" w:hAnsi="Verdana" w:cs="Verdana"/>
          <w:spacing w:val="15"/>
        </w:rPr>
        <w:t xml:space="preserve"> </w:t>
      </w:r>
      <w:r>
        <w:rPr>
          <w:rFonts w:ascii="Verdana" w:eastAsia="Verdana" w:hAnsi="Verdana" w:cs="Verdana"/>
        </w:rPr>
        <w:t>T</w:t>
      </w:r>
      <w:r>
        <w:rPr>
          <w:rFonts w:ascii="Verdana" w:eastAsia="Verdana" w:hAnsi="Verdana" w:cs="Verdana"/>
          <w:spacing w:val="2"/>
        </w:rPr>
        <w:t>h</w:t>
      </w:r>
      <w:r>
        <w:rPr>
          <w:rFonts w:ascii="Verdana" w:eastAsia="Verdana" w:hAnsi="Verdana" w:cs="Verdana"/>
        </w:rPr>
        <w:t>e</w:t>
      </w:r>
      <w:r>
        <w:rPr>
          <w:rFonts w:ascii="Verdana" w:eastAsia="Verdana" w:hAnsi="Verdana" w:cs="Verdana"/>
          <w:spacing w:val="21"/>
        </w:rPr>
        <w:t xml:space="preserve"> </w:t>
      </w:r>
      <w:r>
        <w:rPr>
          <w:rFonts w:ascii="Verdana" w:eastAsia="Verdana" w:hAnsi="Verdana" w:cs="Verdana"/>
          <w:spacing w:val="-2"/>
        </w:rPr>
        <w:t>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4"/>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9"/>
        </w:rPr>
        <w:t xml:space="preserve"> </w:t>
      </w:r>
      <w:r>
        <w:rPr>
          <w:rFonts w:ascii="Verdana" w:eastAsia="Verdana" w:hAnsi="Verdana" w:cs="Verdana"/>
        </w:rPr>
        <w:t>at</w:t>
      </w:r>
      <w:r>
        <w:rPr>
          <w:rFonts w:ascii="Verdana" w:eastAsia="Verdana" w:hAnsi="Verdana" w:cs="Verdana"/>
          <w:spacing w:val="10"/>
        </w:rPr>
        <w:t xml:space="preserve"> </w:t>
      </w:r>
      <w:r>
        <w:rPr>
          <w:rFonts w:ascii="Verdana" w:eastAsia="Verdana" w:hAnsi="Verdana" w:cs="Verdana"/>
          <w:spacing w:val="-2"/>
        </w:rPr>
        <w:t>a</w:t>
      </w:r>
      <w:r>
        <w:rPr>
          <w:rFonts w:ascii="Verdana" w:eastAsia="Verdana" w:hAnsi="Verdana" w:cs="Verdana"/>
        </w:rPr>
        <w:t>ll</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mes</w:t>
      </w:r>
      <w:r>
        <w:rPr>
          <w:rFonts w:ascii="Verdana" w:eastAsia="Verdana" w:hAnsi="Verdana" w:cs="Verdana"/>
          <w:spacing w:val="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3"/>
        </w:rPr>
        <w:t>pl</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b</w:t>
      </w:r>
      <w:r>
        <w:rPr>
          <w:rFonts w:ascii="Verdana" w:eastAsia="Verdana" w:hAnsi="Verdana" w:cs="Verdana"/>
          <w:spacing w:val="-1"/>
        </w:rPr>
        <w:t>o</w:t>
      </w:r>
      <w:r>
        <w:rPr>
          <w:rFonts w:ascii="Verdana" w:eastAsia="Verdana" w:hAnsi="Verdana" w:cs="Verdana"/>
          <w:spacing w:val="1"/>
        </w:rPr>
        <w:t>un</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Act</w:t>
      </w:r>
      <w:r>
        <w:rPr>
          <w:rFonts w:ascii="Verdana" w:eastAsia="Verdana" w:hAnsi="Verdana" w:cs="Verdana"/>
          <w:spacing w:val="8"/>
        </w:rPr>
        <w:t xml:space="preserve"> </w:t>
      </w:r>
      <w:r>
        <w:rPr>
          <w:rFonts w:ascii="Verdana" w:eastAsia="Verdana" w:hAnsi="Verdana" w:cs="Verdana"/>
          <w:spacing w:val="1"/>
        </w:rPr>
        <w:t>(</w:t>
      </w:r>
      <w:r>
        <w:rPr>
          <w:rFonts w:ascii="Verdana" w:eastAsia="Verdana" w:hAnsi="Verdana" w:cs="Verdana"/>
        </w:rPr>
        <w:t>C</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p</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4</w:t>
      </w:r>
      <w:r>
        <w:rPr>
          <w:rFonts w:ascii="Verdana" w:eastAsia="Verdana" w:hAnsi="Verdana" w:cs="Verdana"/>
          <w:spacing w:val="1"/>
        </w:rPr>
        <w:t>8</w:t>
      </w:r>
      <w:r>
        <w:rPr>
          <w:rFonts w:ascii="Verdana" w:eastAsia="Verdana" w:hAnsi="Verdana" w:cs="Verdana"/>
        </w:rPr>
        <w:t>7)</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8"/>
        </w:rPr>
        <w:t xml:space="preserve"> </w:t>
      </w:r>
      <w:r>
        <w:rPr>
          <w:rFonts w:ascii="Verdana" w:eastAsia="Verdana" w:hAnsi="Verdana" w:cs="Verdana"/>
          <w:spacing w:val="-1"/>
        </w:rPr>
        <w:t>s</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tut</w:t>
      </w:r>
      <w:r>
        <w:rPr>
          <w:rFonts w:ascii="Verdana" w:eastAsia="Verdana" w:hAnsi="Verdana" w:cs="Verdana"/>
          <w:spacing w:val="-1"/>
        </w:rPr>
        <w:t>e</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o</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rPr>
        <w:t>as</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nd</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f</w:t>
      </w:r>
      <w:r>
        <w:rPr>
          <w:rFonts w:ascii="Verdana" w:eastAsia="Verdana" w:hAnsi="Verdana" w:cs="Verdana"/>
          <w:spacing w:val="-1"/>
        </w:rPr>
        <w:t>ro</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2"/>
        </w:rPr>
        <w:t xml:space="preserve"> </w:t>
      </w:r>
      <w:r>
        <w:rPr>
          <w:rFonts w:ascii="Verdana" w:eastAsia="Verdana" w:hAnsi="Verdana" w:cs="Verdana"/>
        </w:rPr>
        <w:t>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w:t>
      </w:r>
      <w:r>
        <w:rPr>
          <w:rFonts w:ascii="Verdana" w:eastAsia="Verdana" w:hAnsi="Verdana" w:cs="Verdana"/>
          <w:spacing w:val="2"/>
        </w:rPr>
        <w:t>e</w:t>
      </w:r>
      <w:r>
        <w:rPr>
          <w:rFonts w:ascii="Verdana" w:eastAsia="Verdana" w:hAnsi="Verdana" w:cs="Verdana"/>
        </w:rPr>
        <w:t>.</w:t>
      </w:r>
    </w:p>
    <w:p w:rsidR="00DE2F23" w:rsidRDefault="00DE2F23">
      <w:pPr>
        <w:spacing w:before="20" w:line="260" w:lineRule="exact"/>
        <w:rPr>
          <w:sz w:val="26"/>
          <w:szCs w:val="26"/>
        </w:rPr>
      </w:pPr>
    </w:p>
    <w:p w:rsidR="00DE2F23" w:rsidRDefault="00FA5519">
      <w:pPr>
        <w:tabs>
          <w:tab w:val="left" w:pos="820"/>
        </w:tabs>
        <w:spacing w:line="277" w:lineRule="auto"/>
        <w:ind w:left="828" w:right="65" w:hanging="720"/>
        <w:jc w:val="both"/>
        <w:rPr>
          <w:rFonts w:ascii="Verdana" w:eastAsia="Verdana" w:hAnsi="Verdana" w:cs="Verdana"/>
        </w:rPr>
      </w:pPr>
      <w:r>
        <w:rPr>
          <w:rFonts w:ascii="Verdana" w:eastAsia="Verdana" w:hAnsi="Verdana" w:cs="Verdana"/>
        </w:rPr>
        <w:t>5.3</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4"/>
        </w:rPr>
        <w:t xml:space="preserve"> </w:t>
      </w:r>
      <w:r>
        <w:rPr>
          <w:rFonts w:ascii="Verdana" w:eastAsia="Verdana" w:hAnsi="Verdana" w:cs="Verdana"/>
          <w:spacing w:val="1"/>
        </w:rPr>
        <w:t>und</w:t>
      </w:r>
      <w:r>
        <w:rPr>
          <w:rFonts w:ascii="Verdana" w:eastAsia="Verdana" w:hAnsi="Verdana" w:cs="Verdana"/>
          <w:spacing w:val="-1"/>
        </w:rPr>
        <w:t>er</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9"/>
        </w:rPr>
        <w:t xml:space="preserve"> </w:t>
      </w:r>
      <w:r>
        <w:rPr>
          <w:rFonts w:ascii="Verdana" w:eastAsia="Verdana" w:hAnsi="Verdana" w:cs="Verdana"/>
          <w:spacing w:val="-3"/>
        </w:rPr>
        <w:t>r</w:t>
      </w:r>
      <w:r>
        <w:rPr>
          <w:rFonts w:ascii="Verdana" w:eastAsia="Verdana" w:hAnsi="Verdana" w:cs="Verdana"/>
        </w:rPr>
        <w:t>is</w:t>
      </w:r>
      <w:r>
        <w:rPr>
          <w:rFonts w:ascii="Verdana" w:eastAsia="Verdana" w:hAnsi="Verdana" w:cs="Verdana"/>
          <w:spacing w:val="-1"/>
        </w:rPr>
        <w:t>k</w:t>
      </w:r>
      <w:r>
        <w:rPr>
          <w:rFonts w:ascii="Verdana" w:eastAsia="Verdana" w:hAnsi="Verdana" w:cs="Verdana"/>
        </w:rPr>
        <w:t>s</w:t>
      </w:r>
      <w:r>
        <w:rPr>
          <w:rFonts w:ascii="Verdana" w:eastAsia="Verdana" w:hAnsi="Verdana" w:cs="Verdana"/>
          <w:spacing w:val="13"/>
        </w:rPr>
        <w:t xml:space="preserve"> </w:t>
      </w:r>
      <w:r>
        <w:rPr>
          <w:rFonts w:ascii="Verdana" w:eastAsia="Verdana" w:hAnsi="Verdana" w:cs="Verdana"/>
          <w:spacing w:val="3"/>
        </w:rPr>
        <w:t>i</w:t>
      </w:r>
      <w:r>
        <w:rPr>
          <w:rFonts w:ascii="Verdana" w:eastAsia="Verdana" w:hAnsi="Verdana" w:cs="Verdana"/>
        </w:rPr>
        <w:t>t</w:t>
      </w:r>
      <w:r>
        <w:rPr>
          <w:rFonts w:ascii="Verdana" w:eastAsia="Verdana" w:hAnsi="Verdana" w:cs="Verdana"/>
          <w:spacing w:val="18"/>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1"/>
        </w:rPr>
        <w:t>e</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as</w:t>
      </w:r>
      <w:r>
        <w:rPr>
          <w:rFonts w:ascii="Verdana" w:eastAsia="Verdana" w:hAnsi="Verdana" w:cs="Verdana"/>
          <w:spacing w:val="19"/>
        </w:rPr>
        <w:t xml:space="preserve"> </w:t>
      </w:r>
      <w:r>
        <w:rPr>
          <w:rFonts w:ascii="Verdana" w:eastAsia="Verdana" w:hAnsi="Verdana" w:cs="Verdana"/>
          <w:spacing w:val="3"/>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d</w:t>
      </w:r>
      <w:r>
        <w:rPr>
          <w:rFonts w:ascii="Verdana" w:eastAsia="Verdana" w:hAnsi="Verdana" w:cs="Verdana"/>
          <w:spacing w:val="13"/>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wn</w:t>
      </w:r>
      <w:r>
        <w:rPr>
          <w:rFonts w:ascii="Verdana" w:eastAsia="Verdana" w:hAnsi="Verdana" w:cs="Verdana"/>
          <w:spacing w:val="12"/>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7"/>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4"/>
        </w:rPr>
        <w:t xml:space="preserve"> </w:t>
      </w:r>
      <w:r>
        <w:rPr>
          <w:rFonts w:ascii="Verdana" w:eastAsia="Verdana" w:hAnsi="Verdana" w:cs="Verdana"/>
        </w:rPr>
        <w:t>va</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1"/>
        </w:rPr>
        <w:t>u</w:t>
      </w:r>
      <w:r>
        <w:rPr>
          <w:rFonts w:ascii="Verdana" w:eastAsia="Verdana" w:hAnsi="Verdana" w:cs="Verdana"/>
        </w:rPr>
        <w:t xml:space="preserve">s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2"/>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3"/>
        </w:rPr>
        <w:t>li</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spacing w:val="2"/>
        </w:rPr>
        <w:t>f</w:t>
      </w:r>
      <w:r>
        <w:rPr>
          <w:rFonts w:ascii="Verdana" w:eastAsia="Verdana" w:hAnsi="Verdana" w:cs="Verdana"/>
        </w:rPr>
        <w:t>f</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ed</w:t>
      </w:r>
      <w:r>
        <w:rPr>
          <w:rFonts w:ascii="Verdana" w:eastAsia="Verdana" w:hAnsi="Verdana" w:cs="Verdana"/>
        </w:rPr>
        <w:t>.</w:t>
      </w:r>
    </w:p>
    <w:p w:rsidR="00DE2F23" w:rsidRDefault="00DE2F23">
      <w:pPr>
        <w:spacing w:before="18" w:line="260" w:lineRule="exact"/>
        <w:rPr>
          <w:sz w:val="26"/>
          <w:szCs w:val="26"/>
        </w:rPr>
      </w:pPr>
    </w:p>
    <w:p w:rsidR="00DE2F23" w:rsidRDefault="00FA5519">
      <w:pPr>
        <w:tabs>
          <w:tab w:val="left" w:pos="820"/>
        </w:tabs>
        <w:spacing w:line="276" w:lineRule="auto"/>
        <w:ind w:left="828" w:right="75" w:hanging="720"/>
        <w:jc w:val="both"/>
        <w:rPr>
          <w:rFonts w:ascii="Verdana" w:eastAsia="Verdana" w:hAnsi="Verdana" w:cs="Verdana"/>
        </w:rPr>
        <w:sectPr w:rsidR="00DE2F23">
          <w:pgSz w:w="12240" w:h="15840"/>
          <w:pgMar w:top="920" w:right="760" w:bottom="280" w:left="900" w:header="0" w:footer="910" w:gutter="0"/>
          <w:cols w:space="720"/>
        </w:sectPr>
      </w:pPr>
      <w:r>
        <w:rPr>
          <w:rFonts w:ascii="Verdana" w:eastAsia="Verdana" w:hAnsi="Verdana" w:cs="Verdana"/>
        </w:rPr>
        <w:t>5.4</w:t>
      </w:r>
      <w:r>
        <w:rPr>
          <w:rFonts w:ascii="Verdana" w:eastAsia="Verdana" w:hAnsi="Verdana" w:cs="Verdana"/>
        </w:rPr>
        <w:tab/>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15"/>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9"/>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 xml:space="preserve">ll </w:t>
      </w:r>
      <w:r>
        <w:rPr>
          <w:rFonts w:ascii="Verdana" w:eastAsia="Verdana" w:hAnsi="Verdana" w:cs="Verdana"/>
          <w:spacing w:val="15"/>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 xml:space="preserve">fy </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 xml:space="preserve">cy </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14"/>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 xml:space="preserve">w </w:t>
      </w:r>
      <w:r>
        <w:rPr>
          <w:rFonts w:ascii="Verdana" w:eastAsia="Verdana" w:hAnsi="Verdana" w:cs="Verdana"/>
          <w:spacing w:val="18"/>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 xml:space="preserve">e </w:t>
      </w:r>
      <w:r>
        <w:rPr>
          <w:rFonts w:ascii="Verdana" w:eastAsia="Verdana" w:hAnsi="Verdana" w:cs="Verdana"/>
          <w:spacing w:val="7"/>
        </w:rPr>
        <w:t xml:space="preserve"> </w:t>
      </w:r>
      <w:r>
        <w:rPr>
          <w:rFonts w:ascii="Verdana" w:eastAsia="Verdana" w:hAnsi="Verdana" w:cs="Verdana"/>
          <w:spacing w:val="1"/>
        </w:rPr>
        <w:t>gu</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li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 xml:space="preserve">s </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d a</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nd</w:t>
      </w:r>
      <w:r>
        <w:rPr>
          <w:rFonts w:ascii="Verdana" w:eastAsia="Verdana" w:hAnsi="Verdana" w:cs="Verdana"/>
        </w:rPr>
        <w:t>men</w:t>
      </w:r>
      <w:r>
        <w:rPr>
          <w:rFonts w:ascii="Verdana" w:eastAsia="Verdana" w:hAnsi="Verdana" w:cs="Verdana"/>
          <w:spacing w:val="1"/>
        </w:rPr>
        <w:t>t</w:t>
      </w:r>
      <w:r>
        <w:rPr>
          <w:rFonts w:ascii="Verdana" w:eastAsia="Verdana" w:hAnsi="Verdana" w:cs="Verdana"/>
        </w:rPr>
        <w:t>s m</w:t>
      </w:r>
      <w:r>
        <w:rPr>
          <w:rFonts w:ascii="Verdana" w:eastAsia="Verdana" w:hAnsi="Verdana" w:cs="Verdana"/>
          <w:spacing w:val="1"/>
        </w:rPr>
        <w:t>a</w:t>
      </w:r>
      <w:r>
        <w:rPr>
          <w:rFonts w:ascii="Verdana" w:eastAsia="Verdana" w:hAnsi="Verdana" w:cs="Verdana"/>
          <w:spacing w:val="3"/>
        </w:rPr>
        <w:t>d</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1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3"/>
        </w:rPr>
        <w:t>i</w:t>
      </w:r>
      <w:r>
        <w:rPr>
          <w:rFonts w:ascii="Verdana" w:eastAsia="Verdana" w:hAnsi="Verdana" w:cs="Verdana"/>
        </w:rPr>
        <w:t>st</w:t>
      </w:r>
      <w:r>
        <w:rPr>
          <w:rFonts w:ascii="Verdana" w:eastAsia="Verdana" w:hAnsi="Verdana" w:cs="Verdana"/>
          <w:spacing w:val="1"/>
        </w:rPr>
        <w:t>in</w:t>
      </w:r>
      <w:r>
        <w:rPr>
          <w:rFonts w:ascii="Verdana" w:eastAsia="Verdana" w:hAnsi="Verdana" w:cs="Verdana"/>
        </w:rPr>
        <w:t>g</w:t>
      </w:r>
      <w:r>
        <w:rPr>
          <w:rFonts w:ascii="Verdana" w:eastAsia="Verdana" w:hAnsi="Verdana" w:cs="Verdana"/>
          <w:spacing w:val="6"/>
        </w:rPr>
        <w:t xml:space="preserve"> </w:t>
      </w:r>
      <w:r>
        <w:rPr>
          <w:rFonts w:ascii="Verdana" w:eastAsia="Verdana" w:hAnsi="Verdana" w:cs="Verdana"/>
          <w:spacing w:val="1"/>
        </w:rPr>
        <w:t>g</w:t>
      </w:r>
      <w:r>
        <w:rPr>
          <w:rFonts w:ascii="Verdana" w:eastAsia="Verdana" w:hAnsi="Verdana" w:cs="Verdana"/>
          <w:spacing w:val="-1"/>
        </w:rPr>
        <w:t>u</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li</w:t>
      </w:r>
      <w:r>
        <w:rPr>
          <w:rFonts w:ascii="Verdana" w:eastAsia="Verdana" w:hAnsi="Verdana" w:cs="Verdana"/>
          <w:spacing w:val="-1"/>
        </w:rPr>
        <w:t>ne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w:t>
      </w:r>
      <w:r>
        <w:rPr>
          <w:rFonts w:ascii="Verdana" w:eastAsia="Verdana" w:hAnsi="Verdana" w:cs="Verdana"/>
          <w:spacing w:val="2"/>
        </w:rPr>
        <w:t>e</w:t>
      </w:r>
      <w:r>
        <w:rPr>
          <w:rFonts w:ascii="Verdana" w:eastAsia="Verdana" w:hAnsi="Verdana" w:cs="Verdana"/>
        </w:rPr>
        <w:t>,</w:t>
      </w:r>
      <w:r>
        <w:rPr>
          <w:rFonts w:ascii="Verdana" w:eastAsia="Verdana" w:hAnsi="Verdana" w:cs="Verdana"/>
          <w:spacing w:val="8"/>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ro</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rPr>
        <w:t>e 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su</w:t>
      </w:r>
      <w:r>
        <w:rPr>
          <w:rFonts w:ascii="Verdana" w:eastAsia="Verdana" w:hAnsi="Verdana" w:cs="Verdana"/>
          <w:spacing w:val="3"/>
        </w:rPr>
        <w:t>l</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ag</w:t>
      </w:r>
      <w:r>
        <w:rPr>
          <w:rFonts w:ascii="Verdana" w:eastAsia="Verdana" w:hAnsi="Verdana" w:cs="Verdana"/>
          <w:spacing w:val="2"/>
        </w:rPr>
        <w:t>r</w:t>
      </w:r>
      <w:r>
        <w:rPr>
          <w:rFonts w:ascii="Verdana" w:eastAsia="Verdana" w:hAnsi="Verdana" w:cs="Verdana"/>
          <w:spacing w:val="-1"/>
        </w:rPr>
        <w:t>ee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new</w:t>
      </w:r>
      <w:r>
        <w:rPr>
          <w:rFonts w:ascii="Verdana" w:eastAsia="Verdana" w:hAnsi="Verdana" w:cs="Verdana"/>
          <w:spacing w:val="-5"/>
        </w:rPr>
        <w:t xml:space="preserve"> </w:t>
      </w:r>
      <w:r>
        <w:rPr>
          <w:rFonts w:ascii="Verdana" w:eastAsia="Verdana" w:hAnsi="Verdana" w:cs="Verdana"/>
          <w:spacing w:val="1"/>
        </w:rPr>
        <w:t>gu</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5"/>
        </w:rPr>
        <w:t>a</w:t>
      </w:r>
      <w:r>
        <w:rPr>
          <w:rFonts w:ascii="Verdana" w:eastAsia="Verdana" w:hAnsi="Verdana" w:cs="Verdana"/>
        </w:rPr>
        <w:t>f</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2"/>
        </w:rPr>
        <w:t xml:space="preserve"> </w:t>
      </w:r>
      <w:r>
        <w:rPr>
          <w:rFonts w:ascii="Verdana" w:eastAsia="Verdana" w:hAnsi="Verdana" w:cs="Verdana"/>
        </w:rPr>
        <w:t>30</w:t>
      </w:r>
      <w:r>
        <w:rPr>
          <w:rFonts w:ascii="Verdana" w:eastAsia="Verdana" w:hAnsi="Verdana" w:cs="Verdana"/>
          <w:spacing w:val="-2"/>
        </w:rPr>
        <w:t xml:space="preserve"> </w:t>
      </w:r>
      <w:r>
        <w:rPr>
          <w:rFonts w:ascii="Verdana" w:eastAsia="Verdana" w:hAnsi="Verdana" w:cs="Verdana"/>
        </w:rPr>
        <w:t>d</w:t>
      </w:r>
      <w:r>
        <w:rPr>
          <w:rFonts w:ascii="Verdana" w:eastAsia="Verdana" w:hAnsi="Verdana" w:cs="Verdana"/>
          <w:spacing w:val="3"/>
        </w:rPr>
        <w:t>a</w:t>
      </w:r>
      <w:r>
        <w:rPr>
          <w:rFonts w:ascii="Verdana" w:eastAsia="Verdana" w:hAnsi="Verdana" w:cs="Verdana"/>
        </w:rPr>
        <w:t>y</w:t>
      </w:r>
      <w:r>
        <w:rPr>
          <w:rFonts w:ascii="Verdana" w:eastAsia="Verdana" w:hAnsi="Verdana" w:cs="Verdana"/>
          <w:spacing w:val="-1"/>
        </w:rPr>
        <w:t>s</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spacing w:val="3"/>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ce</w:t>
      </w:r>
      <w:r>
        <w:rPr>
          <w:rFonts w:ascii="Verdana" w:eastAsia="Verdana" w:hAnsi="Verdana" w:cs="Verdana"/>
          <w:spacing w:val="-9"/>
        </w:rPr>
        <w:t xml:space="preserve"> </w:t>
      </w:r>
      <w:r>
        <w:rPr>
          <w:rFonts w:ascii="Verdana" w:eastAsia="Verdana" w:hAnsi="Verdana" w:cs="Verdana"/>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rPr>
        <w:t>.</w:t>
      </w:r>
    </w:p>
    <w:p w:rsidR="00DE2F23" w:rsidRDefault="00FA5519">
      <w:pPr>
        <w:tabs>
          <w:tab w:val="left" w:pos="820"/>
        </w:tabs>
        <w:spacing w:before="70" w:line="276" w:lineRule="auto"/>
        <w:ind w:left="828" w:right="76" w:hanging="720"/>
        <w:jc w:val="both"/>
        <w:rPr>
          <w:rFonts w:ascii="Verdana" w:eastAsia="Verdana" w:hAnsi="Verdana" w:cs="Verdana"/>
        </w:rPr>
      </w:pPr>
      <w:r>
        <w:rPr>
          <w:rFonts w:ascii="Verdana" w:eastAsia="Verdana" w:hAnsi="Verdana" w:cs="Verdana"/>
        </w:rPr>
        <w:lastRenderedPageBreak/>
        <w:t>5.5</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 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7"/>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spacing w:val="1"/>
        </w:rPr>
        <w:t>pu</w:t>
      </w:r>
      <w:r>
        <w:rPr>
          <w:rFonts w:ascii="Verdana" w:eastAsia="Verdana" w:hAnsi="Verdana" w:cs="Verdana"/>
          <w:spacing w:val="-2"/>
        </w:rPr>
        <w:t>b</w:t>
      </w:r>
      <w:r>
        <w:rPr>
          <w:rFonts w:ascii="Verdana" w:eastAsia="Verdana" w:hAnsi="Verdana" w:cs="Verdana"/>
        </w:rPr>
        <w:t>l</w:t>
      </w:r>
      <w:r>
        <w:rPr>
          <w:rFonts w:ascii="Verdana" w:eastAsia="Verdana" w:hAnsi="Verdana" w:cs="Verdana"/>
          <w:spacing w:val="3"/>
        </w:rPr>
        <w:t>i</w:t>
      </w:r>
      <w:r>
        <w:rPr>
          <w:rFonts w:ascii="Verdana" w:eastAsia="Verdana" w:hAnsi="Verdana" w:cs="Verdana"/>
        </w:rPr>
        <w:t>sh</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si</w:t>
      </w:r>
      <w:r>
        <w:rPr>
          <w:rFonts w:ascii="Verdana" w:eastAsia="Verdana" w:hAnsi="Verdana" w:cs="Verdana"/>
          <w:spacing w:val="1"/>
        </w:rPr>
        <w:t>ng</w:t>
      </w:r>
      <w:r>
        <w:rPr>
          <w:rFonts w:ascii="Verdana" w:eastAsia="Verdana" w:hAnsi="Verdana" w:cs="Verdana"/>
        </w:rPr>
        <w:t>,</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r</w:t>
      </w:r>
      <w:r>
        <w:rPr>
          <w:rFonts w:ascii="Verdana" w:eastAsia="Verdana" w:hAnsi="Verdana" w:cs="Verdana"/>
        </w:rPr>
        <w:t>cu</w:t>
      </w:r>
      <w:r>
        <w:rPr>
          <w:rFonts w:ascii="Verdana" w:eastAsia="Verdana" w:hAnsi="Verdana" w:cs="Verdana"/>
          <w:spacing w:val="1"/>
        </w:rPr>
        <w:t>l</w:t>
      </w:r>
      <w:r>
        <w:rPr>
          <w:rFonts w:ascii="Verdana" w:eastAsia="Verdana" w:hAnsi="Verdana" w:cs="Verdana"/>
        </w:rPr>
        <w:t>a</w:t>
      </w:r>
      <w:r>
        <w:rPr>
          <w:rFonts w:ascii="Verdana" w:eastAsia="Verdana" w:hAnsi="Verdana" w:cs="Verdana"/>
          <w:spacing w:val="-1"/>
        </w:rPr>
        <w:t>r</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2"/>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tte</w:t>
      </w:r>
      <w:r>
        <w:rPr>
          <w:rFonts w:ascii="Verdana" w:eastAsia="Verdana" w:hAnsi="Verdana" w:cs="Verdana"/>
        </w:rPr>
        <w:t>r</w:t>
      </w:r>
      <w:r>
        <w:rPr>
          <w:rFonts w:ascii="Verdana" w:eastAsia="Verdana" w:hAnsi="Verdana" w:cs="Verdana"/>
          <w:spacing w:val="3"/>
        </w:rPr>
        <w:t xml:space="preserve"> t</w:t>
      </w:r>
      <w:r>
        <w:rPr>
          <w:rFonts w:ascii="Verdana" w:eastAsia="Verdana" w:hAnsi="Verdana" w:cs="Verdana"/>
        </w:rPr>
        <w:t>o 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1"/>
        </w:rPr>
        <w:t xml:space="preserve"> pu</w:t>
      </w:r>
      <w:r>
        <w:rPr>
          <w:rFonts w:ascii="Verdana" w:eastAsia="Verdana" w:hAnsi="Verdana" w:cs="Verdana"/>
          <w:spacing w:val="-2"/>
        </w:rPr>
        <w:t>b</w:t>
      </w:r>
      <w:r>
        <w:rPr>
          <w:rFonts w:ascii="Verdana" w:eastAsia="Verdana" w:hAnsi="Verdana" w:cs="Verdana"/>
        </w:rPr>
        <w:t>l</w:t>
      </w:r>
      <w:r>
        <w:rPr>
          <w:rFonts w:ascii="Verdana" w:eastAsia="Verdana" w:hAnsi="Verdana" w:cs="Verdana"/>
          <w:spacing w:val="3"/>
        </w:rPr>
        <w:t>i</w:t>
      </w:r>
      <w:r>
        <w:rPr>
          <w:rFonts w:ascii="Verdana" w:eastAsia="Verdana" w:hAnsi="Verdana" w:cs="Verdana"/>
        </w:rPr>
        <w:t>ca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66"/>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c</w:t>
      </w:r>
      <w:r>
        <w:rPr>
          <w:rFonts w:ascii="Verdana" w:eastAsia="Verdana" w:hAnsi="Verdana" w:cs="Verdana"/>
          <w:spacing w:val="-2"/>
        </w:rPr>
        <w:t>e</w:t>
      </w:r>
      <w:r>
        <w:rPr>
          <w:rFonts w:ascii="Verdana" w:eastAsia="Verdana" w:hAnsi="Verdana" w:cs="Verdana"/>
          <w:spacing w:val="1"/>
        </w:rPr>
        <w:t>rn</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65"/>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1"/>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65"/>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68"/>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68"/>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rPr>
        <w:t>i</w:t>
      </w:r>
      <w:r>
        <w:rPr>
          <w:rFonts w:ascii="Verdana" w:eastAsia="Verdana" w:hAnsi="Verdana" w:cs="Verdana"/>
          <w:spacing w:val="1"/>
        </w:rPr>
        <w:t>t</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n</w:t>
      </w:r>
      <w:r>
        <w:rPr>
          <w:rFonts w:ascii="Verdana" w:eastAsia="Verdana" w:hAnsi="Verdana" w:cs="Verdana"/>
          <w:spacing w:val="70"/>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ro</w:t>
      </w:r>
      <w:r>
        <w:rPr>
          <w:rFonts w:ascii="Verdana" w:eastAsia="Verdana" w:hAnsi="Verdana" w:cs="Verdana"/>
        </w:rPr>
        <w:t>val  f</w:t>
      </w:r>
      <w:r>
        <w:rPr>
          <w:rFonts w:ascii="Verdana" w:eastAsia="Verdana" w:hAnsi="Verdana" w:cs="Verdana"/>
          <w:spacing w:val="-1"/>
        </w:rPr>
        <w:t>ro</w:t>
      </w:r>
      <w:r>
        <w:rPr>
          <w:rFonts w:ascii="Verdana" w:eastAsia="Verdana" w:hAnsi="Verdana" w:cs="Verdana"/>
        </w:rPr>
        <w:t xml:space="preserve">m </w:t>
      </w:r>
      <w:r>
        <w:rPr>
          <w:rFonts w:ascii="Verdana" w:eastAsia="Verdana" w:hAnsi="Verdana" w:cs="Verdana"/>
          <w:spacing w:val="1"/>
        </w:rPr>
        <w:t xml:space="preserve"> th</w:t>
      </w:r>
      <w:r>
        <w:rPr>
          <w:rFonts w:ascii="Verdana" w:eastAsia="Verdana" w:hAnsi="Verdana" w:cs="Verdana"/>
        </w:rPr>
        <w:t>e 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w:t>
      </w:r>
      <w:r>
        <w:rPr>
          <w:rFonts w:ascii="Verdana" w:eastAsia="Verdana" w:hAnsi="Verdana" w:cs="Verdana"/>
          <w:spacing w:val="-1"/>
        </w:rPr>
        <w:t>y</w:t>
      </w:r>
      <w:r>
        <w:rPr>
          <w:rFonts w:ascii="Verdana" w:eastAsia="Verdana" w:hAnsi="Verdana" w:cs="Verdana"/>
        </w:rPr>
        <w:t>.</w:t>
      </w:r>
    </w:p>
    <w:p w:rsidR="00DE2F23" w:rsidRDefault="00DE2F23">
      <w:pPr>
        <w:spacing w:before="19" w:line="260" w:lineRule="exact"/>
        <w:rPr>
          <w:sz w:val="26"/>
          <w:szCs w:val="26"/>
        </w:rPr>
      </w:pPr>
    </w:p>
    <w:p w:rsidR="00DE2F23" w:rsidRDefault="00FA5519">
      <w:pPr>
        <w:tabs>
          <w:tab w:val="left" w:pos="820"/>
        </w:tabs>
        <w:spacing w:line="274" w:lineRule="auto"/>
        <w:ind w:left="828" w:right="71" w:hanging="720"/>
        <w:jc w:val="both"/>
        <w:rPr>
          <w:rFonts w:ascii="Verdana" w:eastAsia="Verdana" w:hAnsi="Verdana" w:cs="Verdana"/>
        </w:rPr>
      </w:pPr>
      <w:r>
        <w:rPr>
          <w:rFonts w:ascii="Verdana" w:eastAsia="Verdana" w:hAnsi="Verdana" w:cs="Verdana"/>
        </w:rPr>
        <w:t>5.6</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16"/>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25"/>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22"/>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5"/>
        </w:rPr>
        <w:t>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e</w:t>
      </w:r>
      <w:r>
        <w:rPr>
          <w:rFonts w:ascii="Verdana" w:eastAsia="Verdana" w:hAnsi="Verdana" w:cs="Verdana"/>
        </w:rPr>
        <w:t>d</w:t>
      </w:r>
      <w:r>
        <w:rPr>
          <w:rFonts w:ascii="Verdana" w:eastAsia="Verdana" w:hAnsi="Verdana" w:cs="Verdana"/>
          <w:spacing w:val="20"/>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5"/>
        </w:rPr>
        <w:t xml:space="preserv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cess</w:t>
      </w:r>
      <w:r>
        <w:rPr>
          <w:rFonts w:ascii="Verdana" w:eastAsia="Verdana" w:hAnsi="Verdana" w:cs="Verdana"/>
          <w:spacing w:val="19"/>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26"/>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ms</w:t>
      </w:r>
      <w:r>
        <w:rPr>
          <w:rFonts w:ascii="Verdana" w:eastAsia="Verdana" w:hAnsi="Verdana" w:cs="Verdana"/>
          <w:spacing w:val="20"/>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m</w:t>
      </w:r>
      <w:r>
        <w:rPr>
          <w:rFonts w:ascii="Verdana" w:eastAsia="Verdana" w:hAnsi="Verdana" w:cs="Verdana"/>
          <w:spacing w:val="3"/>
        </w:rPr>
        <w:t>p</w:t>
      </w:r>
      <w:r>
        <w:rPr>
          <w:rFonts w:ascii="Verdana" w:eastAsia="Verdana" w:hAnsi="Verdana" w:cs="Verdana"/>
          <w:spacing w:val="1"/>
        </w:rPr>
        <w:t>t</w:t>
      </w:r>
      <w:r>
        <w:rPr>
          <w:rFonts w:ascii="Verdana" w:eastAsia="Verdana" w:hAnsi="Verdana" w:cs="Verdana"/>
          <w:spacing w:val="3"/>
        </w:rPr>
        <w:t>l</w:t>
      </w:r>
      <w:r>
        <w:rPr>
          <w:rFonts w:ascii="Verdana" w:eastAsia="Verdana" w:hAnsi="Verdana" w:cs="Verdana"/>
        </w:rPr>
        <w:t>y</w:t>
      </w:r>
      <w:r>
        <w:rPr>
          <w:rFonts w:ascii="Verdana" w:eastAsia="Verdana" w:hAnsi="Verdana" w:cs="Verdana"/>
          <w:spacing w:val="16"/>
        </w:rPr>
        <w:t xml:space="preserve"> </w:t>
      </w:r>
      <w:r>
        <w:rPr>
          <w:rFonts w:ascii="Verdana" w:eastAsia="Verdana" w:hAnsi="Verdana" w:cs="Verdana"/>
        </w:rPr>
        <w:t>as</w:t>
      </w:r>
      <w:r>
        <w:rPr>
          <w:rFonts w:ascii="Verdana" w:eastAsia="Verdana" w:hAnsi="Verdana" w:cs="Verdana"/>
          <w:spacing w:val="23"/>
        </w:rPr>
        <w:t xml:space="preserve"> </w:t>
      </w:r>
      <w:r>
        <w:rPr>
          <w:rFonts w:ascii="Verdana" w:eastAsia="Verdana" w:hAnsi="Verdana" w:cs="Verdana"/>
          <w:spacing w:val="1"/>
        </w:rPr>
        <w:t>p</w:t>
      </w:r>
      <w:r>
        <w:rPr>
          <w:rFonts w:ascii="Verdana" w:eastAsia="Verdana" w:hAnsi="Verdana" w:cs="Verdana"/>
          <w:spacing w:val="-1"/>
        </w:rPr>
        <w:t>e</w:t>
      </w:r>
      <w:r>
        <w:rPr>
          <w:rFonts w:ascii="Verdana" w:eastAsia="Verdana" w:hAnsi="Verdana" w:cs="Verdana"/>
        </w:rPr>
        <w:t>r</w:t>
      </w:r>
      <w:r>
        <w:rPr>
          <w:rFonts w:ascii="Verdana" w:eastAsia="Verdana" w:hAnsi="Verdana" w:cs="Verdana"/>
          <w:spacing w:val="2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4"/>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1"/>
        </w:rPr>
        <w:t>dur</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undu</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d</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ay,</w:t>
      </w:r>
      <w:r>
        <w:rPr>
          <w:rFonts w:ascii="Verdana" w:eastAsia="Verdana" w:hAnsi="Verdana" w:cs="Verdana"/>
          <w:spacing w:val="-7"/>
        </w:rPr>
        <w:t xml:space="preserve"> </w:t>
      </w:r>
      <w:r>
        <w:rPr>
          <w:rFonts w:ascii="Verdana" w:eastAsia="Verdana" w:hAnsi="Verdana" w:cs="Verdana"/>
          <w:spacing w:val="1"/>
        </w:rPr>
        <w:t>bu</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rPr>
        <w:t>w</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fo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rPr>
        <w:t>lim</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8"/>
        </w:rPr>
        <w:t>:</w:t>
      </w:r>
      <w:r>
        <w:rPr>
          <w:rFonts w:ascii="Verdana" w:eastAsia="Verdana" w:hAnsi="Verdana" w:cs="Verdana"/>
        </w:rPr>
        <w:t>-</w:t>
      </w:r>
    </w:p>
    <w:p w:rsidR="00DE2F23" w:rsidRDefault="00DE2F23">
      <w:pPr>
        <w:spacing w:before="1" w:line="280" w:lineRule="exact"/>
        <w:rPr>
          <w:sz w:val="28"/>
          <w:szCs w:val="28"/>
        </w:rPr>
      </w:pPr>
    </w:p>
    <w:p w:rsidR="00DE2F23" w:rsidRDefault="00FA5519">
      <w:pPr>
        <w:spacing w:line="276" w:lineRule="auto"/>
        <w:ind w:left="1548" w:right="74" w:hanging="720"/>
        <w:jc w:val="both"/>
        <w:rPr>
          <w:rFonts w:ascii="Verdana" w:eastAsia="Verdana" w:hAnsi="Verdana" w:cs="Verdana"/>
        </w:rPr>
      </w:pPr>
      <w:r>
        <w:rPr>
          <w:rFonts w:ascii="Verdana" w:eastAsia="Verdana" w:hAnsi="Verdana" w:cs="Verdana"/>
        </w:rPr>
        <w:t xml:space="preserve">5.6.1 </w:t>
      </w:r>
      <w:r>
        <w:rPr>
          <w:rFonts w:ascii="Verdana" w:eastAsia="Verdana" w:hAnsi="Verdana" w:cs="Verdana"/>
          <w:spacing w:val="49"/>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3"/>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4"/>
        </w:rPr>
        <w:t xml:space="preserve"> </w:t>
      </w:r>
      <w:r>
        <w:rPr>
          <w:rFonts w:ascii="Verdana" w:eastAsia="Verdana" w:hAnsi="Verdana" w:cs="Verdana"/>
          <w:spacing w:val="-1"/>
        </w:rPr>
        <w:t>re</w:t>
      </w:r>
      <w:r>
        <w:rPr>
          <w:rFonts w:ascii="Verdana" w:eastAsia="Verdana" w:hAnsi="Verdana" w:cs="Verdana"/>
          <w:spacing w:val="1"/>
        </w:rPr>
        <w:t>g</w:t>
      </w:r>
      <w:r>
        <w:rPr>
          <w:rFonts w:ascii="Verdana" w:eastAsia="Verdana" w:hAnsi="Verdana" w:cs="Verdana"/>
          <w:spacing w:val="3"/>
        </w:rPr>
        <w:t>i</w:t>
      </w:r>
      <w:r>
        <w:rPr>
          <w:rFonts w:ascii="Verdana" w:eastAsia="Verdana" w:hAnsi="Verdana" w:cs="Verdana"/>
        </w:rPr>
        <w:t>st</w:t>
      </w:r>
      <w:r>
        <w:rPr>
          <w:rFonts w:ascii="Verdana" w:eastAsia="Verdana" w:hAnsi="Verdana" w:cs="Verdana"/>
          <w:spacing w:val="-1"/>
        </w:rPr>
        <w: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6"/>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ss</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spacing w:val="1"/>
        </w:rPr>
        <w:t>nd</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 xml:space="preserve">m </w:t>
      </w:r>
      <w:r>
        <w:rPr>
          <w:rFonts w:ascii="Verdana" w:eastAsia="Verdana" w:hAnsi="Verdana" w:cs="Verdana"/>
          <w:spacing w:val="3"/>
        </w:rPr>
        <w:t>i</w:t>
      </w:r>
      <w:r>
        <w:rPr>
          <w:rFonts w:ascii="Verdana" w:eastAsia="Verdana" w:hAnsi="Verdana" w:cs="Verdana"/>
        </w:rPr>
        <w:t>m</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2"/>
        </w:rPr>
        <w:t>at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7"/>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6"/>
        </w:rPr>
        <w:t>n</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rPr>
        <w:t>sh</w:t>
      </w:r>
      <w:r>
        <w:rPr>
          <w:rFonts w:ascii="Verdana" w:eastAsia="Verdana" w:hAnsi="Verdana" w:cs="Verdana"/>
          <w:spacing w:val="-2"/>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
        </w:rPr>
        <w:t xml:space="preserve"> </w:t>
      </w:r>
      <w:r>
        <w:rPr>
          <w:rFonts w:ascii="Verdana" w:eastAsia="Verdana" w:hAnsi="Verdana" w:cs="Verdana"/>
        </w:rPr>
        <w:t>ac</w:t>
      </w:r>
      <w:r>
        <w:rPr>
          <w:rFonts w:ascii="Verdana" w:eastAsia="Verdana" w:hAnsi="Verdana" w:cs="Verdana"/>
          <w:spacing w:val="-1"/>
        </w:rPr>
        <w:t>k</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dg</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spacing w:val="1"/>
        </w:rPr>
        <w:t>th</w:t>
      </w:r>
      <w:r>
        <w:rPr>
          <w:rFonts w:ascii="Verdana" w:eastAsia="Verdana" w:hAnsi="Verdana" w:cs="Verdana"/>
        </w:rPr>
        <w:t>e c</w:t>
      </w:r>
      <w:r>
        <w:rPr>
          <w:rFonts w:ascii="Verdana" w:eastAsia="Verdana" w:hAnsi="Verdana" w:cs="Verdana"/>
          <w:spacing w:val="3"/>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m’s</w:t>
      </w:r>
      <w:r>
        <w:rPr>
          <w:rFonts w:ascii="Verdana" w:eastAsia="Verdana" w:hAnsi="Verdana" w:cs="Verdana"/>
          <w:spacing w:val="-6"/>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ti</w:t>
      </w:r>
      <w:r>
        <w:rPr>
          <w:rFonts w:ascii="Verdana" w:eastAsia="Verdana" w:hAnsi="Verdana" w:cs="Verdana"/>
        </w:rPr>
        <w:t>f</w:t>
      </w:r>
      <w:r>
        <w:rPr>
          <w:rFonts w:ascii="Verdana" w:eastAsia="Verdana" w:hAnsi="Verdana" w:cs="Verdana"/>
          <w:spacing w:val="3"/>
        </w:rPr>
        <w:t>i</w:t>
      </w:r>
      <w:r>
        <w:rPr>
          <w:rFonts w:ascii="Verdana" w:eastAsia="Verdana" w:hAnsi="Verdana" w:cs="Verdana"/>
        </w:rPr>
        <w:t>ca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9"/>
        </w:rPr>
        <w:t xml:space="preserve"> </w:t>
      </w:r>
      <w:r>
        <w:rPr>
          <w:rFonts w:ascii="Verdana" w:eastAsia="Verdana" w:hAnsi="Verdana" w:cs="Verdana"/>
        </w:rPr>
        <w:t>v</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 xml:space="preserve"> e</w:t>
      </w:r>
      <w:r>
        <w:rPr>
          <w:rFonts w:ascii="Verdana" w:eastAsia="Verdana" w:hAnsi="Verdana" w:cs="Verdana"/>
        </w:rPr>
        <w:t>m</w:t>
      </w:r>
      <w:r>
        <w:rPr>
          <w:rFonts w:ascii="Verdana" w:eastAsia="Verdana" w:hAnsi="Verdana" w:cs="Verdana"/>
          <w:spacing w:val="-2"/>
        </w:rPr>
        <w:t>a</w:t>
      </w:r>
      <w:r>
        <w:rPr>
          <w:rFonts w:ascii="Verdana" w:eastAsia="Verdana" w:hAnsi="Verdana" w:cs="Verdana"/>
          <w:spacing w:val="1"/>
        </w:rPr>
        <w:t>i</w:t>
      </w:r>
      <w:r>
        <w:rPr>
          <w:rFonts w:ascii="Verdana" w:eastAsia="Verdana" w:hAnsi="Verdana" w:cs="Verdana"/>
        </w:rPr>
        <w:t>l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adv</w:t>
      </w:r>
      <w:r>
        <w:rPr>
          <w:rFonts w:ascii="Verdana" w:eastAsia="Verdana" w:hAnsi="Verdana" w:cs="Verdana"/>
          <w:spacing w:val="3"/>
        </w:rPr>
        <w:t>i</w:t>
      </w:r>
      <w:r>
        <w:rPr>
          <w:rFonts w:ascii="Verdana" w:eastAsia="Verdana" w:hAnsi="Verdana" w:cs="Verdana"/>
        </w:rPr>
        <w:t>se</w:t>
      </w:r>
      <w:r>
        <w:rPr>
          <w:rFonts w:ascii="Verdana" w:eastAsia="Verdana" w:hAnsi="Verdana" w:cs="Verdana"/>
          <w:spacing w:val="-8"/>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8"/>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c</w:t>
      </w:r>
      <w:r>
        <w:rPr>
          <w:rFonts w:ascii="Verdana" w:eastAsia="Verdana" w:hAnsi="Verdana" w:cs="Verdana"/>
          <w:spacing w:val="3"/>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re</w:t>
      </w:r>
      <w:r>
        <w:rPr>
          <w:rFonts w:ascii="Verdana" w:eastAsia="Verdana" w:hAnsi="Verdana" w:cs="Verdana"/>
        </w:rPr>
        <w:t>f</w:t>
      </w:r>
      <w:r>
        <w:rPr>
          <w:rFonts w:ascii="Verdana" w:eastAsia="Verdana" w:hAnsi="Verdana" w:cs="Verdana"/>
          <w:spacing w:val="1"/>
        </w:rPr>
        <w:t>er</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ce</w:t>
      </w:r>
      <w:r>
        <w:rPr>
          <w:rFonts w:ascii="Verdana" w:eastAsia="Verdana" w:hAnsi="Verdana" w:cs="Verdana"/>
          <w:spacing w:val="-9"/>
        </w:rPr>
        <w:t xml:space="preserve"> </w:t>
      </w:r>
      <w:r>
        <w:rPr>
          <w:rFonts w:ascii="Verdana" w:eastAsia="Verdana" w:hAnsi="Verdana" w:cs="Verdana"/>
          <w:spacing w:val="-1"/>
        </w:rPr>
        <w:t>N</w:t>
      </w:r>
      <w:r>
        <w:rPr>
          <w:rFonts w:ascii="Verdana" w:eastAsia="Verdana" w:hAnsi="Verdana" w:cs="Verdana"/>
          <w:spacing w:val="1"/>
        </w:rPr>
        <w:t>u</w:t>
      </w:r>
      <w:r>
        <w:rPr>
          <w:rFonts w:ascii="Verdana" w:eastAsia="Verdana" w:hAnsi="Verdana" w:cs="Verdana"/>
          <w:spacing w:val="3"/>
        </w:rPr>
        <w:t>m</w:t>
      </w:r>
      <w:r>
        <w:rPr>
          <w:rFonts w:ascii="Verdana" w:eastAsia="Verdana" w:hAnsi="Verdana" w:cs="Verdana"/>
          <w:spacing w:val="1"/>
        </w:rPr>
        <w:t>b</w:t>
      </w:r>
      <w:r>
        <w:rPr>
          <w:rFonts w:ascii="Verdana" w:eastAsia="Verdana" w:hAnsi="Verdana" w:cs="Verdana"/>
          <w:spacing w:val="-1"/>
        </w:rPr>
        <w:t>er</w:t>
      </w:r>
      <w:r>
        <w:rPr>
          <w:rFonts w:ascii="Verdana" w:eastAsia="Verdana" w:hAnsi="Verdana" w:cs="Verdana"/>
        </w:rPr>
        <w:t>.</w:t>
      </w:r>
    </w:p>
    <w:p w:rsidR="00DE2F23" w:rsidRDefault="00DE2F23">
      <w:pPr>
        <w:spacing w:before="20" w:line="260" w:lineRule="exact"/>
        <w:rPr>
          <w:sz w:val="26"/>
          <w:szCs w:val="26"/>
        </w:rPr>
      </w:pPr>
    </w:p>
    <w:p w:rsidR="00DE2F23" w:rsidRDefault="00FA5519">
      <w:pPr>
        <w:spacing w:line="276" w:lineRule="auto"/>
        <w:ind w:left="1548" w:right="64" w:hanging="720"/>
        <w:jc w:val="both"/>
        <w:rPr>
          <w:rFonts w:ascii="Verdana" w:eastAsia="Verdana" w:hAnsi="Verdana" w:cs="Verdana"/>
        </w:rPr>
      </w:pPr>
      <w:r>
        <w:rPr>
          <w:rFonts w:ascii="Verdana" w:eastAsia="Verdana" w:hAnsi="Verdana" w:cs="Verdana"/>
        </w:rPr>
        <w:t xml:space="preserve">5.6.2 </w:t>
      </w:r>
      <w:r>
        <w:rPr>
          <w:rFonts w:ascii="Verdana" w:eastAsia="Verdana" w:hAnsi="Verdana" w:cs="Verdana"/>
          <w:spacing w:val="49"/>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3"/>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will</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rPr>
        <w:t>i</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f</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al</w:t>
      </w:r>
      <w:r>
        <w:rPr>
          <w:rFonts w:ascii="Verdana" w:eastAsia="Verdana" w:hAnsi="Verdana" w:cs="Verdana"/>
          <w:spacing w:val="-10"/>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ss</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dju</w:t>
      </w:r>
      <w:r>
        <w:rPr>
          <w:rFonts w:ascii="Verdana" w:eastAsia="Verdana" w:hAnsi="Verdana" w:cs="Verdana"/>
        </w:rPr>
        <w:t>st</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as</w:t>
      </w:r>
      <w:r>
        <w:rPr>
          <w:rFonts w:ascii="Verdana" w:eastAsia="Verdana" w:hAnsi="Verdana" w:cs="Verdana"/>
          <w:spacing w:val="1"/>
        </w:rPr>
        <w:t>se</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6"/>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spacing w:val="-1"/>
        </w:rPr>
        <w:t>e</w:t>
      </w:r>
      <w:r>
        <w:rPr>
          <w:rFonts w:ascii="Verdana" w:eastAsia="Verdana" w:hAnsi="Verdana" w:cs="Verdana"/>
        </w:rPr>
        <w:t>l</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ro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3"/>
        </w:rPr>
        <w:t>b</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3"/>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7"/>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rPr>
        <w:t>su</w:t>
      </w:r>
      <w:r>
        <w:rPr>
          <w:rFonts w:ascii="Verdana" w:eastAsia="Verdana" w:hAnsi="Verdana" w:cs="Verdana"/>
          <w:spacing w:val="2"/>
        </w:rPr>
        <w:t>c</w:t>
      </w:r>
      <w:r>
        <w:rPr>
          <w:rFonts w:ascii="Verdana" w:eastAsia="Verdana" w:hAnsi="Verdana" w:cs="Verdana"/>
        </w:rPr>
        <w:t>h</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ment</w:t>
      </w:r>
      <w:r>
        <w:rPr>
          <w:rFonts w:ascii="Verdana" w:eastAsia="Verdana" w:hAnsi="Verdana" w:cs="Verdana"/>
          <w:spacing w:val="-5"/>
        </w:rPr>
        <w:t xml:space="preserve"> </w:t>
      </w:r>
      <w:r>
        <w:rPr>
          <w:rFonts w:ascii="Verdana" w:eastAsia="Verdana" w:hAnsi="Verdana" w:cs="Verdana"/>
        </w:rPr>
        <w:t>is m</w:t>
      </w:r>
      <w:r>
        <w:rPr>
          <w:rFonts w:ascii="Verdana" w:eastAsia="Verdana" w:hAnsi="Verdana" w:cs="Verdana"/>
          <w:spacing w:val="1"/>
        </w:rPr>
        <w:t>ad</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m</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4"/>
        </w:rPr>
        <w:t>e</w:t>
      </w:r>
      <w:r>
        <w:rPr>
          <w:rFonts w:ascii="Verdana" w:eastAsia="Verdana" w:hAnsi="Verdana" w:cs="Verdana"/>
          <w:spacing w:val="3"/>
        </w:rPr>
        <w:t>l</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up</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re</w:t>
      </w:r>
      <w:r>
        <w:rPr>
          <w:rFonts w:ascii="Verdana" w:eastAsia="Verdana" w:hAnsi="Verdana" w:cs="Verdana"/>
          <w:spacing w:val="1"/>
        </w:rPr>
        <w:t>que</w:t>
      </w:r>
      <w:r>
        <w:rPr>
          <w:rFonts w:ascii="Verdana" w:eastAsia="Verdana" w:hAnsi="Verdana" w:cs="Verdana"/>
        </w:rPr>
        <w:t>st</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rPr>
        <w:t xml:space="preserve">sion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rPr>
        <w:t>a</w:t>
      </w:r>
      <w:r>
        <w:rPr>
          <w:rFonts w:ascii="Verdana" w:eastAsia="Verdana" w:hAnsi="Verdana" w:cs="Verdana"/>
          <w:spacing w:val="3"/>
        </w:rPr>
        <w:t>t</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rPr>
        <w:t>/</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r</w:t>
      </w:r>
      <w:r>
        <w:rPr>
          <w:rFonts w:ascii="Verdana" w:eastAsia="Verdana" w:hAnsi="Verdana" w:cs="Verdana"/>
          <w:spacing w:val="1"/>
        </w:rPr>
        <w:t>op</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i</w:t>
      </w:r>
      <w:r>
        <w:rPr>
          <w:rFonts w:ascii="Verdana" w:eastAsia="Verdana" w:hAnsi="Verdana" w:cs="Verdana"/>
          <w:spacing w:val="3"/>
        </w:rPr>
        <w:t>l</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1"/>
        </w:rPr>
        <w:t>th</w:t>
      </w:r>
      <w:r>
        <w:rPr>
          <w:rFonts w:ascii="Verdana" w:eastAsia="Verdana" w:hAnsi="Verdana" w:cs="Verdana"/>
        </w:rPr>
        <w:t xml:space="preserve">at </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6"/>
        </w:rPr>
        <w:t xml:space="preserve"> </w:t>
      </w:r>
      <w:r>
        <w:rPr>
          <w:rFonts w:ascii="Verdana" w:eastAsia="Verdana" w:hAnsi="Verdana" w:cs="Verdana"/>
          <w:spacing w:val="1"/>
        </w:rPr>
        <w:t>Ag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 xml:space="preserve">cy </w:t>
      </w:r>
      <w:r>
        <w:rPr>
          <w:rFonts w:ascii="Verdana" w:eastAsia="Verdana" w:hAnsi="Verdana" w:cs="Verdana"/>
          <w:spacing w:val="1"/>
        </w:rPr>
        <w:t xml:space="preserve"> </w:t>
      </w:r>
      <w:r>
        <w:rPr>
          <w:rFonts w:ascii="Verdana" w:eastAsia="Verdana" w:hAnsi="Verdana" w:cs="Verdana"/>
        </w:rPr>
        <w:t xml:space="preserve">will </w:t>
      </w:r>
      <w:r>
        <w:rPr>
          <w:rFonts w:ascii="Verdana" w:eastAsia="Verdana" w:hAnsi="Verdana" w:cs="Verdana"/>
          <w:spacing w:val="6"/>
        </w:rPr>
        <w:t xml:space="preserve"> </w:t>
      </w:r>
      <w:r>
        <w:rPr>
          <w:rFonts w:ascii="Verdana" w:eastAsia="Verdana" w:hAnsi="Verdana" w:cs="Verdana"/>
        </w:rPr>
        <w:t>im</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y</w:t>
      </w:r>
      <w:r>
        <w:rPr>
          <w:rFonts w:ascii="Verdana" w:eastAsia="Verdana" w:hAnsi="Verdana" w:cs="Verdana"/>
          <w:spacing w:val="66"/>
        </w:rPr>
        <w:t xml:space="preserve"> </w:t>
      </w:r>
      <w:r>
        <w:rPr>
          <w:rFonts w:ascii="Verdana" w:eastAsia="Verdana" w:hAnsi="Verdana" w:cs="Verdana"/>
          <w:spacing w:val="1"/>
        </w:rPr>
        <w:t>b</w:t>
      </w:r>
      <w:r>
        <w:rPr>
          <w:rFonts w:ascii="Verdana" w:eastAsia="Verdana" w:hAnsi="Verdana" w:cs="Verdana"/>
        </w:rPr>
        <w:t xml:space="preserve">e </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 xml:space="preserve">d </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4"/>
        </w:rPr>
        <w:t xml:space="preserve"> </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spacing w:val="2"/>
        </w:rPr>
        <w:t>s</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2"/>
        </w:rPr>
        <w:t>s</w:t>
      </w:r>
      <w:r>
        <w:rPr>
          <w:rFonts w:ascii="Verdana" w:eastAsia="Verdana" w:hAnsi="Verdana" w:cs="Verdana"/>
        </w:rPr>
        <w:t xml:space="preserve">o </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r>
        <w:rPr>
          <w:rFonts w:ascii="Verdana" w:eastAsia="Verdana" w:hAnsi="Verdana" w:cs="Verdana"/>
          <w:spacing w:val="67"/>
        </w:rPr>
        <w:t xml:space="preserve"> </w:t>
      </w:r>
      <w:r>
        <w:rPr>
          <w:rFonts w:ascii="Verdana" w:eastAsia="Verdana" w:hAnsi="Verdana" w:cs="Verdana"/>
        </w:rPr>
        <w:t>S</w:t>
      </w:r>
      <w:r>
        <w:rPr>
          <w:rFonts w:ascii="Verdana" w:eastAsia="Verdana" w:hAnsi="Verdana" w:cs="Verdana"/>
          <w:spacing w:val="2"/>
        </w:rPr>
        <w:t>u</w:t>
      </w:r>
      <w:r>
        <w:rPr>
          <w:rFonts w:ascii="Verdana" w:eastAsia="Verdana" w:hAnsi="Verdana" w:cs="Verdana"/>
        </w:rPr>
        <w:t>ch 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men</w:t>
      </w:r>
      <w:r>
        <w:rPr>
          <w:rFonts w:ascii="Verdana" w:eastAsia="Verdana" w:hAnsi="Verdana" w:cs="Verdana"/>
          <w:spacing w:val="1"/>
        </w:rPr>
        <w:t>t</w:t>
      </w:r>
      <w:r>
        <w:rPr>
          <w:rFonts w:ascii="Verdana" w:eastAsia="Verdana" w:hAnsi="Verdana" w:cs="Verdana"/>
        </w:rPr>
        <w:t>s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2"/>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m</w:t>
      </w:r>
      <w:r>
        <w:rPr>
          <w:rFonts w:ascii="Verdana" w:eastAsia="Verdana" w:hAnsi="Verdana" w:cs="Verdana"/>
          <w:spacing w:val="1"/>
        </w:rPr>
        <w:t>ad</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3"/>
        </w:rPr>
        <w:t xml:space="preserve"> </w:t>
      </w:r>
      <w:r>
        <w:rPr>
          <w:rFonts w:ascii="Verdana" w:eastAsia="Verdana" w:hAnsi="Verdana" w:cs="Verdana"/>
        </w:rPr>
        <w:t>such</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dju</w:t>
      </w:r>
      <w:r>
        <w:rPr>
          <w:rFonts w:ascii="Verdana" w:eastAsia="Verdana" w:hAnsi="Verdana" w:cs="Verdana"/>
          <w:spacing w:val="-3"/>
        </w:rPr>
        <w:t>s</w:t>
      </w:r>
      <w:r>
        <w:rPr>
          <w:rFonts w:ascii="Verdana" w:eastAsia="Verdana" w:hAnsi="Verdana" w:cs="Verdana"/>
          <w:spacing w:val="1"/>
        </w:rPr>
        <w:t>t</w:t>
      </w:r>
      <w:r>
        <w:rPr>
          <w:rFonts w:ascii="Verdana" w:eastAsia="Verdana" w:hAnsi="Verdana" w:cs="Verdana"/>
          <w:spacing w:val="-1"/>
        </w:rPr>
        <w:t>er</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2"/>
        </w:rPr>
        <w:t>s</w:t>
      </w:r>
      <w:r>
        <w:rPr>
          <w:rFonts w:ascii="Verdana" w:eastAsia="Verdana" w:hAnsi="Verdana" w:cs="Verdana"/>
        </w:rPr>
        <w:t>ses</w:t>
      </w:r>
      <w:r>
        <w:rPr>
          <w:rFonts w:ascii="Verdana" w:eastAsia="Verdana" w:hAnsi="Verdana" w:cs="Verdana"/>
          <w:spacing w:val="1"/>
        </w:rPr>
        <w:t>s</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8"/>
        </w:rPr>
        <w:t xml:space="preserve"> </w:t>
      </w:r>
      <w:r>
        <w:rPr>
          <w:rFonts w:ascii="Verdana" w:eastAsia="Verdana" w:hAnsi="Verdana" w:cs="Verdana"/>
          <w:spacing w:val="-2"/>
        </w:rPr>
        <w:t>a</w:t>
      </w:r>
      <w:r>
        <w:rPr>
          <w:rFonts w:ascii="Verdana" w:eastAsia="Verdana" w:hAnsi="Verdana" w:cs="Verdana"/>
        </w:rPr>
        <w:t>n</w:t>
      </w:r>
      <w:r>
        <w:rPr>
          <w:rFonts w:ascii="Verdana" w:eastAsia="Verdana" w:hAnsi="Verdana" w:cs="Verdana"/>
          <w:spacing w:val="11"/>
        </w:rPr>
        <w:t xml:space="preserve"> </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rPr>
        <w:t>i</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 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va</w:t>
      </w:r>
      <w:r>
        <w:rPr>
          <w:rFonts w:ascii="Verdana" w:eastAsia="Verdana" w:hAnsi="Verdana" w:cs="Verdana"/>
          <w:spacing w:val="1"/>
        </w:rPr>
        <w:t>n</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s</w:t>
      </w:r>
      <w:r>
        <w:rPr>
          <w:rFonts w:ascii="Verdana" w:eastAsia="Verdana" w:hAnsi="Verdana" w:cs="Verdana"/>
          <w:spacing w:val="1"/>
        </w:rPr>
        <w:t>uppo</w:t>
      </w:r>
      <w:r>
        <w:rPr>
          <w:rFonts w:ascii="Verdana" w:eastAsia="Verdana" w:hAnsi="Verdana" w:cs="Verdana"/>
          <w:spacing w:val="-1"/>
        </w:rPr>
        <w:t>r</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c</w:t>
      </w:r>
      <w:r>
        <w:rPr>
          <w:rFonts w:ascii="Verdana" w:eastAsia="Verdana" w:hAnsi="Verdana" w:cs="Verdana"/>
          <w:spacing w:val="3"/>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h</w:t>
      </w:r>
      <w:r>
        <w:rPr>
          <w:rFonts w:ascii="Verdana" w:eastAsia="Verdana" w:hAnsi="Verdana" w:cs="Verdana"/>
        </w:rPr>
        <w:t>ave</w:t>
      </w:r>
      <w:r>
        <w:rPr>
          <w:rFonts w:ascii="Verdana" w:eastAsia="Verdana" w:hAnsi="Verdana" w:cs="Verdana"/>
          <w:spacing w:val="-6"/>
        </w:rPr>
        <w:t xml:space="preserve"> </w:t>
      </w:r>
      <w:r>
        <w:rPr>
          <w:rFonts w:ascii="Verdana" w:eastAsia="Verdana" w:hAnsi="Verdana" w:cs="Verdana"/>
        </w:rPr>
        <w:t>b</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rPr>
        <w:t>ava</w:t>
      </w:r>
      <w:r>
        <w:rPr>
          <w:rFonts w:ascii="Verdana" w:eastAsia="Verdana" w:hAnsi="Verdana" w:cs="Verdana"/>
          <w:spacing w:val="3"/>
        </w:rPr>
        <w:t>il</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p>
    <w:p w:rsidR="00DE2F23" w:rsidRDefault="00DE2F23">
      <w:pPr>
        <w:spacing w:before="20" w:line="260" w:lineRule="exact"/>
        <w:rPr>
          <w:sz w:val="26"/>
          <w:szCs w:val="26"/>
        </w:rPr>
      </w:pPr>
    </w:p>
    <w:p w:rsidR="00DE2F23" w:rsidRDefault="00FA5519">
      <w:pPr>
        <w:spacing w:line="276" w:lineRule="auto"/>
        <w:ind w:left="1548" w:right="75" w:hanging="720"/>
        <w:jc w:val="both"/>
        <w:rPr>
          <w:rFonts w:ascii="Verdana" w:eastAsia="Verdana" w:hAnsi="Verdana" w:cs="Verdana"/>
        </w:rPr>
      </w:pPr>
      <w:r>
        <w:rPr>
          <w:rFonts w:ascii="Verdana" w:eastAsia="Verdana" w:hAnsi="Verdana" w:cs="Verdana"/>
        </w:rPr>
        <w:t xml:space="preserve">5.6.3 </w:t>
      </w:r>
      <w:r>
        <w:rPr>
          <w:rFonts w:ascii="Verdana" w:eastAsia="Verdana" w:hAnsi="Verdana" w:cs="Verdana"/>
          <w:spacing w:val="45"/>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n</w:t>
      </w:r>
      <w:r>
        <w:rPr>
          <w:rFonts w:ascii="Verdana" w:eastAsia="Verdana" w:hAnsi="Verdana" w:cs="Verdana"/>
        </w:rPr>
        <w:t>y will</w:t>
      </w:r>
      <w:r>
        <w:rPr>
          <w:rFonts w:ascii="Verdana" w:eastAsia="Verdana" w:hAnsi="Verdana" w:cs="Verdana"/>
          <w:spacing w:val="9"/>
        </w:rPr>
        <w:t xml:space="preserve"> </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sure</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utho</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 xml:space="preserve">y </w:t>
      </w:r>
      <w:r>
        <w:rPr>
          <w:rFonts w:ascii="Verdana" w:eastAsia="Verdana" w:hAnsi="Verdana" w:cs="Verdana"/>
          <w:spacing w:val="3"/>
        </w:rPr>
        <w:t>i</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2"/>
        </w:rPr>
        <w:t>g</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spacing w:val="1"/>
        </w:rPr>
        <w:t>r</w:t>
      </w:r>
      <w:r>
        <w:rPr>
          <w:rFonts w:ascii="Verdana" w:eastAsia="Verdana" w:hAnsi="Verdana" w:cs="Verdana"/>
        </w:rPr>
        <w:t>s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r</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spacing w:val="2"/>
        </w:rPr>
        <w:t>a</w:t>
      </w:r>
      <w:r>
        <w:rPr>
          <w:rFonts w:ascii="Verdana" w:eastAsia="Verdana" w:hAnsi="Verdana" w:cs="Verdana"/>
        </w:rPr>
        <w:t>s s</w:t>
      </w:r>
      <w:r>
        <w:rPr>
          <w:rFonts w:ascii="Verdana" w:eastAsia="Verdana" w:hAnsi="Verdana" w:cs="Verdana"/>
          <w:spacing w:val="1"/>
        </w:rPr>
        <w:t>o</w:t>
      </w:r>
      <w:r>
        <w:rPr>
          <w:rFonts w:ascii="Verdana" w:eastAsia="Verdana" w:hAnsi="Verdana" w:cs="Verdana"/>
          <w:spacing w:val="-1"/>
        </w:rPr>
        <w:t>o</w:t>
      </w:r>
      <w:r>
        <w:rPr>
          <w:rFonts w:ascii="Verdana" w:eastAsia="Verdana" w:hAnsi="Verdana" w:cs="Verdana"/>
        </w:rPr>
        <w:t>n</w:t>
      </w:r>
      <w:r>
        <w:rPr>
          <w:rFonts w:ascii="Verdana" w:eastAsia="Verdana" w:hAnsi="Verdana" w:cs="Verdana"/>
          <w:spacing w:val="36"/>
        </w:rPr>
        <w:t xml:space="preserve"> </w:t>
      </w:r>
      <w:r>
        <w:rPr>
          <w:rFonts w:ascii="Verdana" w:eastAsia="Verdana" w:hAnsi="Verdana" w:cs="Verdana"/>
        </w:rPr>
        <w:t>as</w:t>
      </w:r>
      <w:r>
        <w:rPr>
          <w:rFonts w:ascii="Verdana" w:eastAsia="Verdana" w:hAnsi="Verdana" w:cs="Verdana"/>
          <w:spacing w:val="38"/>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31"/>
        </w:rPr>
        <w:t xml:space="preserve"> </w:t>
      </w:r>
      <w:r>
        <w:rPr>
          <w:rFonts w:ascii="Verdana" w:eastAsia="Verdana" w:hAnsi="Verdana" w:cs="Verdana"/>
          <w:spacing w:val="1"/>
        </w:rPr>
        <w:t>up</w:t>
      </w:r>
      <w:r>
        <w:rPr>
          <w:rFonts w:ascii="Verdana" w:eastAsia="Verdana" w:hAnsi="Verdana" w:cs="Verdana"/>
          <w:spacing w:val="-1"/>
        </w:rPr>
        <w:t>o</w:t>
      </w:r>
      <w:r>
        <w:rPr>
          <w:rFonts w:ascii="Verdana" w:eastAsia="Verdana" w:hAnsi="Verdana" w:cs="Verdana"/>
        </w:rPr>
        <w:t>n</w:t>
      </w:r>
      <w:r>
        <w:rPr>
          <w:rFonts w:ascii="Verdana" w:eastAsia="Verdana" w:hAnsi="Verdana" w:cs="Verdana"/>
          <w:spacing w:val="33"/>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t</w:t>
      </w:r>
      <w:r>
        <w:rPr>
          <w:rFonts w:ascii="Verdana" w:eastAsia="Verdana" w:hAnsi="Verdana" w:cs="Verdana"/>
          <w:spacing w:val="3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6"/>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y</w:t>
      </w:r>
      <w:r>
        <w:rPr>
          <w:rFonts w:ascii="Verdana" w:eastAsia="Verdana" w:hAnsi="Verdana" w:cs="Verdana"/>
          <w:spacing w:val="30"/>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35"/>
        </w:rPr>
        <w:t xml:space="preserve"> </w:t>
      </w:r>
      <w:r>
        <w:rPr>
          <w:rFonts w:ascii="Verdana" w:eastAsia="Verdana" w:hAnsi="Verdana" w:cs="Verdana"/>
        </w:rPr>
        <w:t>su</w:t>
      </w:r>
      <w:r>
        <w:rPr>
          <w:rFonts w:ascii="Verdana" w:eastAsia="Verdana" w:hAnsi="Verdana" w:cs="Verdana"/>
          <w:spacing w:val="1"/>
        </w:rPr>
        <w:t>pp</w:t>
      </w:r>
      <w:r>
        <w:rPr>
          <w:rFonts w:ascii="Verdana" w:eastAsia="Verdana" w:hAnsi="Verdana" w:cs="Verdana"/>
          <w:spacing w:val="-1"/>
        </w:rPr>
        <w:t>or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29"/>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2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36"/>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 xml:space="preserve">t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an</w:t>
      </w:r>
      <w:r>
        <w:rPr>
          <w:rFonts w:ascii="Verdana" w:eastAsia="Verdana" w:hAnsi="Verdana" w:cs="Verdana"/>
          <w:spacing w:val="-4"/>
        </w:rPr>
        <w:t xml:space="preserve"> </w:t>
      </w:r>
      <w:r>
        <w:rPr>
          <w:rFonts w:ascii="Verdana" w:eastAsia="Verdana" w:hAnsi="Verdana" w:cs="Verdana"/>
        </w:rPr>
        <w:t>Two</w:t>
      </w:r>
      <w:r>
        <w:rPr>
          <w:rFonts w:ascii="Verdana" w:eastAsia="Verdana" w:hAnsi="Verdana" w:cs="Verdana"/>
          <w:spacing w:val="-6"/>
        </w:rPr>
        <w:t xml:space="preserve"> </w:t>
      </w:r>
      <w:r>
        <w:rPr>
          <w:rFonts w:ascii="Verdana" w:eastAsia="Verdana" w:hAnsi="Verdana" w:cs="Verdana"/>
          <w:spacing w:val="1"/>
        </w:rPr>
        <w:t>(</w:t>
      </w:r>
      <w:r>
        <w:rPr>
          <w:rFonts w:ascii="Verdana" w:eastAsia="Verdana" w:hAnsi="Verdana" w:cs="Verdana"/>
        </w:rPr>
        <w:t>2)</w:t>
      </w:r>
      <w:r>
        <w:rPr>
          <w:rFonts w:ascii="Verdana" w:eastAsia="Verdana" w:hAnsi="Verdana" w:cs="Verdana"/>
          <w:spacing w:val="-2"/>
        </w:rPr>
        <w:t xml:space="preserve"> </w:t>
      </w:r>
      <w:r>
        <w:rPr>
          <w:rFonts w:ascii="Verdana" w:eastAsia="Verdana" w:hAnsi="Verdana" w:cs="Verdana"/>
          <w:spacing w:val="1"/>
        </w:rPr>
        <w:t>d</w:t>
      </w:r>
      <w:r>
        <w:rPr>
          <w:rFonts w:ascii="Verdana" w:eastAsia="Verdana" w:hAnsi="Verdana" w:cs="Verdana"/>
          <w:spacing w:val="2"/>
        </w:rPr>
        <w:t>a</w:t>
      </w:r>
      <w:r>
        <w:rPr>
          <w:rFonts w:ascii="Verdana" w:eastAsia="Verdana" w:hAnsi="Verdana" w:cs="Verdana"/>
        </w:rPr>
        <w:t>ys</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2"/>
        </w:rPr>
        <w:t>s</w:t>
      </w:r>
      <w:r>
        <w:rPr>
          <w:rFonts w:ascii="Verdana" w:eastAsia="Verdana" w:hAnsi="Verdana" w:cs="Verdana"/>
          <w:spacing w:val="1"/>
        </w:rPr>
        <w:t>u</w:t>
      </w:r>
      <w:r>
        <w:rPr>
          <w:rFonts w:ascii="Verdana" w:eastAsia="Verdana" w:hAnsi="Verdana" w:cs="Verdana"/>
        </w:rPr>
        <w:t>ch</w:t>
      </w:r>
      <w:r>
        <w:rPr>
          <w:rFonts w:ascii="Verdana" w:eastAsia="Verdana" w:hAnsi="Verdana" w:cs="Verdana"/>
          <w:spacing w:val="-5"/>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p>
    <w:p w:rsidR="00DE2F23" w:rsidRDefault="00DE2F23">
      <w:pPr>
        <w:spacing w:before="20" w:line="260" w:lineRule="exact"/>
        <w:rPr>
          <w:sz w:val="26"/>
          <w:szCs w:val="26"/>
        </w:rPr>
      </w:pPr>
    </w:p>
    <w:p w:rsidR="00DE2F23" w:rsidRDefault="00FA5519">
      <w:pPr>
        <w:ind w:left="828"/>
        <w:rPr>
          <w:rFonts w:ascii="Verdana" w:eastAsia="Verdana" w:hAnsi="Verdana" w:cs="Verdana"/>
        </w:rPr>
      </w:pPr>
      <w:r>
        <w:rPr>
          <w:rFonts w:ascii="Verdana" w:eastAsia="Verdana" w:hAnsi="Verdana" w:cs="Verdana"/>
        </w:rPr>
        <w:t xml:space="preserve">5.6.4 </w:t>
      </w:r>
      <w:r>
        <w:rPr>
          <w:rFonts w:ascii="Verdana" w:eastAsia="Verdana" w:hAnsi="Verdana" w:cs="Verdana"/>
          <w:spacing w:val="49"/>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ch</w:t>
      </w:r>
      <w:r>
        <w:rPr>
          <w:rFonts w:ascii="Verdana" w:eastAsia="Verdana" w:hAnsi="Verdana" w:cs="Verdana"/>
          <w:spacing w:val="1"/>
        </w:rPr>
        <w:t>a</w:t>
      </w:r>
      <w:r>
        <w:rPr>
          <w:rFonts w:ascii="Verdana" w:eastAsia="Verdana" w:hAnsi="Verdana" w:cs="Verdana"/>
          <w:spacing w:val="3"/>
        </w:rPr>
        <w:t>ll</w:t>
      </w:r>
      <w:r>
        <w:rPr>
          <w:rFonts w:ascii="Verdana" w:eastAsia="Verdana" w:hAnsi="Verdana" w:cs="Verdana"/>
          <w:spacing w:val="-1"/>
        </w:rPr>
        <w:t>e</w:t>
      </w:r>
      <w:r>
        <w:rPr>
          <w:rFonts w:ascii="Verdana" w:eastAsia="Verdana" w:hAnsi="Verdana" w:cs="Verdana"/>
          <w:spacing w:val="1"/>
        </w:rPr>
        <w:t>ng</w:t>
      </w:r>
      <w:r>
        <w:rPr>
          <w:rFonts w:ascii="Verdana" w:eastAsia="Verdana" w:hAnsi="Verdana" w:cs="Verdana"/>
          <w:spacing w:val="-1"/>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d</w:t>
      </w:r>
      <w:r>
        <w:rPr>
          <w:rFonts w:ascii="Verdana" w:eastAsia="Verdana" w:hAnsi="Verdana" w:cs="Verdana"/>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ay</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2"/>
        </w:rPr>
        <w:t>g</w:t>
      </w:r>
      <w:r>
        <w:rPr>
          <w:rFonts w:ascii="Verdana" w:eastAsia="Verdana" w:hAnsi="Verdana" w:cs="Verdana"/>
          <w:spacing w:val="3"/>
        </w:rPr>
        <w:t>i</w:t>
      </w:r>
      <w:r>
        <w:rPr>
          <w:rFonts w:ascii="Verdana" w:eastAsia="Verdana" w:hAnsi="Verdana" w:cs="Verdana"/>
          <w:spacing w:val="-3"/>
        </w:rPr>
        <w:t>v</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
        </w:rPr>
        <w:t xml:space="preserve"> </w:t>
      </w:r>
      <w:r>
        <w:rPr>
          <w:rFonts w:ascii="Verdana" w:eastAsia="Verdana" w:hAnsi="Verdana" w:cs="Verdana"/>
          <w:spacing w:val="-1"/>
        </w:rPr>
        <w:t>re</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rPr>
        <w:t>r a</w:t>
      </w:r>
      <w:r>
        <w:rPr>
          <w:rFonts w:ascii="Verdana" w:eastAsia="Verdana" w:hAnsi="Verdana" w:cs="Verdana"/>
          <w:spacing w:val="1"/>
        </w:rPr>
        <w:t>uth</w:t>
      </w:r>
      <w:r>
        <w:rPr>
          <w:rFonts w:ascii="Verdana" w:eastAsia="Verdana" w:hAnsi="Verdana" w:cs="Verdana"/>
          <w:spacing w:val="-1"/>
        </w:rPr>
        <w:t>or</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p>
    <w:p w:rsidR="00DE2F23" w:rsidRDefault="00FA5519">
      <w:pPr>
        <w:spacing w:before="37"/>
        <w:ind w:left="1548"/>
        <w:rPr>
          <w:rFonts w:ascii="Verdana" w:eastAsia="Verdana" w:hAnsi="Verdana" w:cs="Verdana"/>
        </w:rPr>
      </w:pP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 no</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fy</w:t>
      </w:r>
      <w:r>
        <w:rPr>
          <w:rFonts w:ascii="Verdana" w:eastAsia="Verdana" w:hAnsi="Verdana" w:cs="Verdana"/>
          <w:spacing w:val="-7"/>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8"/>
        </w:rPr>
        <w:t xml:space="preserve"> </w:t>
      </w:r>
      <w:r>
        <w:rPr>
          <w:rFonts w:ascii="Verdana" w:eastAsia="Verdana" w:hAnsi="Verdana" w:cs="Verdana"/>
          <w:spacing w:val="2"/>
        </w:rPr>
        <w:t>i</w:t>
      </w:r>
      <w:r>
        <w:rPr>
          <w:rFonts w:ascii="Verdana" w:eastAsia="Verdana" w:hAnsi="Verdana" w:cs="Verdana"/>
        </w:rPr>
        <w:t>m</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y</w:t>
      </w:r>
      <w:r>
        <w:rPr>
          <w:rFonts w:ascii="Verdana" w:eastAsia="Verdana" w:hAnsi="Verdana" w:cs="Verdana"/>
          <w:spacing w:val="-1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agr</w:t>
      </w:r>
      <w:r>
        <w:rPr>
          <w:rFonts w:ascii="Verdana" w:eastAsia="Verdana" w:hAnsi="Verdana" w:cs="Verdana"/>
          <w:spacing w:val="1"/>
        </w:rPr>
        <w:t>e</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way</w:t>
      </w:r>
      <w:r>
        <w:rPr>
          <w:rFonts w:ascii="Verdana" w:eastAsia="Verdana" w:hAnsi="Verdana" w:cs="Verdana"/>
          <w:spacing w:val="-3"/>
        </w:rPr>
        <w:t xml:space="preserve"> </w:t>
      </w:r>
      <w:r>
        <w:rPr>
          <w:rFonts w:ascii="Verdana" w:eastAsia="Verdana" w:hAnsi="Verdana" w:cs="Verdana"/>
        </w:rPr>
        <w:t>f</w:t>
      </w:r>
      <w:r>
        <w:rPr>
          <w:rFonts w:ascii="Verdana" w:eastAsia="Verdana" w:hAnsi="Verdana" w:cs="Verdana"/>
          <w:spacing w:val="1"/>
        </w:rPr>
        <w:t>or</w:t>
      </w:r>
      <w:r>
        <w:rPr>
          <w:rFonts w:ascii="Verdana" w:eastAsia="Verdana" w:hAnsi="Verdana" w:cs="Verdana"/>
        </w:rPr>
        <w:t>ward.</w:t>
      </w:r>
    </w:p>
    <w:p w:rsidR="00DE2F23" w:rsidRDefault="00DE2F23">
      <w:pPr>
        <w:spacing w:before="6" w:line="100" w:lineRule="exact"/>
        <w:rPr>
          <w:sz w:val="11"/>
          <w:szCs w:val="11"/>
        </w:rPr>
      </w:pPr>
    </w:p>
    <w:p w:rsidR="00DE2F23" w:rsidRDefault="00DE2F23">
      <w:pPr>
        <w:spacing w:line="200" w:lineRule="exact"/>
      </w:pPr>
    </w:p>
    <w:p w:rsidR="00DE2F23" w:rsidRDefault="00FA5519">
      <w:pPr>
        <w:spacing w:line="276" w:lineRule="auto"/>
        <w:ind w:left="1548" w:right="69" w:hanging="720"/>
        <w:jc w:val="both"/>
        <w:rPr>
          <w:rFonts w:ascii="Verdana" w:eastAsia="Verdana" w:hAnsi="Verdana" w:cs="Verdana"/>
        </w:rPr>
      </w:pPr>
      <w:r>
        <w:rPr>
          <w:rFonts w:ascii="Verdana" w:eastAsia="Verdana" w:hAnsi="Verdana" w:cs="Verdana"/>
        </w:rPr>
        <w:t xml:space="preserve">5.6.5 </w:t>
      </w:r>
      <w:r>
        <w:rPr>
          <w:rFonts w:ascii="Verdana" w:eastAsia="Verdana" w:hAnsi="Verdana" w:cs="Verdana"/>
          <w:spacing w:val="33"/>
        </w:rPr>
        <w:t xml:space="preserve"> </w:t>
      </w:r>
      <w:r>
        <w:rPr>
          <w:rFonts w:ascii="Verdana" w:eastAsia="Verdana" w:hAnsi="Verdana" w:cs="Verdana"/>
          <w:spacing w:val="-2"/>
        </w:rPr>
        <w:t>I</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rPr>
        <w:t>m</w:t>
      </w:r>
      <w:r>
        <w:rPr>
          <w:rFonts w:ascii="Verdana" w:eastAsia="Verdana" w:hAnsi="Verdana" w:cs="Verdana"/>
          <w:spacing w:val="2"/>
        </w:rPr>
        <w:t>u</w:t>
      </w:r>
      <w:r>
        <w:rPr>
          <w:rFonts w:ascii="Verdana" w:eastAsia="Verdana" w:hAnsi="Verdana" w:cs="Verdana"/>
          <w:spacing w:val="1"/>
        </w:rPr>
        <w:t>tu</w:t>
      </w:r>
      <w:r>
        <w:rPr>
          <w:rFonts w:ascii="Verdana" w:eastAsia="Verdana" w:hAnsi="Verdana" w:cs="Verdana"/>
          <w:spacing w:val="-2"/>
        </w:rPr>
        <w:t>a</w:t>
      </w:r>
      <w:r>
        <w:rPr>
          <w:rFonts w:ascii="Verdana" w:eastAsia="Verdana" w:hAnsi="Verdana" w:cs="Verdana"/>
        </w:rPr>
        <w:t>l</w:t>
      </w:r>
      <w:r>
        <w:rPr>
          <w:rFonts w:ascii="Verdana" w:eastAsia="Verdana" w:hAnsi="Verdana" w:cs="Verdana"/>
          <w:spacing w:val="3"/>
        </w:rPr>
        <w:t>l</w:t>
      </w:r>
      <w:r>
        <w:rPr>
          <w:rFonts w:ascii="Verdana" w:eastAsia="Verdana" w:hAnsi="Verdana" w:cs="Verdana"/>
        </w:rPr>
        <w:t>y 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4"/>
        </w:rPr>
        <w:t>t</w:t>
      </w:r>
      <w:r>
        <w:rPr>
          <w:rFonts w:ascii="Verdana" w:eastAsia="Verdana" w:hAnsi="Verdana" w:cs="Verdana"/>
        </w:rPr>
        <w:t>w</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spacing w:val="-1"/>
        </w:rPr>
        <w:t>er</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1"/>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ay</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9"/>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 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ms</w:t>
      </w:r>
      <w:r>
        <w:rPr>
          <w:rFonts w:ascii="Verdana" w:eastAsia="Verdana" w:hAnsi="Verdana" w:cs="Verdana"/>
          <w:spacing w:val="5"/>
        </w:rPr>
        <w:t xml:space="preserve"> </w:t>
      </w:r>
      <w:r>
        <w:rPr>
          <w:rFonts w:ascii="Verdana" w:eastAsia="Verdana" w:hAnsi="Verdana" w:cs="Verdana"/>
          <w:spacing w:val="-1"/>
        </w:rPr>
        <w:t>re</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ft</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w</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3"/>
        </w:rPr>
        <w:t>p</w:t>
      </w:r>
      <w:r>
        <w:rPr>
          <w:rFonts w:ascii="Verdana" w:eastAsia="Verdana" w:hAnsi="Verdana" w:cs="Verdana"/>
          <w:spacing w:val="-1"/>
        </w:rPr>
        <w:t>ro</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i</w:t>
      </w:r>
      <w:r>
        <w:rPr>
          <w:rFonts w:ascii="Verdana" w:eastAsia="Verdana" w:hAnsi="Verdana" w:cs="Verdana"/>
          <w:spacing w:val="1"/>
        </w:rPr>
        <w:t>n</w:t>
      </w:r>
      <w:r>
        <w:rPr>
          <w:rFonts w:ascii="Verdana" w:eastAsia="Verdana" w:hAnsi="Verdana" w:cs="Verdana"/>
        </w:rPr>
        <w:t>v</w:t>
      </w:r>
      <w:r>
        <w:rPr>
          <w:rFonts w:ascii="Verdana" w:eastAsia="Verdana" w:hAnsi="Verdana" w:cs="Verdana"/>
          <w:spacing w:val="1"/>
        </w:rPr>
        <w:t>e</w:t>
      </w:r>
      <w:r>
        <w:rPr>
          <w:rFonts w:ascii="Verdana" w:eastAsia="Verdana" w:hAnsi="Verdana" w:cs="Verdana"/>
        </w:rPr>
        <w:t>st</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rPr>
        <w:t>such</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ms;</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ay</w:t>
      </w:r>
      <w:r>
        <w:rPr>
          <w:rFonts w:ascii="Verdana" w:eastAsia="Verdana" w:hAnsi="Verdana" w:cs="Verdana"/>
          <w:spacing w:val="6"/>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w:t>
      </w:r>
      <w:r>
        <w:rPr>
          <w:rFonts w:ascii="Verdana" w:eastAsia="Verdana" w:hAnsi="Verdana" w:cs="Verdana"/>
          <w:spacing w:val="3"/>
        </w:rPr>
        <w:t>l</w:t>
      </w:r>
      <w:r>
        <w:rPr>
          <w:rFonts w:ascii="Verdana" w:eastAsia="Verdana" w:hAnsi="Verdana" w:cs="Verdana"/>
        </w:rPr>
        <w:t xml:space="preserve">, </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rPr>
        <w:t>w</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w:t>
      </w:r>
      <w:r>
        <w:rPr>
          <w:rFonts w:ascii="Verdana" w:eastAsia="Verdana" w:hAnsi="Verdana" w:cs="Verdana"/>
          <w:spacing w:val="-8"/>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m</w:t>
      </w:r>
      <w:r>
        <w:rPr>
          <w:rFonts w:ascii="Verdana" w:eastAsia="Verdana" w:hAnsi="Verdana" w:cs="Verdana"/>
          <w:spacing w:val="2"/>
        </w:rPr>
        <w:t>o</w:t>
      </w:r>
      <w:r>
        <w:rPr>
          <w:rFonts w:ascii="Verdana" w:eastAsia="Verdana" w:hAnsi="Verdana" w:cs="Verdana"/>
          <w:spacing w:val="-1"/>
        </w:rPr>
        <w:t>r</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an</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2"/>
        </w:rPr>
        <w:t>h</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(30</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spacing w:val="1"/>
        </w:rPr>
        <w:t>d</w:t>
      </w:r>
      <w:r>
        <w:rPr>
          <w:rFonts w:ascii="Verdana" w:eastAsia="Verdana" w:hAnsi="Verdana" w:cs="Verdana"/>
        </w:rPr>
        <w:t>ays</w:t>
      </w:r>
      <w:r>
        <w:rPr>
          <w:rFonts w:ascii="Verdana" w:eastAsia="Verdana" w:hAnsi="Verdana" w:cs="Verdana"/>
          <w:spacing w:val="-4"/>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3"/>
        </w:rPr>
        <w:t>f</w:t>
      </w:r>
      <w:r>
        <w:rPr>
          <w:rFonts w:ascii="Verdana" w:eastAsia="Verdana" w:hAnsi="Verdana" w:cs="Verdana"/>
          <w:spacing w:val="3"/>
        </w:rPr>
        <w:t>i</w:t>
      </w:r>
      <w:r>
        <w:rPr>
          <w:rFonts w:ascii="Verdana" w:eastAsia="Verdana" w:hAnsi="Verdana" w:cs="Verdana"/>
        </w:rPr>
        <w:t>ca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rPr>
        <w:t>such</w:t>
      </w:r>
      <w:r>
        <w:rPr>
          <w:rFonts w:ascii="Verdana" w:eastAsia="Verdana" w:hAnsi="Verdana" w:cs="Verdana"/>
          <w:spacing w:val="-3"/>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ms. B</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rPr>
        <w:t>h</w:t>
      </w:r>
      <w:r>
        <w:rPr>
          <w:rFonts w:ascii="Verdana" w:eastAsia="Verdana" w:hAnsi="Verdana" w:cs="Verdana"/>
          <w:spacing w:val="5"/>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5"/>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a</w:t>
      </w:r>
      <w:r>
        <w:rPr>
          <w:rFonts w:ascii="Verdana" w:eastAsia="Verdana" w:hAnsi="Verdana" w:cs="Verdana"/>
          <w:spacing w:val="1"/>
        </w:rPr>
        <w:t>t</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e</w:t>
      </w:r>
      <w:r>
        <w:rPr>
          <w:rFonts w:ascii="Verdana" w:eastAsia="Verdana" w:hAnsi="Verdana" w:cs="Verdana"/>
          <w:spacing w:val="2"/>
        </w:rPr>
        <w:t>f</w:t>
      </w:r>
      <w:r>
        <w:rPr>
          <w:rFonts w:ascii="Verdana" w:eastAsia="Verdana" w:hAnsi="Verdana" w:cs="Verdana"/>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m</w:t>
      </w:r>
      <w:r>
        <w:rPr>
          <w:rFonts w:ascii="Verdana" w:eastAsia="Verdana" w:hAnsi="Verdana" w:cs="Verdana"/>
          <w:spacing w:val="1"/>
        </w:rPr>
        <w:t>ad</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3"/>
        </w:rPr>
        <w:t>t</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spacing w:val="1"/>
        </w:rPr>
        <w:t>d</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2"/>
        </w:rPr>
        <w:t>a</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z</w:t>
      </w:r>
      <w:r>
        <w:rPr>
          <w:rFonts w:ascii="Verdana" w:eastAsia="Verdana" w:hAnsi="Verdana" w:cs="Verdana"/>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v</w:t>
      </w:r>
      <w:r>
        <w:rPr>
          <w:rFonts w:ascii="Verdana" w:eastAsia="Verdana" w:hAnsi="Verdana" w:cs="Verdana"/>
          <w:spacing w:val="-1"/>
        </w:rPr>
        <w:t>e</w:t>
      </w:r>
      <w:r>
        <w:rPr>
          <w:rFonts w:ascii="Verdana" w:eastAsia="Verdana" w:hAnsi="Verdana" w:cs="Verdana"/>
        </w:rPr>
        <w:t>st</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in</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sho</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rPr>
        <w:t>st</w:t>
      </w:r>
      <w:r>
        <w:rPr>
          <w:rFonts w:ascii="Verdana" w:eastAsia="Verdana" w:hAnsi="Verdana" w:cs="Verdana"/>
          <w:spacing w:val="1"/>
        </w:rPr>
        <w:t xml:space="preserve"> 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2"/>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i</w:t>
      </w:r>
      <w:r>
        <w:rPr>
          <w:rFonts w:ascii="Verdana" w:eastAsia="Verdana" w:hAnsi="Verdana" w:cs="Verdana"/>
          <w:spacing w:val="-2"/>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a</w:t>
      </w:r>
      <w:r>
        <w:rPr>
          <w:rFonts w:ascii="Verdana" w:eastAsia="Verdana" w:hAnsi="Verdana" w:cs="Verdana"/>
          <w:spacing w:val="1"/>
        </w:rPr>
        <w:t>t</w:t>
      </w:r>
      <w:r>
        <w:rPr>
          <w:rFonts w:ascii="Verdana" w:eastAsia="Verdana" w:hAnsi="Verdana" w:cs="Verdana"/>
        </w:rPr>
        <w:t>,</w:t>
      </w:r>
      <w:r>
        <w:rPr>
          <w:rFonts w:ascii="Verdana" w:eastAsia="Verdana" w:hAnsi="Verdana" w:cs="Verdana"/>
          <w:spacing w:val="1"/>
        </w:rPr>
        <w:t xml:space="preserve"> up</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re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t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rPr>
        <w:t>ca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v</w:t>
      </w:r>
      <w:r>
        <w:rPr>
          <w:rFonts w:ascii="Verdana" w:eastAsia="Verdana" w:hAnsi="Verdana" w:cs="Verdana"/>
          <w:spacing w:val="-1"/>
        </w:rPr>
        <w:t>e</w:t>
      </w:r>
      <w:r>
        <w:rPr>
          <w:rFonts w:ascii="Verdana" w:eastAsia="Verdana" w:hAnsi="Verdana" w:cs="Verdana"/>
        </w:rPr>
        <w:t>st</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1"/>
        </w:rPr>
        <w:t>re</w:t>
      </w:r>
      <w:r>
        <w:rPr>
          <w:rFonts w:ascii="Verdana" w:eastAsia="Verdana" w:hAnsi="Verdana" w:cs="Verdana"/>
          <w:spacing w:val="1"/>
        </w:rPr>
        <w:t>p</w:t>
      </w:r>
      <w:r>
        <w:rPr>
          <w:rFonts w:ascii="Verdana" w:eastAsia="Verdana" w:hAnsi="Verdana" w:cs="Verdana"/>
          <w:spacing w:val="-1"/>
        </w:rPr>
        <w:t>or</w:t>
      </w:r>
      <w:r>
        <w:rPr>
          <w:rFonts w:ascii="Verdana" w:eastAsia="Verdana" w:hAnsi="Verdana" w:cs="Verdana"/>
        </w:rPr>
        <w:t>t</w:t>
      </w:r>
      <w:r>
        <w:rPr>
          <w:rFonts w:ascii="Verdana" w:eastAsia="Verdana" w:hAnsi="Verdana" w:cs="Verdana"/>
          <w:spacing w:val="12"/>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d</w:t>
      </w:r>
      <w:r>
        <w:rPr>
          <w:rFonts w:ascii="Verdana" w:eastAsia="Verdana" w:hAnsi="Verdana" w:cs="Verdana"/>
          <w:spacing w:val="14"/>
        </w:rPr>
        <w:t xml:space="preserve"> </w:t>
      </w:r>
      <w:r>
        <w:rPr>
          <w:rFonts w:ascii="Verdana" w:eastAsia="Verdana" w:hAnsi="Verdana" w:cs="Verdana"/>
        </w:rPr>
        <w:t>fu</w:t>
      </w:r>
      <w:r>
        <w:rPr>
          <w:rFonts w:ascii="Verdana" w:eastAsia="Verdana" w:hAnsi="Verdana" w:cs="Verdana"/>
          <w:spacing w:val="1"/>
        </w:rPr>
        <w:t>l</w:t>
      </w:r>
      <w:r>
        <w:rPr>
          <w:rFonts w:ascii="Verdana" w:eastAsia="Verdana" w:hAnsi="Verdana" w:cs="Verdana"/>
        </w:rPr>
        <w:t>l</w:t>
      </w:r>
      <w:r>
        <w:rPr>
          <w:rFonts w:ascii="Verdana" w:eastAsia="Verdana" w:hAnsi="Verdana" w:cs="Verdana"/>
          <w:spacing w:val="17"/>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a</w:t>
      </w:r>
      <w:r>
        <w:rPr>
          <w:rFonts w:ascii="Verdana" w:eastAsia="Verdana" w:hAnsi="Verdana" w:cs="Verdana"/>
          <w:spacing w:val="13"/>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c</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g</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v</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ch</w:t>
      </w:r>
      <w:r>
        <w:rPr>
          <w:rFonts w:ascii="Verdana" w:eastAsia="Verdana" w:hAnsi="Verdana" w:cs="Verdana"/>
          <w:spacing w:val="2"/>
        </w:rPr>
        <w:t>e</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13"/>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 s</w:t>
      </w:r>
      <w:r>
        <w:rPr>
          <w:rFonts w:ascii="Verdana" w:eastAsia="Verdana" w:hAnsi="Verdana" w:cs="Verdana"/>
          <w:spacing w:val="-2"/>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1"/>
        </w:rPr>
        <w:t>(7</w:t>
      </w:r>
      <w:r>
        <w:rPr>
          <w:rFonts w:ascii="Verdana" w:eastAsia="Verdana" w:hAnsi="Verdana" w:cs="Verdana"/>
        </w:rPr>
        <w:t>)</w:t>
      </w:r>
      <w:r>
        <w:rPr>
          <w:rFonts w:ascii="Verdana" w:eastAsia="Verdana" w:hAnsi="Verdana" w:cs="Verdana"/>
          <w:spacing w:val="9"/>
        </w:rPr>
        <w:t xml:space="preserve"> </w:t>
      </w:r>
      <w:r>
        <w:rPr>
          <w:rFonts w:ascii="Verdana" w:eastAsia="Verdana" w:hAnsi="Verdana" w:cs="Verdana"/>
          <w:spacing w:val="1"/>
        </w:rPr>
        <w:t>d</w:t>
      </w:r>
      <w:r>
        <w:rPr>
          <w:rFonts w:ascii="Verdana" w:eastAsia="Verdana" w:hAnsi="Verdana" w:cs="Verdana"/>
        </w:rPr>
        <w:t xml:space="preserve">ays. </w:t>
      </w:r>
      <w:r>
        <w:rPr>
          <w:rFonts w:ascii="Verdana" w:eastAsia="Verdana" w:hAnsi="Verdana" w:cs="Verdana"/>
          <w:spacing w:val="38"/>
        </w:rPr>
        <w:t xml:space="preserve"> </w:t>
      </w:r>
      <w:r>
        <w:rPr>
          <w:rFonts w:ascii="Verdana" w:eastAsia="Verdana" w:hAnsi="Verdana" w:cs="Verdana"/>
        </w:rPr>
        <w:t>W</w:t>
      </w:r>
      <w:r>
        <w:rPr>
          <w:rFonts w:ascii="Verdana" w:eastAsia="Verdana" w:hAnsi="Verdana" w:cs="Verdana"/>
          <w:spacing w:val="1"/>
        </w:rPr>
        <w:t>her</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ays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2"/>
        </w:rPr>
        <w:t>r</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unter</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1"/>
        </w:rPr>
        <w:t>du</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er</w:t>
      </w:r>
      <w:r>
        <w:rPr>
          <w:rFonts w:ascii="Verdana" w:eastAsia="Verdana" w:hAnsi="Verdana" w:cs="Verdana"/>
          <w:spacing w:val="2"/>
        </w:rPr>
        <w:t>v</w:t>
      </w:r>
      <w:r>
        <w:rPr>
          <w:rFonts w:ascii="Verdana" w:eastAsia="Verdana" w:hAnsi="Verdana" w:cs="Verdana"/>
          <w:spacing w:val="1"/>
        </w:rPr>
        <w:t>en</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
        </w:rPr>
        <w:t xml:space="preserve"> </w:t>
      </w:r>
      <w:r>
        <w:rPr>
          <w:rFonts w:ascii="Verdana" w:eastAsia="Verdana" w:hAnsi="Verdana" w:cs="Verdana"/>
        </w:rPr>
        <w:t>fa</w:t>
      </w:r>
      <w:r>
        <w:rPr>
          <w:rFonts w:ascii="Verdana" w:eastAsia="Verdana" w:hAnsi="Verdana" w:cs="Verdana"/>
          <w:spacing w:val="-1"/>
        </w:rPr>
        <w:t>c</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spacing w:val="2"/>
        </w:rPr>
        <w:t>s</w:t>
      </w:r>
      <w:r>
        <w:rPr>
          <w:rFonts w:ascii="Verdana" w:eastAsia="Verdana" w:hAnsi="Verdana" w:cs="Verdana"/>
        </w:rPr>
        <w:t>,</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 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7"/>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
        </w:rPr>
        <w:t xml:space="preserve"> </w:t>
      </w:r>
      <w:r>
        <w:rPr>
          <w:rFonts w:ascii="Verdana" w:eastAsia="Verdana" w:hAnsi="Verdana" w:cs="Verdana"/>
        </w:rPr>
        <w:t>be</w:t>
      </w:r>
      <w:r>
        <w:rPr>
          <w:rFonts w:ascii="Verdana" w:eastAsia="Verdana" w:hAnsi="Verdana" w:cs="Verdana"/>
          <w:spacing w:val="-2"/>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I</w:t>
      </w:r>
      <w:r>
        <w:rPr>
          <w:rFonts w:ascii="Verdana" w:eastAsia="Verdana" w:hAnsi="Verdana" w:cs="Verdana"/>
          <w:spacing w:val="3"/>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3"/>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p>
    <w:p w:rsidR="00DE2F23" w:rsidRDefault="00DE2F23">
      <w:pPr>
        <w:spacing w:before="20" w:line="260" w:lineRule="exact"/>
        <w:rPr>
          <w:sz w:val="26"/>
          <w:szCs w:val="26"/>
        </w:rPr>
      </w:pPr>
    </w:p>
    <w:p w:rsidR="00DE2F23" w:rsidRDefault="00FA5519">
      <w:pPr>
        <w:spacing w:line="274" w:lineRule="auto"/>
        <w:ind w:left="1548" w:right="77" w:hanging="720"/>
        <w:jc w:val="both"/>
        <w:rPr>
          <w:rFonts w:ascii="Verdana" w:eastAsia="Verdana" w:hAnsi="Verdana" w:cs="Verdana"/>
        </w:rPr>
      </w:pPr>
      <w:r>
        <w:rPr>
          <w:rFonts w:ascii="Verdana" w:eastAsia="Verdana" w:hAnsi="Verdana" w:cs="Verdana"/>
        </w:rPr>
        <w:t xml:space="preserve">5.6.6 </w:t>
      </w:r>
      <w:r>
        <w:rPr>
          <w:rFonts w:ascii="Verdana" w:eastAsia="Verdana" w:hAnsi="Verdana" w:cs="Verdana"/>
          <w:spacing w:val="49"/>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1"/>
        </w:rPr>
        <w:t xml:space="preserve"> </w:t>
      </w:r>
      <w:r>
        <w:rPr>
          <w:rFonts w:ascii="Verdana" w:eastAsia="Verdana" w:hAnsi="Verdana" w:cs="Verdana"/>
          <w:spacing w:val="-1"/>
        </w:rPr>
        <w:t>re</w:t>
      </w:r>
      <w:r>
        <w:rPr>
          <w:rFonts w:ascii="Verdana" w:eastAsia="Verdana" w:hAnsi="Verdana" w:cs="Verdana"/>
          <w:spacing w:val="1"/>
        </w:rPr>
        <w:t>g</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r</w:t>
      </w:r>
      <w:r>
        <w:rPr>
          <w:rFonts w:ascii="Verdana" w:eastAsia="Verdana" w:hAnsi="Verdana" w:cs="Verdana"/>
          <w:spacing w:val="3"/>
        </w:rPr>
        <w:t>l</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upd</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3"/>
        </w:rPr>
        <w:t>p</w:t>
      </w:r>
      <w:r>
        <w:rPr>
          <w:rFonts w:ascii="Verdana" w:eastAsia="Verdana" w:hAnsi="Verdana" w:cs="Verdana"/>
          <w:spacing w:val="-1"/>
        </w:rPr>
        <w:t>ro</w:t>
      </w:r>
      <w:r>
        <w:rPr>
          <w:rFonts w:ascii="Verdana" w:eastAsia="Verdana" w:hAnsi="Verdana" w:cs="Verdana"/>
          <w:spacing w:val="3"/>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ss</w:t>
      </w:r>
      <w:r>
        <w:rPr>
          <w:rFonts w:ascii="Verdana" w:eastAsia="Verdana" w:hAnsi="Verdana" w:cs="Verdana"/>
          <w:spacing w:val="-6"/>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rPr>
        <w:t>sta</w:t>
      </w:r>
      <w:r>
        <w:rPr>
          <w:rFonts w:ascii="Verdana" w:eastAsia="Verdana" w:hAnsi="Verdana" w:cs="Verdana"/>
          <w:spacing w:val="1"/>
        </w:rPr>
        <w:t>tu</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e</w:t>
      </w:r>
      <w:r>
        <w:rPr>
          <w:rFonts w:ascii="Verdana" w:eastAsia="Verdana" w:hAnsi="Verdana" w:cs="Verdana"/>
          <w:spacing w:val="2"/>
        </w:rPr>
        <w:t>a</w:t>
      </w:r>
      <w:r>
        <w:rPr>
          <w:rFonts w:ascii="Verdana" w:eastAsia="Verdana" w:hAnsi="Verdana" w:cs="Verdana"/>
        </w:rPr>
        <w:t>ch 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p>
    <w:p w:rsidR="00DE2F23" w:rsidRDefault="00DE2F23">
      <w:pPr>
        <w:spacing w:line="200" w:lineRule="exact"/>
      </w:pPr>
    </w:p>
    <w:p w:rsidR="00DE2F23" w:rsidRDefault="00DE2F23">
      <w:pPr>
        <w:spacing w:before="2" w:line="280" w:lineRule="exact"/>
        <w:rPr>
          <w:sz w:val="28"/>
          <w:szCs w:val="28"/>
        </w:rPr>
      </w:pPr>
    </w:p>
    <w:p w:rsidR="00DE2F23" w:rsidRDefault="00FA5519">
      <w:pPr>
        <w:spacing w:line="275" w:lineRule="auto"/>
        <w:ind w:left="1548" w:right="70" w:hanging="720"/>
        <w:jc w:val="both"/>
        <w:rPr>
          <w:rFonts w:ascii="Verdana" w:eastAsia="Verdana" w:hAnsi="Verdana" w:cs="Verdana"/>
        </w:rPr>
      </w:pPr>
      <w:r>
        <w:rPr>
          <w:rFonts w:ascii="Verdana" w:eastAsia="Verdana" w:hAnsi="Verdana" w:cs="Verdana"/>
        </w:rPr>
        <w:t xml:space="preserve">5.6.7 </w:t>
      </w:r>
      <w:r>
        <w:rPr>
          <w:rFonts w:ascii="Verdana" w:eastAsia="Verdana" w:hAnsi="Verdana" w:cs="Verdana"/>
          <w:spacing w:val="49"/>
        </w:rPr>
        <w:t xml:space="preserve"> </w:t>
      </w:r>
      <w:r>
        <w:rPr>
          <w:rFonts w:ascii="Verdana" w:eastAsia="Verdana" w:hAnsi="Verdana" w:cs="Verdana"/>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c</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g</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spacing w:val="3"/>
        </w:rPr>
        <w:t>m</w:t>
      </w:r>
      <w:r>
        <w:rPr>
          <w:rFonts w:ascii="Verdana" w:eastAsia="Verdana" w:hAnsi="Verdana" w:cs="Verdana"/>
        </w:rPr>
        <w:t>s</w:t>
      </w:r>
      <w:r>
        <w:rPr>
          <w:rFonts w:ascii="Verdana" w:eastAsia="Verdana" w:hAnsi="Verdana" w:cs="Verdana"/>
          <w:spacing w:val="17"/>
        </w:rPr>
        <w:t xml:space="preserve"> </w:t>
      </w:r>
      <w:r>
        <w:rPr>
          <w:rFonts w:ascii="Verdana" w:eastAsia="Verdana" w:hAnsi="Verdana" w:cs="Verdana"/>
        </w:rPr>
        <w:t>m</w:t>
      </w:r>
      <w:r>
        <w:rPr>
          <w:rFonts w:ascii="Verdana" w:eastAsia="Verdana" w:hAnsi="Verdana" w:cs="Verdana"/>
          <w:spacing w:val="2"/>
        </w:rPr>
        <w:t>u</w:t>
      </w:r>
      <w:r>
        <w:rPr>
          <w:rFonts w:ascii="Verdana" w:eastAsia="Verdana" w:hAnsi="Verdana" w:cs="Verdana"/>
        </w:rPr>
        <w:t>st</w:t>
      </w:r>
      <w:r>
        <w:rPr>
          <w:rFonts w:ascii="Verdana" w:eastAsia="Verdana" w:hAnsi="Verdana" w:cs="Verdana"/>
          <w:spacing w:val="18"/>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ach</w:t>
      </w:r>
      <w:r>
        <w:rPr>
          <w:rFonts w:ascii="Verdana" w:eastAsia="Verdana" w:hAnsi="Verdana" w:cs="Verdana"/>
          <w:spacing w:val="1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rPr>
        <w:t>A</w:t>
      </w:r>
      <w:r>
        <w:rPr>
          <w:rFonts w:ascii="Verdana" w:eastAsia="Verdana" w:hAnsi="Verdana" w:cs="Verdana"/>
          <w:spacing w:val="5"/>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16"/>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16"/>
        </w:rPr>
        <w:t xml:space="preserve"> </w:t>
      </w:r>
      <w:r>
        <w:rPr>
          <w:rFonts w:ascii="Verdana" w:eastAsia="Verdana" w:hAnsi="Verdana" w:cs="Verdana"/>
          <w:spacing w:val="1"/>
        </w:rPr>
        <w:t>(</w:t>
      </w:r>
      <w:r>
        <w:rPr>
          <w:rFonts w:ascii="Verdana" w:eastAsia="Verdana" w:hAnsi="Verdana" w:cs="Verdana"/>
        </w:rPr>
        <w:t>7)</w:t>
      </w:r>
      <w:r>
        <w:rPr>
          <w:rFonts w:ascii="Verdana" w:eastAsia="Verdana" w:hAnsi="Verdana" w:cs="Verdana"/>
          <w:spacing w:val="24"/>
        </w:rPr>
        <w:t xml:space="preserve"> </w:t>
      </w:r>
      <w:r>
        <w:rPr>
          <w:rFonts w:ascii="Verdana" w:eastAsia="Verdana" w:hAnsi="Verdana" w:cs="Verdana"/>
          <w:spacing w:val="1"/>
        </w:rPr>
        <w:t>S</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rPr>
        <w:t>n</w:t>
      </w:r>
      <w:r>
        <w:rPr>
          <w:rFonts w:ascii="Verdana" w:eastAsia="Verdana" w:hAnsi="Verdana" w:cs="Verdana"/>
          <w:spacing w:val="18"/>
        </w:rPr>
        <w:t xml:space="preserve"> </w:t>
      </w:r>
      <w:r>
        <w:rPr>
          <w:rFonts w:ascii="Verdana" w:eastAsia="Verdana" w:hAnsi="Verdana" w:cs="Verdana"/>
        </w:rPr>
        <w:t>w</w:t>
      </w:r>
      <w:r>
        <w:rPr>
          <w:rFonts w:ascii="Verdana" w:eastAsia="Verdana" w:hAnsi="Verdana" w:cs="Verdana"/>
          <w:spacing w:val="2"/>
        </w:rPr>
        <w:t>o</w:t>
      </w:r>
      <w:r>
        <w:rPr>
          <w:rFonts w:ascii="Verdana" w:eastAsia="Verdana" w:hAnsi="Verdana" w:cs="Verdana"/>
          <w:spacing w:val="-1"/>
        </w:rPr>
        <w:t>r</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6"/>
        </w:rPr>
        <w:t xml:space="preserve"> </w:t>
      </w:r>
      <w:r>
        <w:rPr>
          <w:rFonts w:ascii="Verdana" w:eastAsia="Verdana" w:hAnsi="Verdana" w:cs="Verdana"/>
          <w:spacing w:val="1"/>
        </w:rPr>
        <w:t>d</w:t>
      </w:r>
      <w:r>
        <w:rPr>
          <w:rFonts w:ascii="Verdana" w:eastAsia="Verdana" w:hAnsi="Verdana" w:cs="Verdana"/>
          <w:spacing w:val="-2"/>
        </w:rPr>
        <w:t>a</w:t>
      </w:r>
      <w:r>
        <w:rPr>
          <w:rFonts w:ascii="Verdana" w:eastAsia="Verdana" w:hAnsi="Verdana" w:cs="Verdana"/>
        </w:rPr>
        <w:t>ys</w:t>
      </w:r>
      <w:r>
        <w:rPr>
          <w:rFonts w:ascii="Verdana" w:eastAsia="Verdana" w:hAnsi="Verdana" w:cs="Verdana"/>
          <w:spacing w:val="17"/>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1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t</w:t>
      </w:r>
      <w:r>
        <w:rPr>
          <w:rFonts w:ascii="Verdana" w:eastAsia="Verdana" w:hAnsi="Verdana" w:cs="Verdana"/>
        </w:rPr>
        <w:t xml:space="preserve">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ch</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
        </w:rPr>
        <w:t xml:space="preserve"> </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3"/>
        </w:rPr>
        <w:t>s</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s</w:t>
      </w:r>
      <w:r>
        <w:rPr>
          <w:rFonts w:ascii="Verdana" w:eastAsia="Verdana" w:hAnsi="Verdana" w:cs="Verdana"/>
          <w:spacing w:val="1"/>
        </w:rPr>
        <w:t>upp</w:t>
      </w:r>
      <w:r>
        <w:rPr>
          <w:rFonts w:ascii="Verdana" w:eastAsia="Verdana" w:hAnsi="Verdana" w:cs="Verdana"/>
          <w:spacing w:val="-1"/>
        </w:rPr>
        <w:t>or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1"/>
        </w:rPr>
        <w:t xml:space="preserve"> </w:t>
      </w:r>
      <w:r>
        <w:rPr>
          <w:rFonts w:ascii="Verdana" w:eastAsia="Verdana" w:hAnsi="Verdana" w:cs="Verdana"/>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s</w:t>
      </w:r>
      <w:r>
        <w:rPr>
          <w:rFonts w:ascii="Verdana" w:eastAsia="Verdana" w:hAnsi="Verdana" w:cs="Verdana"/>
          <w:spacing w:val="1"/>
        </w:rPr>
        <w:t>ub</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2"/>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p>
    <w:p w:rsidR="00DE2F23" w:rsidRDefault="00DE2F23">
      <w:pPr>
        <w:spacing w:line="280" w:lineRule="exact"/>
        <w:rPr>
          <w:sz w:val="28"/>
          <w:szCs w:val="28"/>
        </w:rPr>
      </w:pPr>
    </w:p>
    <w:p w:rsidR="00DE2F23" w:rsidRDefault="00FA5519">
      <w:pPr>
        <w:spacing w:line="275" w:lineRule="auto"/>
        <w:ind w:left="1548" w:right="69" w:hanging="720"/>
        <w:jc w:val="both"/>
        <w:rPr>
          <w:rFonts w:ascii="Verdana" w:eastAsia="Verdana" w:hAnsi="Verdana" w:cs="Verdana"/>
        </w:rPr>
        <w:sectPr w:rsidR="00DE2F23">
          <w:pgSz w:w="12240" w:h="15840"/>
          <w:pgMar w:top="1200" w:right="760" w:bottom="280" w:left="900" w:header="0" w:footer="910" w:gutter="0"/>
          <w:cols w:space="720"/>
        </w:sectPr>
      </w:pPr>
      <w:r>
        <w:rPr>
          <w:rFonts w:ascii="Verdana" w:eastAsia="Verdana" w:hAnsi="Verdana" w:cs="Verdana"/>
        </w:rPr>
        <w:t xml:space="preserve">5.6.8 </w:t>
      </w:r>
      <w:r>
        <w:rPr>
          <w:rFonts w:ascii="Verdana" w:eastAsia="Verdana" w:hAnsi="Verdana" w:cs="Verdana"/>
          <w:spacing w:val="33"/>
        </w:rPr>
        <w:t xml:space="preserve"> </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2"/>
        </w:rPr>
        <w:t xml:space="preserve"> </w:t>
      </w:r>
      <w:r>
        <w:rPr>
          <w:rFonts w:ascii="Verdana" w:eastAsia="Verdana" w:hAnsi="Verdana" w:cs="Verdana"/>
          <w:spacing w:val="-3"/>
        </w:rPr>
        <w:t>c</w:t>
      </w:r>
      <w:r>
        <w:rPr>
          <w:rFonts w:ascii="Verdana" w:eastAsia="Verdana" w:hAnsi="Verdana" w:cs="Verdana"/>
          <w:spacing w:val="3"/>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ms’</w:t>
      </w:r>
      <w:r>
        <w:rPr>
          <w:rFonts w:ascii="Verdana" w:eastAsia="Verdana" w:hAnsi="Verdana" w:cs="Verdana"/>
          <w:spacing w:val="3"/>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w:t>
      </w:r>
      <w:r>
        <w:rPr>
          <w:rFonts w:ascii="Verdana" w:eastAsia="Verdana" w:hAnsi="Verdana" w:cs="Verdana"/>
        </w:rPr>
        <w:t>ch</w:t>
      </w:r>
      <w:r>
        <w:rPr>
          <w:rFonts w:ascii="Verdana" w:eastAsia="Verdana" w:hAnsi="Verdana" w:cs="Verdana"/>
          <w:spacing w:val="-1"/>
        </w:rPr>
        <w:t>e</w:t>
      </w:r>
      <w:r>
        <w:rPr>
          <w:rFonts w:ascii="Verdana" w:eastAsia="Verdana" w:hAnsi="Verdana" w:cs="Verdana"/>
          <w:spacing w:val="1"/>
        </w:rPr>
        <w:t>que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rPr>
        <w:t>c F</w:t>
      </w:r>
      <w:r>
        <w:rPr>
          <w:rFonts w:ascii="Verdana" w:eastAsia="Verdana" w:hAnsi="Verdana" w:cs="Verdana"/>
          <w:spacing w:val="1"/>
        </w:rPr>
        <w:t>und</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1"/>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al</w:t>
      </w:r>
      <w:r>
        <w:rPr>
          <w:rFonts w:ascii="Verdana" w:eastAsia="Verdana" w:hAnsi="Verdana" w:cs="Verdana"/>
          <w:spacing w:val="12"/>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6"/>
        </w:rPr>
        <w:t xml:space="preserve"> </w:t>
      </w:r>
      <w:r>
        <w:rPr>
          <w:rFonts w:ascii="Verdana" w:eastAsia="Verdana" w:hAnsi="Verdana" w:cs="Verdana"/>
          <w:spacing w:val="-1"/>
        </w:rPr>
        <w:t>Gro</w:t>
      </w:r>
      <w:r>
        <w:rPr>
          <w:rFonts w:ascii="Verdana" w:eastAsia="Verdana" w:hAnsi="Verdana" w:cs="Verdana"/>
          <w:spacing w:val="2"/>
        </w:rPr>
        <w:t>s</w:t>
      </w:r>
      <w:r>
        <w:rPr>
          <w:rFonts w:ascii="Verdana" w:eastAsia="Verdana" w:hAnsi="Verdana" w:cs="Verdana"/>
        </w:rPr>
        <w:t>s Set</w:t>
      </w:r>
      <w:r>
        <w:rPr>
          <w:rFonts w:ascii="Verdana" w:eastAsia="Verdana" w:hAnsi="Verdana" w:cs="Verdana"/>
          <w:spacing w:val="1"/>
        </w:rPr>
        <w: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 m</w:t>
      </w:r>
      <w:r>
        <w:rPr>
          <w:rFonts w:ascii="Verdana" w:eastAsia="Verdana" w:hAnsi="Verdana" w:cs="Verdana"/>
          <w:spacing w:val="2"/>
        </w:rPr>
        <w:t>u</w:t>
      </w:r>
      <w:r>
        <w:rPr>
          <w:rFonts w:ascii="Verdana" w:eastAsia="Verdana" w:hAnsi="Verdana" w:cs="Verdana"/>
        </w:rPr>
        <w:t>st</w:t>
      </w:r>
      <w:r>
        <w:rPr>
          <w:rFonts w:ascii="Verdana" w:eastAsia="Verdana" w:hAnsi="Verdana" w:cs="Verdana"/>
          <w:spacing w:val="6"/>
        </w:rPr>
        <w:t xml:space="preserve"> </w:t>
      </w:r>
      <w:r>
        <w:rPr>
          <w:rFonts w:ascii="Verdana" w:eastAsia="Verdana" w:hAnsi="Verdana" w:cs="Verdana"/>
          <w:spacing w:val="-1"/>
        </w:rPr>
        <w:t>re</w:t>
      </w:r>
      <w:r>
        <w:rPr>
          <w:rFonts w:ascii="Verdana" w:eastAsia="Verdana" w:hAnsi="Verdana" w:cs="Verdana"/>
        </w:rPr>
        <w:t>a</w:t>
      </w:r>
      <w:r>
        <w:rPr>
          <w:rFonts w:ascii="Verdana" w:eastAsia="Verdana" w:hAnsi="Verdana" w:cs="Verdana"/>
          <w:spacing w:val="2"/>
        </w:rPr>
        <w:t>c</w:t>
      </w:r>
      <w:r>
        <w:rPr>
          <w:rFonts w:ascii="Verdana" w:eastAsia="Verdana" w:hAnsi="Verdana" w:cs="Verdana"/>
        </w:rPr>
        <w:t>h</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2"/>
        </w:rPr>
        <w:t xml:space="preserve"> </w:t>
      </w:r>
      <w:r>
        <w:rPr>
          <w:rFonts w:ascii="Verdana" w:eastAsia="Verdana" w:hAnsi="Verdana" w:cs="Verdana"/>
        </w:rPr>
        <w:t>w</w:t>
      </w:r>
      <w:r>
        <w:rPr>
          <w:rFonts w:ascii="Verdana" w:eastAsia="Verdana" w:hAnsi="Verdana" w:cs="Verdana"/>
          <w:spacing w:val="7"/>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rPr>
        <w:t>sev</w:t>
      </w:r>
      <w:r>
        <w:rPr>
          <w:rFonts w:ascii="Verdana" w:eastAsia="Verdana" w:hAnsi="Verdana" w:cs="Verdana"/>
          <w:spacing w:val="-1"/>
        </w:rPr>
        <w:t>e</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1"/>
        </w:rPr>
        <w:t>(</w:t>
      </w:r>
      <w:r>
        <w:rPr>
          <w:rFonts w:ascii="Verdana" w:eastAsia="Verdana" w:hAnsi="Verdana" w:cs="Verdana"/>
        </w:rPr>
        <w:t>7)</w:t>
      </w:r>
      <w:r>
        <w:rPr>
          <w:rFonts w:ascii="Verdana" w:eastAsia="Verdana" w:hAnsi="Verdana" w:cs="Verdana"/>
          <w:spacing w:val="9"/>
        </w:rPr>
        <w:t xml:space="preserve"> </w:t>
      </w:r>
      <w:r>
        <w:rPr>
          <w:rFonts w:ascii="Verdana" w:eastAsia="Verdana" w:hAnsi="Verdana" w:cs="Verdana"/>
        </w:rPr>
        <w:t>w</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rPr>
        <w:t>ays</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ro</w:t>
      </w:r>
      <w:r>
        <w:rPr>
          <w:rFonts w:ascii="Verdana" w:eastAsia="Verdana" w:hAnsi="Verdana" w:cs="Verdana"/>
        </w:rPr>
        <w:t>m</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d</w:t>
      </w:r>
      <w:r>
        <w:rPr>
          <w:rFonts w:ascii="Verdana" w:eastAsia="Verdana" w:hAnsi="Verdana" w:cs="Verdana"/>
        </w:rPr>
        <w:t>a</w:t>
      </w:r>
      <w:r>
        <w:rPr>
          <w:rFonts w:ascii="Verdana" w:eastAsia="Verdana" w:hAnsi="Verdana" w:cs="Verdana"/>
          <w:spacing w:val="3"/>
        </w:rPr>
        <w:t>t</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n w</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ch</w:t>
      </w:r>
      <w:r>
        <w:rPr>
          <w:rFonts w:ascii="Verdana" w:eastAsia="Verdana" w:hAnsi="Verdana" w:cs="Verdana"/>
          <w:spacing w:val="5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0"/>
        </w:rPr>
        <w:t xml:space="preserve"> </w:t>
      </w:r>
      <w:r>
        <w:rPr>
          <w:rFonts w:ascii="Verdana" w:eastAsia="Verdana" w:hAnsi="Verdana" w:cs="Verdana"/>
          <w:spacing w:val="1"/>
        </w:rPr>
        <w:t>d</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y</w:t>
      </w:r>
      <w:r>
        <w:rPr>
          <w:rFonts w:ascii="Verdana" w:eastAsia="Verdana" w:hAnsi="Verdana" w:cs="Verdana"/>
          <w:spacing w:val="60"/>
        </w:rPr>
        <w:t xml:space="preserve"> </w:t>
      </w:r>
      <w:r>
        <w:rPr>
          <w:rFonts w:ascii="Verdana" w:eastAsia="Verdana" w:hAnsi="Verdana" w:cs="Verdana"/>
          <w:spacing w:val="-3"/>
        </w:rPr>
        <w:t>s</w:t>
      </w:r>
      <w:r>
        <w:rPr>
          <w:rFonts w:ascii="Verdana" w:eastAsia="Verdana" w:hAnsi="Verdana" w:cs="Verdana"/>
          <w:spacing w:val="3"/>
        </w:rPr>
        <w:t>i</w:t>
      </w:r>
      <w:r>
        <w:rPr>
          <w:rFonts w:ascii="Verdana" w:eastAsia="Verdana" w:hAnsi="Verdana" w:cs="Verdana"/>
          <w:spacing w:val="1"/>
        </w:rPr>
        <w:t>gn</w:t>
      </w:r>
      <w:r>
        <w:rPr>
          <w:rFonts w:ascii="Verdana" w:eastAsia="Verdana" w:hAnsi="Verdana" w:cs="Verdana"/>
          <w:spacing w:val="-1"/>
        </w:rPr>
        <w:t>e</w:t>
      </w:r>
      <w:r>
        <w:rPr>
          <w:rFonts w:ascii="Verdana" w:eastAsia="Verdana" w:hAnsi="Verdana" w:cs="Verdana"/>
        </w:rPr>
        <w:t>d</w:t>
      </w:r>
      <w:r>
        <w:rPr>
          <w:rFonts w:ascii="Verdana" w:eastAsia="Verdana" w:hAnsi="Verdana" w:cs="Verdana"/>
          <w:spacing w:val="56"/>
        </w:rPr>
        <w:t xml:space="preserve"> </w:t>
      </w:r>
      <w:r>
        <w:rPr>
          <w:rFonts w:ascii="Verdana" w:eastAsia="Verdana" w:hAnsi="Verdana" w:cs="Verdana"/>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c</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g</w:t>
      </w:r>
      <w:r>
        <w:rPr>
          <w:rFonts w:ascii="Verdana" w:eastAsia="Verdana" w:hAnsi="Verdana" w:cs="Verdana"/>
        </w:rPr>
        <w:t>e</w:t>
      </w:r>
      <w:r>
        <w:rPr>
          <w:rFonts w:ascii="Verdana" w:eastAsia="Verdana" w:hAnsi="Verdana" w:cs="Verdana"/>
          <w:spacing w:val="53"/>
        </w:rPr>
        <w:t xml:space="preserve"> </w:t>
      </w:r>
      <w:r>
        <w:rPr>
          <w:rFonts w:ascii="Verdana" w:eastAsia="Verdana" w:hAnsi="Verdana" w:cs="Verdana"/>
        </w:rPr>
        <w:t>F</w:t>
      </w:r>
      <w:r>
        <w:rPr>
          <w:rFonts w:ascii="Verdana" w:eastAsia="Verdana" w:hAnsi="Verdana" w:cs="Verdana"/>
          <w:spacing w:val="-1"/>
        </w:rPr>
        <w:t>or</w:t>
      </w:r>
      <w:r>
        <w:rPr>
          <w:rFonts w:ascii="Verdana" w:eastAsia="Verdana" w:hAnsi="Verdana" w:cs="Verdana"/>
        </w:rPr>
        <w:t>ms</w:t>
      </w:r>
      <w:r>
        <w:rPr>
          <w:rFonts w:ascii="Verdana" w:eastAsia="Verdana" w:hAnsi="Verdana" w:cs="Verdana"/>
          <w:spacing w:val="58"/>
        </w:rPr>
        <w:t xml:space="preserve"> </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e</w:t>
      </w:r>
      <w:r>
        <w:rPr>
          <w:rFonts w:ascii="Verdana" w:eastAsia="Verdana" w:hAnsi="Verdana" w:cs="Verdana"/>
          <w:spacing w:val="62"/>
        </w:rPr>
        <w:t xml:space="preserve"> </w:t>
      </w:r>
      <w:r>
        <w:rPr>
          <w:rFonts w:ascii="Verdana" w:eastAsia="Verdana" w:hAnsi="Verdana" w:cs="Verdana"/>
        </w:rPr>
        <w:t>su</w:t>
      </w:r>
      <w:r>
        <w:rPr>
          <w:rFonts w:ascii="Verdana" w:eastAsia="Verdana" w:hAnsi="Verdana" w:cs="Verdana"/>
          <w:spacing w:val="1"/>
        </w:rPr>
        <w:t>b</w:t>
      </w:r>
      <w:r>
        <w:rPr>
          <w:rFonts w:ascii="Verdana" w:eastAsia="Verdana" w:hAnsi="Verdana" w:cs="Verdana"/>
        </w:rPr>
        <w:t>m</w:t>
      </w:r>
      <w:r>
        <w:rPr>
          <w:rFonts w:ascii="Verdana" w:eastAsia="Verdana" w:hAnsi="Verdana" w:cs="Verdana"/>
          <w:spacing w:val="1"/>
        </w:rPr>
        <w:t>itt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5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0"/>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52"/>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 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 xml:space="preserve">m </w:t>
      </w:r>
      <w:r>
        <w:rPr>
          <w:rFonts w:ascii="Verdana" w:eastAsia="Verdana" w:hAnsi="Verdana" w:cs="Verdana"/>
          <w:spacing w:val="3"/>
        </w:rPr>
        <w:t>i</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ro</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 xml:space="preserve"> </w:t>
      </w:r>
      <w:r>
        <w:rPr>
          <w:rFonts w:ascii="Verdana" w:eastAsia="Verdana" w:hAnsi="Verdana" w:cs="Verdana"/>
        </w:rPr>
        <w:t>F</w:t>
      </w:r>
      <w:r>
        <w:rPr>
          <w:rFonts w:ascii="Verdana" w:eastAsia="Verdana" w:hAnsi="Verdana" w:cs="Verdana"/>
          <w:spacing w:val="1"/>
        </w:rPr>
        <w:t>und</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al</w:t>
      </w:r>
      <w:r>
        <w:rPr>
          <w:rFonts w:ascii="Verdana" w:eastAsia="Verdana" w:hAnsi="Verdana" w:cs="Verdana"/>
          <w:spacing w:val="8"/>
        </w:rPr>
        <w:t xml:space="preserve"> </w:t>
      </w:r>
      <w:r>
        <w:rPr>
          <w:rFonts w:ascii="Verdana" w:eastAsia="Verdana" w:hAnsi="Verdana" w:cs="Verdana"/>
          <w:spacing w:val="-3"/>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3"/>
        </w:rPr>
        <w:t xml:space="preserve"> </w:t>
      </w:r>
      <w:r>
        <w:rPr>
          <w:rFonts w:ascii="Verdana" w:eastAsia="Verdana" w:hAnsi="Verdana" w:cs="Verdana"/>
          <w:spacing w:val="-1"/>
        </w:rPr>
        <w:t>Gro</w:t>
      </w:r>
      <w:r>
        <w:rPr>
          <w:rFonts w:ascii="Verdana" w:eastAsia="Verdana" w:hAnsi="Verdana" w:cs="Verdana"/>
          <w:spacing w:val="2"/>
        </w:rPr>
        <w:t>s</w:t>
      </w:r>
      <w:r>
        <w:rPr>
          <w:rFonts w:ascii="Verdana" w:eastAsia="Verdana" w:hAnsi="Verdana" w:cs="Verdana"/>
        </w:rPr>
        <w:t>s Set</w:t>
      </w:r>
      <w:r>
        <w:rPr>
          <w:rFonts w:ascii="Verdana" w:eastAsia="Verdana" w:hAnsi="Verdana" w:cs="Verdana"/>
          <w:spacing w:val="1"/>
        </w:rPr>
        <w:t>t</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3"/>
        </w:rPr>
        <w:t xml:space="preserve"> </w:t>
      </w:r>
      <w:r>
        <w:rPr>
          <w:rFonts w:ascii="Verdana" w:eastAsia="Verdana" w:hAnsi="Verdana" w:cs="Verdana"/>
        </w:rPr>
        <w:t>met</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spacing w:val="1"/>
        </w:rPr>
        <w:t>do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1"/>
        </w:rPr>
        <w:t xml:space="preserve"> 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6"/>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1"/>
        </w:rPr>
        <w:t>fe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m</w:t>
      </w:r>
      <w:r>
        <w:rPr>
          <w:rFonts w:ascii="Verdana" w:eastAsia="Verdana" w:hAnsi="Verdana" w:cs="Verdana"/>
          <w:spacing w:val="2"/>
        </w:rPr>
        <w:t>u</w:t>
      </w:r>
      <w:r>
        <w:rPr>
          <w:rFonts w:ascii="Verdana" w:eastAsia="Verdana" w:hAnsi="Verdana" w:cs="Verdana"/>
        </w:rPr>
        <w:t>st</w:t>
      </w:r>
      <w:r>
        <w:rPr>
          <w:rFonts w:ascii="Verdana" w:eastAsia="Verdana" w:hAnsi="Verdana" w:cs="Verdana"/>
          <w:spacing w:val="8"/>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 sp</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i</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rPr>
        <w:t>p</w:t>
      </w:r>
      <w:r>
        <w:rPr>
          <w:rFonts w:ascii="Verdana" w:eastAsia="Verdana" w:hAnsi="Verdana" w:cs="Verdana"/>
          <w:spacing w:val="-1"/>
        </w:rPr>
        <w:t>er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rPr>
        <w:t>.</w:t>
      </w:r>
    </w:p>
    <w:p w:rsidR="00DE2F23" w:rsidRDefault="00FA5519">
      <w:pPr>
        <w:spacing w:before="70"/>
        <w:ind w:left="108"/>
        <w:rPr>
          <w:rFonts w:ascii="Verdana" w:eastAsia="Verdana" w:hAnsi="Verdana" w:cs="Verdana"/>
        </w:rPr>
      </w:pPr>
      <w:r>
        <w:rPr>
          <w:rFonts w:ascii="Verdana" w:eastAsia="Verdana" w:hAnsi="Verdana" w:cs="Verdana"/>
          <w:b/>
        </w:rPr>
        <w:lastRenderedPageBreak/>
        <w:t xml:space="preserve">6.      </w:t>
      </w:r>
      <w:r>
        <w:rPr>
          <w:rFonts w:ascii="Verdana" w:eastAsia="Verdana" w:hAnsi="Verdana" w:cs="Verdana"/>
          <w:b/>
          <w:spacing w:val="28"/>
        </w:rPr>
        <w:t xml:space="preserve"> </w:t>
      </w:r>
      <w:r>
        <w:rPr>
          <w:rFonts w:ascii="Verdana" w:eastAsia="Verdana" w:hAnsi="Verdana" w:cs="Verdana"/>
          <w:b/>
        </w:rPr>
        <w:t>C</w:t>
      </w:r>
      <w:r>
        <w:rPr>
          <w:rFonts w:ascii="Verdana" w:eastAsia="Verdana" w:hAnsi="Verdana" w:cs="Verdana"/>
          <w:b/>
          <w:spacing w:val="1"/>
        </w:rPr>
        <w:t>OMM</w:t>
      </w:r>
      <w:r>
        <w:rPr>
          <w:rFonts w:ascii="Verdana" w:eastAsia="Verdana" w:hAnsi="Verdana" w:cs="Verdana"/>
          <w:b/>
          <w:spacing w:val="-1"/>
        </w:rPr>
        <w:t>I</w:t>
      </w:r>
      <w:r>
        <w:rPr>
          <w:rFonts w:ascii="Verdana" w:eastAsia="Verdana" w:hAnsi="Verdana" w:cs="Verdana"/>
          <w:b/>
        </w:rPr>
        <w:t>S</w:t>
      </w:r>
      <w:r>
        <w:rPr>
          <w:rFonts w:ascii="Verdana" w:eastAsia="Verdana" w:hAnsi="Verdana" w:cs="Verdana"/>
          <w:b/>
          <w:spacing w:val="2"/>
        </w:rPr>
        <w:t>S</w:t>
      </w:r>
      <w:r>
        <w:rPr>
          <w:rFonts w:ascii="Verdana" w:eastAsia="Verdana" w:hAnsi="Verdana" w:cs="Verdana"/>
          <w:b/>
          <w:spacing w:val="-1"/>
        </w:rPr>
        <w:t>I</w:t>
      </w:r>
      <w:r>
        <w:rPr>
          <w:rFonts w:ascii="Verdana" w:eastAsia="Verdana" w:hAnsi="Verdana" w:cs="Verdana"/>
          <w:b/>
          <w:spacing w:val="1"/>
        </w:rPr>
        <w:t>O</w:t>
      </w:r>
      <w:r>
        <w:rPr>
          <w:rFonts w:ascii="Verdana" w:eastAsia="Verdana" w:hAnsi="Verdana" w:cs="Verdana"/>
          <w:b/>
          <w:spacing w:val="-1"/>
        </w:rPr>
        <w:t>N</w:t>
      </w:r>
      <w:r>
        <w:rPr>
          <w:rFonts w:ascii="Verdana" w:eastAsia="Verdana" w:hAnsi="Verdana" w:cs="Verdana"/>
          <w:b/>
        </w:rPr>
        <w:t>S</w:t>
      </w:r>
      <w:r>
        <w:rPr>
          <w:rFonts w:ascii="Verdana" w:eastAsia="Verdana" w:hAnsi="Verdana" w:cs="Verdana"/>
          <w:b/>
          <w:spacing w:val="-16"/>
        </w:rPr>
        <w:t xml:space="preserve"> </w:t>
      </w:r>
      <w:r>
        <w:rPr>
          <w:rFonts w:ascii="Verdana" w:eastAsia="Verdana" w:hAnsi="Verdana" w:cs="Verdana"/>
          <w:b/>
          <w:spacing w:val="1"/>
        </w:rPr>
        <w:t>A</w:t>
      </w:r>
      <w:r>
        <w:rPr>
          <w:rFonts w:ascii="Verdana" w:eastAsia="Verdana" w:hAnsi="Verdana" w:cs="Verdana"/>
          <w:b/>
          <w:spacing w:val="-1"/>
        </w:rPr>
        <w:t>N</w:t>
      </w:r>
      <w:r>
        <w:rPr>
          <w:rFonts w:ascii="Verdana" w:eastAsia="Verdana" w:hAnsi="Verdana" w:cs="Verdana"/>
          <w:b/>
        </w:rPr>
        <w:t>D</w:t>
      </w:r>
      <w:r>
        <w:rPr>
          <w:rFonts w:ascii="Verdana" w:eastAsia="Verdana" w:hAnsi="Verdana" w:cs="Verdana"/>
          <w:b/>
          <w:spacing w:val="-4"/>
        </w:rPr>
        <w:t xml:space="preserve"> </w:t>
      </w:r>
      <w:r>
        <w:rPr>
          <w:rFonts w:ascii="Verdana" w:eastAsia="Verdana" w:hAnsi="Verdana" w:cs="Verdana"/>
          <w:b/>
          <w:spacing w:val="2"/>
        </w:rPr>
        <w:t>C</w:t>
      </w:r>
      <w:r>
        <w:rPr>
          <w:rFonts w:ascii="Verdana" w:eastAsia="Verdana" w:hAnsi="Verdana" w:cs="Verdana"/>
          <w:b/>
          <w:spacing w:val="1"/>
        </w:rPr>
        <w:t>O</w:t>
      </w:r>
      <w:r>
        <w:rPr>
          <w:rFonts w:ascii="Verdana" w:eastAsia="Verdana" w:hAnsi="Verdana" w:cs="Verdana"/>
          <w:b/>
          <w:spacing w:val="-1"/>
        </w:rPr>
        <w:t>N</w:t>
      </w:r>
      <w:r>
        <w:rPr>
          <w:rFonts w:ascii="Verdana" w:eastAsia="Verdana" w:hAnsi="Verdana" w:cs="Verdana"/>
          <w:b/>
        </w:rPr>
        <w:t>SIDE</w:t>
      </w:r>
      <w:r>
        <w:rPr>
          <w:rFonts w:ascii="Verdana" w:eastAsia="Verdana" w:hAnsi="Verdana" w:cs="Verdana"/>
          <w:b/>
          <w:spacing w:val="3"/>
        </w:rPr>
        <w:t>R</w:t>
      </w:r>
      <w:r>
        <w:rPr>
          <w:rFonts w:ascii="Verdana" w:eastAsia="Verdana" w:hAnsi="Verdana" w:cs="Verdana"/>
          <w:b/>
          <w:spacing w:val="-1"/>
        </w:rPr>
        <w:t>A</w:t>
      </w:r>
      <w:r>
        <w:rPr>
          <w:rFonts w:ascii="Verdana" w:eastAsia="Verdana" w:hAnsi="Verdana" w:cs="Verdana"/>
          <w:b/>
          <w:spacing w:val="1"/>
        </w:rPr>
        <w:t>T</w:t>
      </w:r>
      <w:r>
        <w:rPr>
          <w:rFonts w:ascii="Verdana" w:eastAsia="Verdana" w:hAnsi="Verdana" w:cs="Verdana"/>
          <w:b/>
          <w:spacing w:val="-1"/>
        </w:rPr>
        <w:t>I</w:t>
      </w:r>
      <w:r>
        <w:rPr>
          <w:rFonts w:ascii="Verdana" w:eastAsia="Verdana" w:hAnsi="Verdana" w:cs="Verdana"/>
          <w:b/>
          <w:spacing w:val="3"/>
        </w:rPr>
        <w:t>O</w:t>
      </w:r>
      <w:r>
        <w:rPr>
          <w:rFonts w:ascii="Verdana" w:eastAsia="Verdana" w:hAnsi="Verdana" w:cs="Verdana"/>
          <w:b/>
        </w:rPr>
        <w:t>N</w:t>
      </w:r>
    </w:p>
    <w:p w:rsidR="00DE2F23" w:rsidRDefault="00DE2F23">
      <w:pPr>
        <w:spacing w:before="7" w:line="100" w:lineRule="exact"/>
        <w:rPr>
          <w:sz w:val="11"/>
          <w:szCs w:val="11"/>
        </w:rPr>
      </w:pPr>
    </w:p>
    <w:p w:rsidR="00DE2F23" w:rsidRDefault="00DE2F23">
      <w:pPr>
        <w:spacing w:line="200" w:lineRule="exact"/>
      </w:pPr>
    </w:p>
    <w:p w:rsidR="00DE2F23" w:rsidRDefault="00FA5519">
      <w:pPr>
        <w:tabs>
          <w:tab w:val="left" w:pos="820"/>
        </w:tabs>
        <w:spacing w:line="276" w:lineRule="auto"/>
        <w:ind w:left="828" w:right="66" w:hanging="720"/>
        <w:jc w:val="both"/>
        <w:rPr>
          <w:rFonts w:ascii="Verdana" w:eastAsia="Verdana" w:hAnsi="Verdana" w:cs="Verdana"/>
        </w:rPr>
      </w:pPr>
      <w:r>
        <w:rPr>
          <w:rFonts w:ascii="Verdana" w:eastAsia="Verdana" w:hAnsi="Verdana" w:cs="Verdana"/>
        </w:rPr>
        <w:t>6.1.</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spacing w:val="1"/>
        </w:rPr>
        <w:t>p</w:t>
      </w:r>
      <w:r>
        <w:rPr>
          <w:rFonts w:ascii="Verdana" w:eastAsia="Verdana" w:hAnsi="Verdana" w:cs="Verdana"/>
        </w:rPr>
        <w:t>aya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18"/>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11"/>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1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14"/>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nd</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d</w:t>
      </w:r>
      <w:r>
        <w:rPr>
          <w:rFonts w:ascii="Verdana" w:eastAsia="Verdana" w:hAnsi="Verdana" w:cs="Verdana"/>
          <w:spacing w:val="12"/>
        </w:rPr>
        <w:t xml:space="preserve"> </w:t>
      </w:r>
      <w:r>
        <w:rPr>
          <w:rFonts w:ascii="Verdana" w:eastAsia="Verdana" w:hAnsi="Verdana" w:cs="Verdana"/>
          <w:spacing w:val="3"/>
        </w:rPr>
        <w:t>b</w:t>
      </w:r>
      <w:r>
        <w:rPr>
          <w:rFonts w:ascii="Verdana" w:eastAsia="Verdana" w:hAnsi="Verdana" w:cs="Verdana"/>
        </w:rPr>
        <w:t>y</w:t>
      </w:r>
      <w:r>
        <w:rPr>
          <w:rFonts w:ascii="Verdana" w:eastAsia="Verdana" w:hAnsi="Verdana" w:cs="Verdana"/>
          <w:spacing w:val="1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7"/>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9"/>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ca</w:t>
      </w:r>
      <w:r>
        <w:rPr>
          <w:rFonts w:ascii="Verdana" w:eastAsia="Verdana" w:hAnsi="Verdana" w:cs="Verdana"/>
          <w:spacing w:val="3"/>
        </w:rPr>
        <w:t>l</w:t>
      </w:r>
      <w:r>
        <w:rPr>
          <w:rFonts w:ascii="Verdana" w:eastAsia="Verdana" w:hAnsi="Verdana" w:cs="Verdana"/>
        </w:rPr>
        <w:t>c</w:t>
      </w:r>
      <w:r>
        <w:rPr>
          <w:rFonts w:ascii="Verdana" w:eastAsia="Verdana" w:hAnsi="Verdana" w:cs="Verdana"/>
          <w:spacing w:val="-2"/>
        </w:rPr>
        <w:t>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gre</w:t>
      </w:r>
      <w:r>
        <w:rPr>
          <w:rFonts w:ascii="Verdana" w:eastAsia="Verdana" w:hAnsi="Verdana" w:cs="Verdana"/>
          <w:spacing w:val="-1"/>
        </w:rPr>
        <w:t>e</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c</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u</w:t>
      </w:r>
      <w:r>
        <w:rPr>
          <w:rFonts w:ascii="Verdana" w:eastAsia="Verdana" w:hAnsi="Verdana" w:cs="Verdana"/>
        </w:rPr>
        <w:t>m</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0"/>
        </w:rPr>
        <w:t>n</w:t>
      </w:r>
      <w:r>
        <w:rPr>
          <w:rFonts w:ascii="Verdana" w:eastAsia="Verdana" w:hAnsi="Verdana" w:cs="Verdana"/>
        </w:rPr>
        <w:t xml:space="preserve">ce </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i</w:t>
      </w:r>
      <w:r>
        <w:rPr>
          <w:rFonts w:ascii="Verdana" w:eastAsia="Verdana" w:hAnsi="Verdana" w:cs="Verdana"/>
        </w:rPr>
        <w:t>cy</w:t>
      </w:r>
      <w:r>
        <w:rPr>
          <w:rFonts w:ascii="Verdana" w:eastAsia="Verdana" w:hAnsi="Verdana" w:cs="Verdana"/>
          <w:spacing w:val="5"/>
        </w:rPr>
        <w:t xml:space="preserve"> </w:t>
      </w:r>
      <w:r>
        <w:rPr>
          <w:rFonts w:ascii="Verdana" w:eastAsia="Verdana" w:hAnsi="Verdana" w:cs="Verdana"/>
        </w:rPr>
        <w:t>in li</w:t>
      </w:r>
      <w:r>
        <w:rPr>
          <w:rFonts w:ascii="Verdana" w:eastAsia="Verdana" w:hAnsi="Verdana" w:cs="Verdana"/>
          <w:spacing w:val="1"/>
        </w:rPr>
        <w:t>n</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8"/>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rPr>
        <w:t>l</w:t>
      </w:r>
      <w:r>
        <w:rPr>
          <w:rFonts w:ascii="Verdana" w:eastAsia="Verdana" w:hAnsi="Verdana" w:cs="Verdana"/>
          <w:spacing w:val="3"/>
        </w:rPr>
        <w:t>i</w:t>
      </w:r>
      <w:r>
        <w:rPr>
          <w:rFonts w:ascii="Verdana" w:eastAsia="Verdana" w:hAnsi="Verdana" w:cs="Verdana"/>
        </w:rPr>
        <w:t>ca</w:t>
      </w:r>
      <w:r>
        <w:rPr>
          <w:rFonts w:ascii="Verdana" w:eastAsia="Verdana" w:hAnsi="Verdana" w:cs="Verdana"/>
          <w:spacing w:val="-2"/>
        </w:rPr>
        <w:t>b</w:t>
      </w:r>
      <w:r>
        <w:rPr>
          <w:rFonts w:ascii="Verdana" w:eastAsia="Verdana" w:hAnsi="Verdana" w:cs="Verdana"/>
          <w:spacing w:val="3"/>
        </w:rPr>
        <w:t>l</w:t>
      </w:r>
      <w:r>
        <w:rPr>
          <w:rFonts w:ascii="Verdana" w:eastAsia="Verdana" w:hAnsi="Verdana" w:cs="Verdana"/>
        </w:rPr>
        <w:t>e m</w:t>
      </w:r>
      <w:r>
        <w:rPr>
          <w:rFonts w:ascii="Verdana" w:eastAsia="Verdana" w:hAnsi="Verdana" w:cs="Verdana"/>
          <w:spacing w:val="1"/>
        </w:rPr>
        <w:t>a</w:t>
      </w:r>
      <w:r>
        <w:rPr>
          <w:rFonts w:ascii="Verdana" w:eastAsia="Verdana" w:hAnsi="Verdana" w:cs="Verdana"/>
        </w:rPr>
        <w:t>x</w:t>
      </w:r>
      <w:r>
        <w:rPr>
          <w:rFonts w:ascii="Verdana" w:eastAsia="Verdana" w:hAnsi="Verdana" w:cs="Verdana"/>
          <w:spacing w:val="3"/>
        </w:rPr>
        <w:t>i</w:t>
      </w:r>
      <w:r>
        <w:rPr>
          <w:rFonts w:ascii="Verdana" w:eastAsia="Verdana" w:hAnsi="Verdana" w:cs="Verdana"/>
        </w:rPr>
        <w:t>m</w:t>
      </w:r>
      <w:r>
        <w:rPr>
          <w:rFonts w:ascii="Verdana" w:eastAsia="Verdana" w:hAnsi="Verdana" w:cs="Verdana"/>
          <w:spacing w:val="2"/>
        </w:rPr>
        <w:t>u</w:t>
      </w:r>
      <w:r>
        <w:rPr>
          <w:rFonts w:ascii="Verdana" w:eastAsia="Verdana" w:hAnsi="Verdana" w:cs="Verdana"/>
        </w:rPr>
        <w:t>ms as</w:t>
      </w:r>
      <w:r>
        <w:rPr>
          <w:rFonts w:ascii="Verdana" w:eastAsia="Verdana" w:hAnsi="Verdana" w:cs="Verdana"/>
          <w:spacing w:val="9"/>
        </w:rPr>
        <w:t xml:space="preserve"> </w:t>
      </w:r>
      <w:r>
        <w:rPr>
          <w:rFonts w:ascii="Verdana" w:eastAsia="Verdana" w:hAnsi="Verdana" w:cs="Verdana"/>
          <w:spacing w:val="1"/>
        </w:rPr>
        <w:t>p</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ce</w:t>
      </w:r>
      <w:r>
        <w:rPr>
          <w:rFonts w:ascii="Verdana" w:eastAsia="Verdana" w:hAnsi="Verdana" w:cs="Verdana"/>
          <w:spacing w:val="2"/>
        </w:rPr>
        <w:t xml:space="preserve"> </w:t>
      </w:r>
      <w:r>
        <w:rPr>
          <w:rFonts w:ascii="Verdana" w:eastAsia="Verdana" w:hAnsi="Verdana" w:cs="Verdana"/>
        </w:rPr>
        <w:t>Act</w:t>
      </w:r>
      <w:r>
        <w:rPr>
          <w:rFonts w:ascii="Verdana" w:eastAsia="Verdana" w:hAnsi="Verdana" w:cs="Verdana"/>
          <w:spacing w:val="9"/>
        </w:rPr>
        <w:t xml:space="preserve"> </w:t>
      </w:r>
      <w:r>
        <w:rPr>
          <w:rFonts w:ascii="Verdana" w:eastAsia="Verdana" w:hAnsi="Verdana" w:cs="Verdana"/>
        </w:rPr>
        <w:t>as</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spacing w:val="1"/>
        </w:rPr>
        <w:t>ut</w:t>
      </w:r>
      <w:r>
        <w:rPr>
          <w:rFonts w:ascii="Verdana" w:eastAsia="Verdana" w:hAnsi="Verdana" w:cs="Verdana"/>
        </w:rPr>
        <w:t>li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rPr>
        <w:t>s</w:t>
      </w:r>
      <w:r>
        <w:rPr>
          <w:rFonts w:ascii="Verdana" w:eastAsia="Verdana" w:hAnsi="Verdana" w:cs="Verdana"/>
          <w:spacing w:val="-1"/>
        </w:rPr>
        <w:t>c</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du</w:t>
      </w:r>
      <w:r>
        <w:rPr>
          <w:rFonts w:ascii="Verdana" w:eastAsia="Verdana" w:hAnsi="Verdana" w:cs="Verdana"/>
          <w:spacing w:val="3"/>
        </w:rPr>
        <w:t>l</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spacing w:val="-2"/>
        </w:rPr>
        <w:t>I</w:t>
      </w:r>
      <w:r>
        <w:rPr>
          <w:rFonts w:ascii="Verdana" w:eastAsia="Verdana" w:hAnsi="Verdana" w:cs="Verdana"/>
        </w:rPr>
        <w:t>.</w:t>
      </w:r>
      <w:r>
        <w:rPr>
          <w:rFonts w:ascii="Verdana" w:eastAsia="Verdana" w:hAnsi="Verdana" w:cs="Verdana"/>
          <w:spacing w:val="9"/>
        </w:rPr>
        <w:t xml:space="preserve"> </w:t>
      </w:r>
      <w:r>
        <w:rPr>
          <w:rFonts w:ascii="Verdana" w:eastAsia="Verdana" w:hAnsi="Verdana" w:cs="Verdana"/>
        </w:rPr>
        <w:t>T</w:t>
      </w:r>
      <w:r>
        <w:rPr>
          <w:rFonts w:ascii="Verdana" w:eastAsia="Verdana" w:hAnsi="Verdana" w:cs="Verdana"/>
          <w:spacing w:val="3"/>
        </w:rPr>
        <w: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s</w:t>
      </w:r>
      <w:r>
        <w:rPr>
          <w:rFonts w:ascii="Verdana" w:eastAsia="Verdana" w:hAnsi="Verdana" w:cs="Verdana"/>
          <w:spacing w:val="3"/>
        </w:rPr>
        <w:t>h</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0"/>
        </w:rPr>
        <w:t xml:space="preserve"> </w:t>
      </w:r>
      <w:r>
        <w:rPr>
          <w:rFonts w:ascii="Verdana" w:eastAsia="Verdana" w:hAnsi="Verdana" w:cs="Verdana"/>
          <w:spacing w:val="1"/>
        </w:rPr>
        <w:t>p</w:t>
      </w:r>
      <w:r>
        <w:rPr>
          <w:rFonts w:ascii="Verdana" w:eastAsia="Verdana" w:hAnsi="Verdana" w:cs="Verdana"/>
        </w:rPr>
        <w:t>ay</w:t>
      </w:r>
      <w:r>
        <w:rPr>
          <w:rFonts w:ascii="Verdana" w:eastAsia="Verdana" w:hAnsi="Verdana" w:cs="Verdana"/>
          <w:spacing w:val="8"/>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m</w:t>
      </w:r>
      <w:r>
        <w:rPr>
          <w:rFonts w:ascii="Verdana" w:eastAsia="Verdana" w:hAnsi="Verdana" w:cs="Verdana"/>
          <w:spacing w:val="-1"/>
        </w:rPr>
        <w:t>o</w:t>
      </w:r>
      <w:r>
        <w:rPr>
          <w:rFonts w:ascii="Verdana" w:eastAsia="Verdana" w:hAnsi="Verdana" w:cs="Verdana"/>
          <w:spacing w:val="1"/>
        </w:rPr>
        <w:t>un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spacing w:val="-1"/>
        </w:rPr>
        <w:t>u</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rPr>
        <w:t>at</w:t>
      </w:r>
      <w:r>
        <w:rPr>
          <w:rFonts w:ascii="Verdana" w:eastAsia="Verdana" w:hAnsi="Verdana" w:cs="Verdana"/>
          <w:spacing w:val="11"/>
        </w:rPr>
        <w:t xml:space="preserve"> </w:t>
      </w:r>
      <w:r>
        <w:rPr>
          <w:rFonts w:ascii="Verdana" w:eastAsia="Verdana" w:hAnsi="Verdana" w:cs="Verdana"/>
        </w:rPr>
        <w:t>su</w:t>
      </w:r>
      <w:r>
        <w:rPr>
          <w:rFonts w:ascii="Verdana" w:eastAsia="Verdana" w:hAnsi="Verdana" w:cs="Verdana"/>
          <w:spacing w:val="2"/>
        </w:rPr>
        <w:t>c</w:t>
      </w:r>
      <w:r>
        <w:rPr>
          <w:rFonts w:ascii="Verdana" w:eastAsia="Verdana" w:hAnsi="Verdana" w:cs="Verdana"/>
        </w:rPr>
        <w:t xml:space="preserve">h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t</w:t>
      </w:r>
      <w:r>
        <w:rPr>
          <w:rFonts w:ascii="Verdana" w:eastAsia="Verdana" w:hAnsi="Verdana" w:cs="Verdana"/>
          <w:spacing w:val="-1"/>
        </w:rPr>
        <w:t>er</w:t>
      </w:r>
      <w:r>
        <w:rPr>
          <w:rFonts w:ascii="Verdana" w:eastAsia="Verdana" w:hAnsi="Verdana" w:cs="Verdana"/>
        </w:rPr>
        <w:t>va</w:t>
      </w:r>
      <w:r>
        <w:rPr>
          <w:rFonts w:ascii="Verdana" w:eastAsia="Verdana" w:hAnsi="Verdana" w:cs="Verdana"/>
          <w:spacing w:val="3"/>
        </w:rPr>
        <w:t>l</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rPr>
        <w:t>as</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rPr>
        <w:t xml:space="preserve">t </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c</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u</w:t>
      </w:r>
      <w:r>
        <w:rPr>
          <w:rFonts w:ascii="Verdana" w:eastAsia="Verdana" w:hAnsi="Verdana" w:cs="Verdana"/>
        </w:rPr>
        <w:t>se</w:t>
      </w:r>
      <w:r>
        <w:rPr>
          <w:rFonts w:ascii="Verdana" w:eastAsia="Verdana" w:hAnsi="Verdana" w:cs="Verdana"/>
          <w:spacing w:val="-8"/>
        </w:rPr>
        <w:t xml:space="preserve"> </w:t>
      </w:r>
      <w:r>
        <w:rPr>
          <w:rFonts w:ascii="Verdana" w:eastAsia="Verdana" w:hAnsi="Verdana" w:cs="Verdana"/>
          <w:spacing w:val="2"/>
        </w:rPr>
        <w:t>5</w:t>
      </w:r>
      <w:r>
        <w:rPr>
          <w:rFonts w:ascii="Verdana" w:eastAsia="Verdana" w:hAnsi="Verdana" w:cs="Verdana"/>
        </w:rPr>
        <w:t>.2</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3"/>
        </w:rPr>
        <w:t>b</w:t>
      </w:r>
      <w:r>
        <w:rPr>
          <w:rFonts w:ascii="Verdana" w:eastAsia="Verdana" w:hAnsi="Verdana" w:cs="Verdana"/>
          <w:spacing w:val="-1"/>
        </w:rPr>
        <w:t>o</w:t>
      </w:r>
      <w:r>
        <w:rPr>
          <w:rFonts w:ascii="Verdana" w:eastAsia="Verdana" w:hAnsi="Verdana" w:cs="Verdana"/>
        </w:rPr>
        <w:t>v</w:t>
      </w:r>
      <w:r>
        <w:rPr>
          <w:rFonts w:ascii="Verdana" w:eastAsia="Verdana" w:hAnsi="Verdana" w:cs="Verdana"/>
          <w:spacing w:val="1"/>
        </w:rPr>
        <w:t>e</w:t>
      </w:r>
      <w:r>
        <w:rPr>
          <w:rFonts w:ascii="Verdana" w:eastAsia="Verdana" w:hAnsi="Verdana" w:cs="Verdana"/>
        </w:rPr>
        <w:t>.</w:t>
      </w:r>
    </w:p>
    <w:p w:rsidR="00DE2F23" w:rsidRDefault="00DE2F23">
      <w:pPr>
        <w:spacing w:before="20" w:line="260" w:lineRule="exact"/>
        <w:rPr>
          <w:sz w:val="26"/>
          <w:szCs w:val="26"/>
        </w:rPr>
      </w:pPr>
    </w:p>
    <w:p w:rsidR="00DE2F23" w:rsidRDefault="00FA5519">
      <w:pPr>
        <w:tabs>
          <w:tab w:val="left" w:pos="820"/>
        </w:tabs>
        <w:spacing w:line="276" w:lineRule="auto"/>
        <w:ind w:left="828" w:right="65" w:hanging="720"/>
        <w:jc w:val="both"/>
        <w:rPr>
          <w:rFonts w:ascii="Verdana" w:eastAsia="Verdana" w:hAnsi="Verdana" w:cs="Verdana"/>
        </w:rPr>
      </w:pPr>
      <w:r>
        <w:rPr>
          <w:rFonts w:ascii="Verdana" w:eastAsia="Verdana" w:hAnsi="Verdana" w:cs="Verdana"/>
        </w:rPr>
        <w:t>6.2.</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3"/>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w</w:t>
      </w:r>
      <w:r>
        <w:rPr>
          <w:rFonts w:ascii="Verdana" w:eastAsia="Verdana" w:hAnsi="Verdana" w:cs="Verdana"/>
          <w:spacing w:val="2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3"/>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21"/>
        </w:rPr>
        <w:t xml:space="preserve"> </w:t>
      </w:r>
      <w:r>
        <w:rPr>
          <w:rFonts w:ascii="Verdana" w:eastAsia="Verdana" w:hAnsi="Verdana" w:cs="Verdana"/>
          <w:spacing w:val="4"/>
        </w:rPr>
        <w:t>c</w:t>
      </w:r>
      <w:r>
        <w:rPr>
          <w:rFonts w:ascii="Verdana" w:eastAsia="Verdana" w:hAnsi="Verdana" w:cs="Verdana"/>
          <w:spacing w:val="-1"/>
        </w:rPr>
        <w:t>o</w:t>
      </w:r>
      <w:r>
        <w:rPr>
          <w:rFonts w:ascii="Verdana" w:eastAsia="Verdana" w:hAnsi="Verdana" w:cs="Verdana"/>
          <w:spacing w:val="3"/>
        </w:rPr>
        <w:t>m</w:t>
      </w:r>
      <w:r>
        <w:rPr>
          <w:rFonts w:ascii="Verdana" w:eastAsia="Verdana" w:hAnsi="Verdana" w:cs="Verdana"/>
        </w:rPr>
        <w:t>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5"/>
        </w:rPr>
        <w:t xml:space="preserve"> </w:t>
      </w:r>
      <w:r>
        <w:rPr>
          <w:rFonts w:ascii="Verdana" w:eastAsia="Verdana" w:hAnsi="Verdana" w:cs="Verdana"/>
          <w:spacing w:val="1"/>
        </w:rPr>
        <w:t>p</w:t>
      </w:r>
      <w:r>
        <w:rPr>
          <w:rFonts w:ascii="Verdana" w:eastAsia="Verdana" w:hAnsi="Verdana" w:cs="Verdana"/>
        </w:rPr>
        <w:t>aya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1"/>
        </w:rPr>
        <w:t>h</w:t>
      </w:r>
      <w:r>
        <w:rPr>
          <w:rFonts w:ascii="Verdana" w:eastAsia="Verdana" w:hAnsi="Verdana" w:cs="Verdana"/>
          <w:spacing w:val="-1"/>
        </w:rPr>
        <w:t>ere</w:t>
      </w:r>
      <w:r>
        <w:rPr>
          <w:rFonts w:ascii="Verdana" w:eastAsia="Verdana" w:hAnsi="Verdana" w:cs="Verdana"/>
          <w:spacing w:val="1"/>
        </w:rPr>
        <w:t>u</w:t>
      </w:r>
      <w:r>
        <w:rPr>
          <w:rFonts w:ascii="Verdana" w:eastAsia="Verdana" w:hAnsi="Verdana" w:cs="Verdana"/>
          <w:spacing w:val="3"/>
        </w:rPr>
        <w:t>n</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r</w:t>
      </w:r>
      <w:r>
        <w:rPr>
          <w:rFonts w:ascii="Verdana" w:eastAsia="Verdana" w:hAnsi="Verdana" w:cs="Verdana"/>
          <w:spacing w:val="17"/>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23"/>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22"/>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23"/>
        </w:rPr>
        <w:t xml:space="preserve"> </w:t>
      </w:r>
      <w:r>
        <w:rPr>
          <w:rFonts w:ascii="Verdana" w:eastAsia="Verdana" w:hAnsi="Verdana" w:cs="Verdana"/>
        </w:rPr>
        <w:t>m</w:t>
      </w:r>
      <w:r>
        <w:rPr>
          <w:rFonts w:ascii="Verdana" w:eastAsia="Verdana" w:hAnsi="Verdana" w:cs="Verdana"/>
          <w:spacing w:val="2"/>
        </w:rPr>
        <w:t>u</w:t>
      </w:r>
      <w:r>
        <w:rPr>
          <w:rFonts w:ascii="Verdana" w:eastAsia="Verdana" w:hAnsi="Verdana" w:cs="Verdana"/>
          <w:spacing w:val="1"/>
        </w:rPr>
        <w:t>tu</w:t>
      </w:r>
      <w:r>
        <w:rPr>
          <w:rFonts w:ascii="Verdana" w:eastAsia="Verdana" w:hAnsi="Verdana" w:cs="Verdana"/>
        </w:rPr>
        <w:t>al</w:t>
      </w:r>
      <w:r>
        <w:rPr>
          <w:rFonts w:ascii="Verdana" w:eastAsia="Verdana" w:hAnsi="Verdana" w:cs="Verdana"/>
          <w:spacing w:val="19"/>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3"/>
        </w:rPr>
        <w:t>n</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8"/>
        </w:rPr>
        <w:t xml:space="preserve"> </w:t>
      </w:r>
      <w:r>
        <w:rPr>
          <w:rFonts w:ascii="Verdana" w:eastAsia="Verdana" w:hAnsi="Verdana" w:cs="Verdana"/>
          <w:spacing w:val="1"/>
        </w:rPr>
        <w:t>bu</w:t>
      </w:r>
      <w:r>
        <w:rPr>
          <w:rFonts w:ascii="Verdana" w:eastAsia="Verdana" w:hAnsi="Verdana" w:cs="Verdana"/>
        </w:rPr>
        <w:t>t</w:t>
      </w:r>
      <w:r>
        <w:rPr>
          <w:rFonts w:ascii="Verdana" w:eastAsia="Verdana" w:hAnsi="Verdana" w:cs="Verdana"/>
          <w:spacing w:val="26"/>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3"/>
        </w:rPr>
        <w:t xml:space="preserve"> </w:t>
      </w:r>
      <w:r>
        <w:rPr>
          <w:rFonts w:ascii="Verdana" w:eastAsia="Verdana" w:hAnsi="Verdana" w:cs="Verdana"/>
        </w:rPr>
        <w:t>in</w:t>
      </w:r>
      <w:r>
        <w:rPr>
          <w:rFonts w:ascii="Verdana" w:eastAsia="Verdana" w:hAnsi="Verdana" w:cs="Verdana"/>
          <w:spacing w:val="25"/>
        </w:rPr>
        <w:t xml:space="preserve"> </w:t>
      </w:r>
      <w:r>
        <w:rPr>
          <w:rFonts w:ascii="Verdana" w:eastAsia="Verdana" w:hAnsi="Verdana" w:cs="Verdana"/>
          <w:spacing w:val="1"/>
        </w:rPr>
        <w:t>n</w:t>
      </w:r>
      <w:r>
        <w:rPr>
          <w:rFonts w:ascii="Verdana" w:eastAsia="Verdana" w:hAnsi="Verdana" w:cs="Verdana"/>
        </w:rPr>
        <w:t>o ca</w:t>
      </w:r>
      <w:r>
        <w:rPr>
          <w:rFonts w:ascii="Verdana" w:eastAsia="Verdana" w:hAnsi="Verdana" w:cs="Verdana"/>
          <w:spacing w:val="1"/>
        </w:rPr>
        <w:t>s</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ce</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c</w:t>
      </w:r>
      <w:r>
        <w:rPr>
          <w:rFonts w:ascii="Verdana" w:eastAsia="Verdana" w:hAnsi="Verdana" w:cs="Verdana"/>
          <w:spacing w:val="-2"/>
        </w:rPr>
        <w:t>r</w:t>
      </w:r>
      <w:r>
        <w:rPr>
          <w:rFonts w:ascii="Verdana" w:eastAsia="Verdana" w:hAnsi="Verdana" w:cs="Verdana"/>
          <w:spacing w:val="3"/>
        </w:rPr>
        <w:t>i</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rPr>
        <w:t>d</w:t>
      </w:r>
      <w:r>
        <w:rPr>
          <w:rFonts w:ascii="Verdana" w:eastAsia="Verdana" w:hAnsi="Verdana" w:cs="Verdana"/>
          <w:spacing w:val="1"/>
        </w:rPr>
        <w:t xml:space="preserve"> und</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3"/>
        </w:rPr>
        <w:t>A</w:t>
      </w:r>
      <w:r>
        <w:rPr>
          <w:rFonts w:ascii="Verdana" w:eastAsia="Verdana" w:hAnsi="Verdana" w:cs="Verdana"/>
        </w:rPr>
        <w:t>ct</w:t>
      </w:r>
      <w:r>
        <w:rPr>
          <w:rFonts w:ascii="Verdana" w:eastAsia="Verdana" w:hAnsi="Verdana" w:cs="Verdana"/>
          <w:spacing w:val="9"/>
        </w:rPr>
        <w:t xml:space="preserve"> </w:t>
      </w:r>
      <w:r>
        <w:rPr>
          <w:rFonts w:ascii="Verdana" w:eastAsia="Verdana" w:hAnsi="Verdana" w:cs="Verdana"/>
        </w:rPr>
        <w:t>cap</w:t>
      </w:r>
      <w:r>
        <w:rPr>
          <w:rFonts w:ascii="Verdana" w:eastAsia="Verdana" w:hAnsi="Verdana" w:cs="Verdana"/>
          <w:spacing w:val="8"/>
        </w:rPr>
        <w:t xml:space="preserve"> </w:t>
      </w:r>
      <w:r>
        <w:rPr>
          <w:rFonts w:ascii="Verdana" w:eastAsia="Verdana" w:hAnsi="Verdana" w:cs="Verdana"/>
        </w:rPr>
        <w:t>4</w:t>
      </w:r>
      <w:r>
        <w:rPr>
          <w:rFonts w:ascii="Verdana" w:eastAsia="Verdana" w:hAnsi="Verdana" w:cs="Verdana"/>
          <w:spacing w:val="1"/>
        </w:rPr>
        <w:t>8</w:t>
      </w:r>
      <w:r>
        <w:rPr>
          <w:rFonts w:ascii="Verdana" w:eastAsia="Verdana" w:hAnsi="Verdana" w:cs="Verdana"/>
          <w:spacing w:val="3"/>
        </w:rPr>
        <w:t>7</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2"/>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2"/>
        </w:rPr>
        <w:t>s</w:t>
      </w:r>
      <w:r>
        <w:rPr>
          <w:rFonts w:ascii="Verdana" w:eastAsia="Verdana" w:hAnsi="Verdana" w:cs="Verdana"/>
          <w:spacing w:val="1"/>
        </w:rPr>
        <w:t>u</w:t>
      </w:r>
      <w:r>
        <w:rPr>
          <w:rFonts w:ascii="Verdana" w:eastAsia="Verdana" w:hAnsi="Verdana" w:cs="Verdana"/>
        </w:rPr>
        <w:t>ch</w:t>
      </w:r>
      <w:r>
        <w:rPr>
          <w:rFonts w:ascii="Verdana" w:eastAsia="Verdana" w:hAnsi="Verdana" w:cs="Verdana"/>
          <w:spacing w:val="7"/>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w</w:t>
      </w:r>
      <w:r>
        <w:rPr>
          <w:rFonts w:ascii="Verdana" w:eastAsia="Verdana" w:hAnsi="Verdana" w:cs="Verdana"/>
          <w:spacing w:val="5"/>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11"/>
        </w:rPr>
        <w:t xml:space="preserve"> </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rPr>
        <w:t>w</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3"/>
        </w:rPr>
        <w:t>l</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re</w:t>
      </w:r>
      <w:r>
        <w:rPr>
          <w:rFonts w:ascii="Verdana" w:eastAsia="Verdana" w:hAnsi="Verdana" w:cs="Verdana"/>
          <w:spacing w:val="1"/>
        </w:rPr>
        <w:t>tr</w:t>
      </w:r>
      <w:r>
        <w:rPr>
          <w:rFonts w:ascii="Verdana" w:eastAsia="Verdana" w:hAnsi="Verdana" w:cs="Verdana"/>
          <w:spacing w:val="-1"/>
        </w:rPr>
        <w:t>o</w:t>
      </w:r>
      <w:r>
        <w:rPr>
          <w:rFonts w:ascii="Verdana" w:eastAsia="Verdana" w:hAnsi="Verdana" w:cs="Verdana"/>
        </w:rPr>
        <w:t>s</w:t>
      </w:r>
      <w:r>
        <w:rPr>
          <w:rFonts w:ascii="Verdana" w:eastAsia="Verdana" w:hAnsi="Verdana" w:cs="Verdana"/>
          <w:spacing w:val="2"/>
        </w:rPr>
        <w:t>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2"/>
        </w:rPr>
        <w:t>u</w:t>
      </w:r>
      <w:r>
        <w:rPr>
          <w:rFonts w:ascii="Verdana" w:eastAsia="Verdana" w:hAnsi="Verdana" w:cs="Verdana"/>
        </w:rPr>
        <w:t>ch</w:t>
      </w:r>
      <w:r>
        <w:rPr>
          <w:rFonts w:ascii="Verdana" w:eastAsia="Verdana" w:hAnsi="Verdana" w:cs="Verdana"/>
          <w:spacing w:val="11"/>
        </w:rPr>
        <w:t xml:space="preserve"> </w:t>
      </w:r>
      <w:r>
        <w:rPr>
          <w:rFonts w:ascii="Verdana" w:eastAsia="Verdana" w:hAnsi="Verdana" w:cs="Verdana"/>
        </w:rPr>
        <w:t>va</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at</w:t>
      </w:r>
      <w:r>
        <w:rPr>
          <w:rFonts w:ascii="Verdana" w:eastAsia="Verdana" w:hAnsi="Verdana" w:cs="Verdana"/>
          <w:spacing w:val="13"/>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1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t</w:t>
      </w:r>
      <w:r>
        <w:rPr>
          <w:rFonts w:ascii="Verdana" w:eastAsia="Verdana" w:hAnsi="Verdana" w:cs="Verdana"/>
          <w:spacing w:val="14"/>
        </w:rPr>
        <w:t xml:space="preserve"> </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fe</w:t>
      </w:r>
      <w:r>
        <w:rPr>
          <w:rFonts w:ascii="Verdana" w:eastAsia="Verdana" w:hAnsi="Verdana" w:cs="Verdana"/>
        </w:rPr>
        <w:t>ct</w:t>
      </w:r>
      <w:r>
        <w:rPr>
          <w:rFonts w:ascii="Verdana" w:eastAsia="Verdana" w:hAnsi="Verdana" w:cs="Verdana"/>
          <w:spacing w:val="10"/>
        </w:rPr>
        <w:t xml:space="preserve"> </w:t>
      </w:r>
      <w:r>
        <w:rPr>
          <w:rFonts w:ascii="Verdana" w:eastAsia="Verdana" w:hAnsi="Verdana" w:cs="Verdana"/>
          <w:spacing w:val="11"/>
        </w:rPr>
        <w:t>o</w:t>
      </w:r>
      <w:r>
        <w:rPr>
          <w:rFonts w:ascii="Verdana" w:eastAsia="Verdana" w:hAnsi="Verdana" w:cs="Verdana"/>
        </w:rPr>
        <w:t xml:space="preserve">f </w:t>
      </w:r>
      <w:r>
        <w:rPr>
          <w:rFonts w:ascii="Verdana" w:eastAsia="Verdana" w:hAnsi="Verdana" w:cs="Verdana"/>
          <w:spacing w:val="-1"/>
        </w:rPr>
        <w:t>re</w:t>
      </w:r>
      <w:r>
        <w:rPr>
          <w:rFonts w:ascii="Verdana" w:eastAsia="Verdana" w:hAnsi="Verdana" w:cs="Verdana"/>
          <w:spacing w:val="1"/>
        </w:rPr>
        <w:t>du</w:t>
      </w:r>
      <w:r>
        <w:rPr>
          <w:rFonts w:ascii="Verdana" w:eastAsia="Verdana" w:hAnsi="Verdana" w:cs="Verdana"/>
        </w:rPr>
        <w:t>ct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4"/>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2"/>
        </w:rPr>
        <w:t>c</w:t>
      </w:r>
      <w:r>
        <w:rPr>
          <w:rFonts w:ascii="Verdana" w:eastAsia="Verdana" w:hAnsi="Verdana" w:cs="Verdana"/>
        </w:rPr>
        <w:t>c</w:t>
      </w:r>
      <w:r>
        <w:rPr>
          <w:rFonts w:ascii="Verdana" w:eastAsia="Verdana" w:hAnsi="Verdana" w:cs="Verdana"/>
          <w:spacing w:val="-2"/>
        </w:rPr>
        <w:t>e</w:t>
      </w:r>
      <w:r>
        <w:rPr>
          <w:rFonts w:ascii="Verdana" w:eastAsia="Verdana" w:hAnsi="Verdana" w:cs="Verdana"/>
          <w:spacing w:val="1"/>
        </w:rPr>
        <w:t>pt</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1"/>
        </w:rPr>
        <w:t>b</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3"/>
        </w:rPr>
        <w:t>u</w:t>
      </w:r>
      <w:r>
        <w:rPr>
          <w:rFonts w:ascii="Verdana" w:eastAsia="Verdana" w:hAnsi="Verdana" w:cs="Verdana"/>
          <w:spacing w:val="1"/>
        </w:rPr>
        <w:t>n</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ss</w:t>
      </w:r>
      <w:r>
        <w:rPr>
          <w:rFonts w:ascii="Verdana" w:eastAsia="Verdana" w:hAnsi="Verdana" w:cs="Verdana"/>
          <w:spacing w:val="-1"/>
        </w:rPr>
        <w:t xml:space="preserve"> </w:t>
      </w:r>
      <w:r>
        <w:rPr>
          <w:rFonts w:ascii="Verdana" w:eastAsia="Verdana" w:hAnsi="Verdana" w:cs="Verdana"/>
        </w:rPr>
        <w:t>such</w:t>
      </w:r>
      <w:r>
        <w:rPr>
          <w:rFonts w:ascii="Verdana" w:eastAsia="Verdana" w:hAnsi="Verdana" w:cs="Verdana"/>
          <w:spacing w:val="2"/>
        </w:rPr>
        <w:t xml:space="preserve"> </w:t>
      </w:r>
      <w:r>
        <w:rPr>
          <w:rFonts w:ascii="Verdana" w:eastAsia="Verdana" w:hAnsi="Verdana" w:cs="Verdana"/>
        </w:rPr>
        <w:t>v</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2"/>
        </w:rPr>
        <w:t>o</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1"/>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l</w:t>
      </w:r>
      <w:r>
        <w:rPr>
          <w:rFonts w:ascii="Verdana" w:eastAsia="Verdana" w:hAnsi="Verdana" w:cs="Verdana"/>
        </w:rPr>
        <w:t>aws</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K</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y</w:t>
      </w:r>
      <w:r>
        <w:rPr>
          <w:rFonts w:ascii="Verdana" w:eastAsia="Verdana" w:hAnsi="Verdana" w:cs="Verdana"/>
        </w:rPr>
        <w:t>a.</w:t>
      </w:r>
    </w:p>
    <w:p w:rsidR="00DE2F23" w:rsidRDefault="00DE2F23">
      <w:pPr>
        <w:spacing w:line="280" w:lineRule="exact"/>
        <w:rPr>
          <w:sz w:val="28"/>
          <w:szCs w:val="28"/>
        </w:rPr>
      </w:pPr>
    </w:p>
    <w:p w:rsidR="00DE2F23" w:rsidRDefault="00FA5519">
      <w:pPr>
        <w:ind w:left="108"/>
        <w:rPr>
          <w:rFonts w:ascii="Verdana" w:eastAsia="Verdana" w:hAnsi="Verdana" w:cs="Verdana"/>
        </w:rPr>
      </w:pPr>
      <w:r>
        <w:rPr>
          <w:rFonts w:ascii="Verdana" w:eastAsia="Verdana" w:hAnsi="Verdana" w:cs="Verdana"/>
          <w:b/>
        </w:rPr>
        <w:t xml:space="preserve">7.      </w:t>
      </w:r>
      <w:r>
        <w:rPr>
          <w:rFonts w:ascii="Verdana" w:eastAsia="Verdana" w:hAnsi="Verdana" w:cs="Verdana"/>
          <w:b/>
          <w:spacing w:val="28"/>
        </w:rPr>
        <w:t xml:space="preserve"> </w:t>
      </w:r>
      <w:r>
        <w:rPr>
          <w:rFonts w:ascii="Verdana" w:eastAsia="Verdana" w:hAnsi="Verdana" w:cs="Verdana"/>
          <w:b/>
          <w:spacing w:val="1"/>
        </w:rPr>
        <w:t>TE</w:t>
      </w:r>
      <w:r>
        <w:rPr>
          <w:rFonts w:ascii="Verdana" w:eastAsia="Verdana" w:hAnsi="Verdana" w:cs="Verdana"/>
          <w:b/>
        </w:rPr>
        <w:t>R</w:t>
      </w:r>
      <w:r>
        <w:rPr>
          <w:rFonts w:ascii="Verdana" w:eastAsia="Verdana" w:hAnsi="Verdana" w:cs="Verdana"/>
          <w:b/>
          <w:spacing w:val="1"/>
        </w:rPr>
        <w:t>M</w:t>
      </w:r>
      <w:r>
        <w:rPr>
          <w:rFonts w:ascii="Verdana" w:eastAsia="Verdana" w:hAnsi="Verdana" w:cs="Verdana"/>
          <w:b/>
          <w:spacing w:val="-1"/>
        </w:rPr>
        <w:t>I</w:t>
      </w:r>
      <w:r>
        <w:rPr>
          <w:rFonts w:ascii="Verdana" w:eastAsia="Verdana" w:hAnsi="Verdana" w:cs="Verdana"/>
          <w:b/>
          <w:spacing w:val="1"/>
        </w:rPr>
        <w:t>N</w:t>
      </w:r>
      <w:r>
        <w:rPr>
          <w:rFonts w:ascii="Verdana" w:eastAsia="Verdana" w:hAnsi="Verdana" w:cs="Verdana"/>
          <w:b/>
          <w:spacing w:val="-1"/>
        </w:rPr>
        <w:t>A</w:t>
      </w:r>
      <w:r>
        <w:rPr>
          <w:rFonts w:ascii="Verdana" w:eastAsia="Verdana" w:hAnsi="Verdana" w:cs="Verdana"/>
          <w:b/>
          <w:spacing w:val="1"/>
        </w:rPr>
        <w:t>T</w:t>
      </w:r>
      <w:r>
        <w:rPr>
          <w:rFonts w:ascii="Verdana" w:eastAsia="Verdana" w:hAnsi="Verdana" w:cs="Verdana"/>
          <w:b/>
          <w:spacing w:val="-1"/>
        </w:rPr>
        <w:t>I</w:t>
      </w:r>
      <w:r>
        <w:rPr>
          <w:rFonts w:ascii="Verdana" w:eastAsia="Verdana" w:hAnsi="Verdana" w:cs="Verdana"/>
          <w:b/>
          <w:spacing w:val="1"/>
        </w:rPr>
        <w:t>O</w:t>
      </w:r>
      <w:r>
        <w:rPr>
          <w:rFonts w:ascii="Verdana" w:eastAsia="Verdana" w:hAnsi="Verdana" w:cs="Verdana"/>
          <w:b/>
        </w:rPr>
        <w:t>N</w:t>
      </w:r>
    </w:p>
    <w:p w:rsidR="00DE2F23" w:rsidRDefault="00DE2F23">
      <w:pPr>
        <w:spacing w:before="15" w:line="220" w:lineRule="exact"/>
        <w:rPr>
          <w:sz w:val="22"/>
          <w:szCs w:val="22"/>
        </w:rPr>
      </w:pPr>
    </w:p>
    <w:p w:rsidR="00DE2F23" w:rsidRDefault="00FA5519">
      <w:pPr>
        <w:tabs>
          <w:tab w:val="left" w:pos="820"/>
        </w:tabs>
        <w:spacing w:line="277" w:lineRule="auto"/>
        <w:ind w:left="828" w:right="65" w:hanging="720"/>
        <w:jc w:val="both"/>
        <w:rPr>
          <w:rFonts w:ascii="Verdana" w:eastAsia="Verdana" w:hAnsi="Verdana" w:cs="Verdana"/>
        </w:rPr>
      </w:pPr>
      <w:r>
        <w:rPr>
          <w:rFonts w:ascii="Verdana" w:eastAsia="Verdana" w:hAnsi="Verdana" w:cs="Verdana"/>
        </w:rPr>
        <w:t>7.1</w:t>
      </w:r>
      <w:r>
        <w:rPr>
          <w:rFonts w:ascii="Verdana" w:eastAsia="Verdana" w:hAnsi="Verdana" w:cs="Verdana"/>
        </w:rPr>
        <w:tab/>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spacing w:val="1"/>
        </w:rPr>
        <w:t>jud</w:t>
      </w:r>
      <w:r>
        <w:rPr>
          <w:rFonts w:ascii="Verdana" w:eastAsia="Verdana" w:hAnsi="Verdana" w:cs="Verdana"/>
          <w:spacing w:val="3"/>
        </w:rPr>
        <w:t>i</w:t>
      </w:r>
      <w:r>
        <w:rPr>
          <w:rFonts w:ascii="Verdana" w:eastAsia="Verdana" w:hAnsi="Verdana" w:cs="Verdana"/>
        </w:rPr>
        <w:t>ce</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 xml:space="preserve">y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 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 xml:space="preserve">y </w:t>
      </w:r>
      <w:r>
        <w:rPr>
          <w:rFonts w:ascii="Verdana" w:eastAsia="Verdana" w:hAnsi="Verdana" w:cs="Verdana"/>
          <w:spacing w:val="3"/>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upo</w:t>
      </w:r>
      <w:r>
        <w:rPr>
          <w:rFonts w:ascii="Verdana" w:eastAsia="Verdana" w:hAnsi="Verdana" w:cs="Verdana"/>
        </w:rPr>
        <w:t>n se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ce</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b/>
          <w:spacing w:val="-1"/>
        </w:rPr>
        <w:t>w</w:t>
      </w:r>
      <w:r>
        <w:rPr>
          <w:rFonts w:ascii="Verdana" w:eastAsia="Verdana" w:hAnsi="Verdana" w:cs="Verdana"/>
          <w:b/>
          <w:spacing w:val="2"/>
        </w:rPr>
        <w:t>r</w:t>
      </w:r>
      <w:r>
        <w:rPr>
          <w:rFonts w:ascii="Verdana" w:eastAsia="Verdana" w:hAnsi="Verdana" w:cs="Verdana"/>
          <w:b/>
          <w:spacing w:val="-1"/>
        </w:rPr>
        <w:t>i</w:t>
      </w:r>
      <w:r>
        <w:rPr>
          <w:rFonts w:ascii="Verdana" w:eastAsia="Verdana" w:hAnsi="Verdana" w:cs="Verdana"/>
          <w:b/>
        </w:rPr>
        <w:t>t</w:t>
      </w:r>
      <w:r>
        <w:rPr>
          <w:rFonts w:ascii="Verdana" w:eastAsia="Verdana" w:hAnsi="Verdana" w:cs="Verdana"/>
          <w:b/>
          <w:spacing w:val="1"/>
        </w:rPr>
        <w:t>t</w:t>
      </w:r>
      <w:r>
        <w:rPr>
          <w:rFonts w:ascii="Verdana" w:eastAsia="Verdana" w:hAnsi="Verdana" w:cs="Verdana"/>
          <w:b/>
          <w:spacing w:val="2"/>
        </w:rPr>
        <w:t>e</w:t>
      </w:r>
      <w:r>
        <w:rPr>
          <w:rFonts w:ascii="Verdana" w:eastAsia="Verdana" w:hAnsi="Verdana" w:cs="Verdana"/>
          <w:b/>
        </w:rPr>
        <w:t>n</w:t>
      </w:r>
      <w:r>
        <w:rPr>
          <w:rFonts w:ascii="Verdana" w:eastAsia="Verdana" w:hAnsi="Verdana" w:cs="Verdana"/>
          <w:b/>
          <w:spacing w:val="-9"/>
        </w:rPr>
        <w:t xml:space="preserve"> </w:t>
      </w:r>
      <w:r>
        <w:rPr>
          <w:rFonts w:ascii="Verdana" w:eastAsia="Verdana" w:hAnsi="Verdana" w:cs="Verdana"/>
          <w:b/>
        </w:rPr>
        <w:t>t</w:t>
      </w:r>
      <w:r>
        <w:rPr>
          <w:rFonts w:ascii="Verdana" w:eastAsia="Verdana" w:hAnsi="Verdana" w:cs="Verdana"/>
          <w:b/>
          <w:spacing w:val="2"/>
        </w:rPr>
        <w:t>h</w:t>
      </w:r>
      <w:r>
        <w:rPr>
          <w:rFonts w:ascii="Verdana" w:eastAsia="Verdana" w:hAnsi="Verdana" w:cs="Verdana"/>
          <w:b/>
          <w:spacing w:val="-1"/>
        </w:rPr>
        <w:t>ir</w:t>
      </w:r>
      <w:r>
        <w:rPr>
          <w:rFonts w:ascii="Verdana" w:eastAsia="Verdana" w:hAnsi="Verdana" w:cs="Verdana"/>
          <w:b/>
          <w:spacing w:val="3"/>
        </w:rPr>
        <w:t>t</w:t>
      </w:r>
      <w:r>
        <w:rPr>
          <w:rFonts w:ascii="Verdana" w:eastAsia="Verdana" w:hAnsi="Verdana" w:cs="Verdana"/>
          <w:b/>
        </w:rPr>
        <w:t>y</w:t>
      </w:r>
      <w:r>
        <w:rPr>
          <w:rFonts w:ascii="Verdana" w:eastAsia="Verdana" w:hAnsi="Verdana" w:cs="Verdana"/>
          <w:b/>
          <w:spacing w:val="-7"/>
        </w:rPr>
        <w:t xml:space="preserve"> </w:t>
      </w:r>
      <w:r>
        <w:rPr>
          <w:rFonts w:ascii="Verdana" w:eastAsia="Verdana" w:hAnsi="Verdana" w:cs="Verdana"/>
          <w:b/>
        </w:rPr>
        <w:t>(</w:t>
      </w:r>
      <w:r>
        <w:rPr>
          <w:rFonts w:ascii="Verdana" w:eastAsia="Verdana" w:hAnsi="Verdana" w:cs="Verdana"/>
          <w:b/>
          <w:spacing w:val="2"/>
        </w:rPr>
        <w:t>3</w:t>
      </w:r>
      <w:r>
        <w:rPr>
          <w:rFonts w:ascii="Verdana" w:eastAsia="Verdana" w:hAnsi="Verdana" w:cs="Verdana"/>
          <w:b/>
        </w:rPr>
        <w:t>0)</w:t>
      </w:r>
      <w:r>
        <w:rPr>
          <w:rFonts w:ascii="Verdana" w:eastAsia="Verdana" w:hAnsi="Verdana" w:cs="Verdana"/>
          <w:b/>
          <w:spacing w:val="-4"/>
        </w:rPr>
        <w:t xml:space="preserve"> </w:t>
      </w:r>
      <w:r>
        <w:rPr>
          <w:rFonts w:ascii="Verdana" w:eastAsia="Verdana" w:hAnsi="Verdana" w:cs="Verdana"/>
          <w:b/>
        </w:rPr>
        <w:t>d</w:t>
      </w:r>
      <w:r>
        <w:rPr>
          <w:rFonts w:ascii="Verdana" w:eastAsia="Verdana" w:hAnsi="Verdana" w:cs="Verdana"/>
          <w:b/>
          <w:spacing w:val="-1"/>
        </w:rPr>
        <w:t>a</w:t>
      </w:r>
      <w:r>
        <w:rPr>
          <w:rFonts w:ascii="Verdana" w:eastAsia="Verdana" w:hAnsi="Verdana" w:cs="Verdana"/>
          <w:b/>
        </w:rPr>
        <w:t>y</w:t>
      </w:r>
      <w:r>
        <w:rPr>
          <w:rFonts w:ascii="Verdana" w:eastAsia="Verdana" w:hAnsi="Verdana" w:cs="Verdana"/>
          <w:b/>
          <w:spacing w:val="1"/>
        </w:rPr>
        <w:t xml:space="preserve"> </w:t>
      </w:r>
      <w:r>
        <w:rPr>
          <w:rFonts w:ascii="Verdana" w:eastAsia="Verdana" w:hAnsi="Verdana" w:cs="Verdana"/>
          <w:b/>
          <w:spacing w:val="-1"/>
        </w:rPr>
        <w:t>N</w:t>
      </w:r>
      <w:r>
        <w:rPr>
          <w:rFonts w:ascii="Verdana" w:eastAsia="Verdana" w:hAnsi="Verdana" w:cs="Verdana"/>
          <w:b/>
        </w:rPr>
        <w:t>oti</w:t>
      </w:r>
      <w:r>
        <w:rPr>
          <w:rFonts w:ascii="Verdana" w:eastAsia="Verdana" w:hAnsi="Verdana" w:cs="Verdana"/>
          <w:b/>
          <w:spacing w:val="3"/>
        </w:rPr>
        <w:t>c</w:t>
      </w:r>
      <w:r>
        <w:rPr>
          <w:rFonts w:ascii="Verdana" w:eastAsia="Verdana" w:hAnsi="Verdana" w:cs="Verdana"/>
          <w:b/>
        </w:rPr>
        <w:t>e</w:t>
      </w:r>
      <w:r>
        <w:rPr>
          <w:rFonts w:ascii="Verdana" w:eastAsia="Verdana" w:hAnsi="Verdana" w:cs="Verdana"/>
          <w:b/>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2"/>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ty</w:t>
      </w:r>
      <w:r>
        <w:rPr>
          <w:rFonts w:ascii="Verdana" w:eastAsia="Verdana" w:hAnsi="Verdana" w:cs="Verdana"/>
        </w:rPr>
        <w:t>.</w:t>
      </w:r>
    </w:p>
    <w:p w:rsidR="00DE2F23" w:rsidRDefault="00DE2F23">
      <w:pPr>
        <w:spacing w:before="9" w:line="180" w:lineRule="exact"/>
        <w:rPr>
          <w:sz w:val="19"/>
          <w:szCs w:val="19"/>
        </w:rPr>
      </w:pPr>
    </w:p>
    <w:p w:rsidR="00DE2F23" w:rsidRDefault="00FA5519">
      <w:pPr>
        <w:ind w:left="108"/>
        <w:rPr>
          <w:rFonts w:ascii="Verdana" w:eastAsia="Verdana" w:hAnsi="Verdana" w:cs="Verdana"/>
        </w:rPr>
      </w:pPr>
      <w:r>
        <w:rPr>
          <w:rFonts w:ascii="Verdana" w:eastAsia="Verdana" w:hAnsi="Verdana" w:cs="Verdana"/>
        </w:rPr>
        <w:t xml:space="preserve">7.2    </w:t>
      </w:r>
      <w:r>
        <w:rPr>
          <w:rFonts w:ascii="Verdana" w:eastAsia="Verdana" w:hAnsi="Verdana" w:cs="Verdana"/>
          <w:spacing w:val="4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spacing w:val="-1"/>
        </w:rPr>
        <w:t>s</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1"/>
        </w:rPr>
        <w:t>th</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8"/>
        </w:rPr>
        <w:t xml:space="preserve"> </w:t>
      </w:r>
      <w:r>
        <w:rPr>
          <w:rFonts w:ascii="Verdana" w:eastAsia="Verdana" w:hAnsi="Verdana" w:cs="Verdana"/>
        </w:rPr>
        <w:t>u</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c</w:t>
      </w:r>
      <w:r>
        <w:rPr>
          <w:rFonts w:ascii="Verdana" w:eastAsia="Verdana" w:hAnsi="Verdana" w:cs="Verdana"/>
          <w:spacing w:val="-1"/>
        </w:rPr>
        <w:t>c</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fo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wi</w:t>
      </w:r>
      <w:r>
        <w:rPr>
          <w:rFonts w:ascii="Verdana" w:eastAsia="Verdana" w:hAnsi="Verdana" w:cs="Verdana"/>
          <w:spacing w:val="1"/>
        </w:rPr>
        <w:t>n</w:t>
      </w:r>
      <w:r>
        <w:rPr>
          <w:rFonts w:ascii="Verdana" w:eastAsia="Verdana" w:hAnsi="Verdana" w:cs="Verdana"/>
        </w:rPr>
        <w:t>g</w:t>
      </w:r>
      <w:r>
        <w:rPr>
          <w:rFonts w:ascii="Verdana" w:eastAsia="Verdana" w:hAnsi="Verdana" w:cs="Verdana"/>
          <w:spacing w:val="-9"/>
        </w:rPr>
        <w:t xml:space="preserve"> </w:t>
      </w:r>
      <w:r>
        <w:rPr>
          <w:rFonts w:ascii="Verdana" w:eastAsia="Verdana" w:hAnsi="Verdana" w:cs="Verdana"/>
          <w:spacing w:val="-2"/>
        </w:rPr>
        <w:t>e</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9"/>
        </w:rPr>
        <w:t>:</w:t>
      </w:r>
      <w:r>
        <w:rPr>
          <w:rFonts w:ascii="Verdana" w:eastAsia="Verdana" w:hAnsi="Verdana" w:cs="Verdana"/>
        </w:rPr>
        <w:t>-</w:t>
      </w:r>
    </w:p>
    <w:p w:rsidR="00DE2F23" w:rsidRDefault="00DE2F23">
      <w:pPr>
        <w:spacing w:before="6" w:line="100" w:lineRule="exact"/>
        <w:rPr>
          <w:sz w:val="11"/>
          <w:szCs w:val="11"/>
        </w:rPr>
      </w:pPr>
    </w:p>
    <w:p w:rsidR="00DE2F23" w:rsidRDefault="00DE2F23">
      <w:pPr>
        <w:spacing w:line="200" w:lineRule="exact"/>
      </w:pPr>
    </w:p>
    <w:p w:rsidR="00DE2F23" w:rsidRDefault="00FA5519">
      <w:pPr>
        <w:spacing w:line="274" w:lineRule="auto"/>
        <w:ind w:left="1548" w:right="67" w:hanging="720"/>
        <w:jc w:val="both"/>
        <w:rPr>
          <w:rFonts w:ascii="Verdana" w:eastAsia="Verdana" w:hAnsi="Verdana" w:cs="Verdana"/>
        </w:rPr>
      </w:pPr>
      <w:r>
        <w:rPr>
          <w:rFonts w:ascii="Verdana" w:eastAsia="Verdana" w:hAnsi="Verdana" w:cs="Verdana"/>
        </w:rPr>
        <w:t xml:space="preserve">7.2.1 </w:t>
      </w:r>
      <w:r>
        <w:rPr>
          <w:rFonts w:ascii="Verdana" w:eastAsia="Verdana" w:hAnsi="Verdana" w:cs="Verdana"/>
          <w:spacing w:val="22"/>
        </w:rPr>
        <w:t xml:space="preserve"> </w:t>
      </w:r>
      <w:r>
        <w:rPr>
          <w:rFonts w:ascii="Verdana" w:eastAsia="Verdana" w:hAnsi="Verdana" w:cs="Verdana"/>
          <w:spacing w:val="-2"/>
        </w:rPr>
        <w:t>I</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m</w:t>
      </w:r>
      <w:r>
        <w:rPr>
          <w:rFonts w:ascii="Verdana" w:eastAsia="Verdana" w:hAnsi="Verdana" w:cs="Verdana"/>
          <w:spacing w:val="1"/>
        </w:rPr>
        <w:t>ate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l</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1"/>
        </w:rPr>
        <w:t>b</w:t>
      </w:r>
      <w:r>
        <w:rPr>
          <w:rFonts w:ascii="Verdana" w:eastAsia="Verdana" w:hAnsi="Verdana" w:cs="Verdana"/>
          <w:spacing w:val="-1"/>
        </w:rPr>
        <w:t>re</w:t>
      </w:r>
      <w:r>
        <w:rPr>
          <w:rFonts w:ascii="Verdana" w:eastAsia="Verdana" w:hAnsi="Verdana" w:cs="Verdana"/>
        </w:rPr>
        <w:t>ac</w:t>
      </w:r>
      <w:r>
        <w:rPr>
          <w:rFonts w:ascii="Verdana" w:eastAsia="Verdana" w:hAnsi="Verdana" w:cs="Verdana"/>
          <w:spacing w:val="1"/>
        </w:rPr>
        <w:t>he</w:t>
      </w:r>
      <w:r>
        <w:rPr>
          <w:rFonts w:ascii="Verdana" w:eastAsia="Verdana" w:hAnsi="Verdana" w:cs="Verdana"/>
        </w:rPr>
        <w:t>s</w:t>
      </w:r>
      <w:r>
        <w:rPr>
          <w:rFonts w:ascii="Verdana" w:eastAsia="Verdana" w:hAnsi="Verdana" w:cs="Verdana"/>
          <w:spacing w:val="1"/>
        </w:rPr>
        <w:t xml:space="preserve"> 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nd</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7"/>
        </w:rPr>
        <w:t xml:space="preserve"> </w:t>
      </w:r>
      <w:r>
        <w:rPr>
          <w:rFonts w:ascii="Verdana" w:eastAsia="Verdana" w:hAnsi="Verdana" w:cs="Verdana"/>
          <w:spacing w:val="-1"/>
        </w:rPr>
        <w:t>re</w:t>
      </w:r>
      <w:r>
        <w:rPr>
          <w:rFonts w:ascii="Verdana" w:eastAsia="Verdana" w:hAnsi="Verdana" w:cs="Verdana"/>
        </w:rPr>
        <w:t>sp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rPr>
        <w:t>m</w:t>
      </w:r>
      <w:r>
        <w:rPr>
          <w:rFonts w:ascii="Verdana" w:eastAsia="Verdana" w:hAnsi="Verdana" w:cs="Verdana"/>
          <w:spacing w:val="1"/>
        </w:rPr>
        <w:t>ate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a</w:t>
      </w:r>
      <w:r>
        <w:rPr>
          <w:rFonts w:ascii="Verdana" w:eastAsia="Verdana" w:hAnsi="Verdana" w:cs="Verdana"/>
        </w:rPr>
        <w:t xml:space="preserve">l </w:t>
      </w:r>
      <w:r>
        <w:rPr>
          <w:rFonts w:ascii="Verdana" w:eastAsia="Verdana" w:hAnsi="Verdana" w:cs="Verdana"/>
          <w:spacing w:val="1"/>
        </w:rPr>
        <w:t>b</w:t>
      </w:r>
      <w:r>
        <w:rPr>
          <w:rFonts w:ascii="Verdana" w:eastAsia="Verdana" w:hAnsi="Verdana" w:cs="Verdana"/>
          <w:spacing w:val="-1"/>
        </w:rPr>
        <w:t>re</w:t>
      </w:r>
      <w:r>
        <w:rPr>
          <w:rFonts w:ascii="Verdana" w:eastAsia="Verdana" w:hAnsi="Verdana" w:cs="Verdana"/>
          <w:spacing w:val="2"/>
        </w:rPr>
        <w:t>a</w:t>
      </w:r>
      <w:r>
        <w:rPr>
          <w:rFonts w:ascii="Verdana" w:eastAsia="Verdana" w:hAnsi="Verdana" w:cs="Verdana"/>
        </w:rPr>
        <w:t>ch</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rPr>
        <w:t>cap</w:t>
      </w:r>
      <w:r>
        <w:rPr>
          <w:rFonts w:ascii="Verdana" w:eastAsia="Verdana" w:hAnsi="Verdana" w:cs="Verdana"/>
          <w:spacing w:val="1"/>
        </w:rPr>
        <w:t>ab</w:t>
      </w:r>
      <w:r>
        <w:rPr>
          <w:rFonts w:ascii="Verdana" w:eastAsia="Verdana" w:hAnsi="Verdana" w:cs="Verdana"/>
          <w:spacing w:val="3"/>
        </w:rPr>
        <w:t>l</w:t>
      </w:r>
      <w:r>
        <w:rPr>
          <w:rFonts w:ascii="Verdana" w:eastAsia="Verdana" w:hAnsi="Verdana" w:cs="Verdana"/>
        </w:rPr>
        <w:t xml:space="preserve">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rPr>
        <w:t>cu</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fa</w:t>
      </w:r>
      <w:r>
        <w:rPr>
          <w:rFonts w:ascii="Verdana" w:eastAsia="Verdana" w:hAnsi="Verdana" w:cs="Verdana"/>
          <w:spacing w:val="3"/>
        </w:rPr>
        <w:t>il</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rPr>
        <w:t>cure</w:t>
      </w:r>
      <w:r>
        <w:rPr>
          <w:rFonts w:ascii="Verdana" w:eastAsia="Verdana" w:hAnsi="Verdana" w:cs="Verdana"/>
          <w:spacing w:val="6"/>
        </w:rPr>
        <w:t xml:space="preserve"> </w:t>
      </w:r>
      <w:r>
        <w:rPr>
          <w:rFonts w:ascii="Verdana" w:eastAsia="Verdana" w:hAnsi="Verdana" w:cs="Verdana"/>
          <w:spacing w:val="2"/>
        </w:rPr>
        <w:t>s</w:t>
      </w:r>
      <w:r>
        <w:rPr>
          <w:rFonts w:ascii="Verdana" w:eastAsia="Verdana" w:hAnsi="Verdana" w:cs="Verdana"/>
          <w:spacing w:val="1"/>
        </w:rPr>
        <w:t>u</w:t>
      </w:r>
      <w:r>
        <w:rPr>
          <w:rFonts w:ascii="Verdana" w:eastAsia="Verdana" w:hAnsi="Verdana" w:cs="Verdana"/>
        </w:rPr>
        <w:t>ch</w:t>
      </w:r>
      <w:r>
        <w:rPr>
          <w:rFonts w:ascii="Verdana" w:eastAsia="Verdana" w:hAnsi="Verdana" w:cs="Verdana"/>
          <w:spacing w:val="7"/>
        </w:rPr>
        <w:t xml:space="preserve"> </w:t>
      </w:r>
      <w:r>
        <w:rPr>
          <w:rFonts w:ascii="Verdana" w:eastAsia="Verdana" w:hAnsi="Verdana" w:cs="Verdana"/>
          <w:spacing w:val="1"/>
        </w:rPr>
        <w:t>b</w:t>
      </w:r>
      <w:r>
        <w:rPr>
          <w:rFonts w:ascii="Verdana" w:eastAsia="Verdana" w:hAnsi="Verdana" w:cs="Verdana"/>
          <w:spacing w:val="-1"/>
        </w:rPr>
        <w:t>re</w:t>
      </w:r>
      <w:r>
        <w:rPr>
          <w:rFonts w:ascii="Verdana" w:eastAsia="Verdana" w:hAnsi="Verdana" w:cs="Verdana"/>
        </w:rPr>
        <w:t>ach</w:t>
      </w:r>
      <w:r>
        <w:rPr>
          <w:rFonts w:ascii="Verdana" w:eastAsia="Verdana" w:hAnsi="Verdana" w:cs="Verdana"/>
          <w:spacing w:val="5"/>
        </w:rPr>
        <w:t xml:space="preserve"> </w:t>
      </w:r>
      <w:r>
        <w:rPr>
          <w:rFonts w:ascii="Verdana" w:eastAsia="Verdana" w:hAnsi="Verdana" w:cs="Verdana"/>
        </w:rPr>
        <w:t>w</w:t>
      </w:r>
      <w:r>
        <w:rPr>
          <w:rFonts w:ascii="Verdana" w:eastAsia="Verdana" w:hAnsi="Verdana" w:cs="Verdana"/>
          <w:spacing w:val="10"/>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rPr>
        <w:t>30</w:t>
      </w:r>
      <w:r>
        <w:rPr>
          <w:rFonts w:ascii="Verdana" w:eastAsia="Verdana" w:hAnsi="Verdana" w:cs="Verdana"/>
          <w:spacing w:val="7"/>
        </w:rPr>
        <w:t xml:space="preserve"> </w:t>
      </w:r>
      <w:r>
        <w:rPr>
          <w:rFonts w:ascii="Verdana" w:eastAsia="Verdana" w:hAnsi="Verdana" w:cs="Verdana"/>
          <w:spacing w:val="-2"/>
        </w:rPr>
        <w:t>d</w:t>
      </w:r>
      <w:r>
        <w:rPr>
          <w:rFonts w:ascii="Verdana" w:eastAsia="Verdana" w:hAnsi="Verdana" w:cs="Verdana"/>
        </w:rPr>
        <w:t>ays</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 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rPr>
        <w:t>not</w:t>
      </w:r>
      <w:r>
        <w:rPr>
          <w:rFonts w:ascii="Verdana" w:eastAsia="Verdana" w:hAnsi="Verdana" w:cs="Verdana"/>
          <w:spacing w:val="3"/>
        </w:rPr>
        <w:t>i</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ch</w:t>
      </w:r>
      <w:r>
        <w:rPr>
          <w:rFonts w:ascii="Verdana" w:eastAsia="Verdana" w:hAnsi="Verdana" w:cs="Verdana"/>
          <w:spacing w:val="-5"/>
        </w:rPr>
        <w:t xml:space="preserve"> </w:t>
      </w:r>
      <w:r>
        <w:rPr>
          <w:rFonts w:ascii="Verdana" w:eastAsia="Verdana" w:hAnsi="Verdana" w:cs="Verdana"/>
          <w:spacing w:val="3"/>
        </w:rPr>
        <w:t>b</w:t>
      </w:r>
      <w:r>
        <w:rPr>
          <w:rFonts w:ascii="Verdana" w:eastAsia="Verdana" w:hAnsi="Verdana" w:cs="Verdana"/>
          <w:spacing w:val="-1"/>
        </w:rPr>
        <w:t>re</w:t>
      </w:r>
      <w:r>
        <w:rPr>
          <w:rFonts w:ascii="Verdana" w:eastAsia="Verdana" w:hAnsi="Verdana" w:cs="Verdana"/>
          <w:spacing w:val="2"/>
        </w:rPr>
        <w:t>a</w:t>
      </w:r>
      <w:r>
        <w:rPr>
          <w:rFonts w:ascii="Verdana" w:eastAsia="Verdana" w:hAnsi="Verdana" w:cs="Verdana"/>
        </w:rPr>
        <w:t>ch.</w:t>
      </w:r>
    </w:p>
    <w:p w:rsidR="00DE2F23" w:rsidRDefault="00DE2F23">
      <w:pPr>
        <w:spacing w:before="2" w:line="200" w:lineRule="exact"/>
      </w:pPr>
    </w:p>
    <w:p w:rsidR="00DE2F23" w:rsidRDefault="00FA5519">
      <w:pPr>
        <w:spacing w:line="276" w:lineRule="auto"/>
        <w:ind w:left="1548" w:right="71" w:hanging="720"/>
        <w:jc w:val="both"/>
        <w:rPr>
          <w:rFonts w:ascii="Verdana" w:eastAsia="Verdana" w:hAnsi="Verdana" w:cs="Verdana"/>
        </w:rPr>
      </w:pPr>
      <w:r>
        <w:rPr>
          <w:rFonts w:ascii="Verdana" w:eastAsia="Verdana" w:hAnsi="Verdana" w:cs="Verdana"/>
        </w:rPr>
        <w:t xml:space="preserve">7.2.2 </w:t>
      </w:r>
      <w:r>
        <w:rPr>
          <w:rFonts w:ascii="Verdana" w:eastAsia="Verdana" w:hAnsi="Verdana" w:cs="Verdana"/>
          <w:spacing w:val="28"/>
        </w:rPr>
        <w:t xml:space="preserve"> </w:t>
      </w:r>
      <w:r>
        <w:rPr>
          <w:rFonts w:ascii="Verdana" w:eastAsia="Verdana" w:hAnsi="Verdana" w:cs="Verdana"/>
          <w:spacing w:val="-2"/>
        </w:rPr>
        <w:t>I</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be</w:t>
      </w:r>
      <w:r>
        <w:rPr>
          <w:rFonts w:ascii="Verdana" w:eastAsia="Verdana" w:hAnsi="Verdana" w:cs="Verdana"/>
        </w:rPr>
        <w:t>c</w:t>
      </w:r>
      <w:r>
        <w:rPr>
          <w:rFonts w:ascii="Verdana" w:eastAsia="Verdana" w:hAnsi="Verdana" w:cs="Verdana"/>
          <w:spacing w:val="-2"/>
        </w:rPr>
        <w:t>o</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a</w:t>
      </w:r>
      <w:r>
        <w:rPr>
          <w:rFonts w:ascii="Verdana" w:eastAsia="Verdana" w:hAnsi="Verdana" w:cs="Verdana"/>
          <w:spacing w:val="1"/>
        </w:rPr>
        <w:t>n</w:t>
      </w:r>
      <w:r>
        <w:rPr>
          <w:rFonts w:ascii="Verdana" w:eastAsia="Verdana" w:hAnsi="Verdana" w:cs="Verdana"/>
        </w:rPr>
        <w:t>k</w:t>
      </w:r>
      <w:r>
        <w:rPr>
          <w:rFonts w:ascii="Verdana" w:eastAsia="Verdana" w:hAnsi="Verdana" w:cs="Verdana"/>
          <w:spacing w:val="-1"/>
        </w:rPr>
        <w:t>r</w:t>
      </w:r>
      <w:r>
        <w:rPr>
          <w:rFonts w:ascii="Verdana" w:eastAsia="Verdana" w:hAnsi="Verdana" w:cs="Verdana"/>
          <w:spacing w:val="1"/>
        </w:rPr>
        <w:t>up</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o</w:t>
      </w:r>
      <w:r>
        <w:rPr>
          <w:rFonts w:ascii="Verdana" w:eastAsia="Verdana" w:hAnsi="Verdana" w:cs="Verdana"/>
          <w:spacing w:val="3"/>
        </w:rPr>
        <w:t>l</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ne</w:t>
      </w:r>
      <w:r>
        <w:rPr>
          <w:rFonts w:ascii="Verdana" w:eastAsia="Verdana" w:hAnsi="Verdana" w:cs="Verdana"/>
        </w:rPr>
        <w:t>s a</w:t>
      </w:r>
      <w:r>
        <w:rPr>
          <w:rFonts w:ascii="Verdana" w:eastAsia="Verdana" w:hAnsi="Verdana" w:cs="Verdana"/>
          <w:spacing w:val="9"/>
        </w:rPr>
        <w:t xml:space="preserve"> </w:t>
      </w:r>
      <w:r>
        <w:rPr>
          <w:rFonts w:ascii="Verdana" w:eastAsia="Verdana" w:hAnsi="Verdana" w:cs="Verdana"/>
          <w:spacing w:val="3"/>
        </w:rPr>
        <w:t>m</w:t>
      </w:r>
      <w:r>
        <w:rPr>
          <w:rFonts w:ascii="Verdana" w:eastAsia="Verdana" w:hAnsi="Verdana" w:cs="Verdana"/>
          <w:spacing w:val="-1"/>
        </w:rPr>
        <w:t>ee</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m</w:t>
      </w:r>
      <w:r>
        <w:rPr>
          <w:rFonts w:ascii="Verdana" w:eastAsia="Verdana" w:hAnsi="Verdana" w:cs="Verdana"/>
          <w:spacing w:val="3"/>
        </w:rPr>
        <w:t>a</w:t>
      </w:r>
      <w:r>
        <w:rPr>
          <w:rFonts w:ascii="Verdana" w:eastAsia="Verdana" w:hAnsi="Verdana" w:cs="Verdana"/>
        </w:rPr>
        <w:t>k</w:t>
      </w:r>
      <w:r>
        <w:rPr>
          <w:rFonts w:ascii="Verdana" w:eastAsia="Verdana" w:hAnsi="Verdana" w:cs="Verdana"/>
          <w:spacing w:val="1"/>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spacing w:val="2"/>
        </w:rPr>
        <w:t>k</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 a</w:t>
      </w:r>
      <w:r>
        <w:rPr>
          <w:rFonts w:ascii="Verdana" w:eastAsia="Verdana" w:hAnsi="Verdana" w:cs="Verdana"/>
          <w:spacing w:val="-1"/>
        </w:rPr>
        <w:t>rr</w:t>
      </w:r>
      <w:r>
        <w:rPr>
          <w:rFonts w:ascii="Verdana" w:eastAsia="Verdana" w:hAnsi="Verdana" w:cs="Verdana"/>
        </w:rPr>
        <w:t>a</w:t>
      </w:r>
      <w:r>
        <w:rPr>
          <w:rFonts w:ascii="Verdana" w:eastAsia="Verdana" w:hAnsi="Verdana" w:cs="Verdana"/>
          <w:spacing w:val="1"/>
        </w:rPr>
        <w:t>nge</w:t>
      </w:r>
      <w:r>
        <w:rPr>
          <w:rFonts w:ascii="Verdana" w:eastAsia="Verdana" w:hAnsi="Verdana" w:cs="Verdana"/>
        </w:rPr>
        <w:t>ment</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h</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c</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h</w:t>
      </w:r>
      <w:r>
        <w:rPr>
          <w:rFonts w:ascii="Verdana" w:eastAsia="Verdana" w:hAnsi="Verdana" w:cs="Verdana"/>
        </w:rPr>
        <w:t>as a</w:t>
      </w:r>
      <w:r>
        <w:rPr>
          <w:rFonts w:ascii="Verdana" w:eastAsia="Verdana" w:hAnsi="Verdana" w:cs="Verdana"/>
          <w:spacing w:val="1"/>
        </w:rPr>
        <w:t xml:space="preserve"> </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q</w:t>
      </w:r>
      <w:r>
        <w:rPr>
          <w:rFonts w:ascii="Verdana" w:eastAsia="Verdana" w:hAnsi="Verdana" w:cs="Verdana"/>
          <w:spacing w:val="-1"/>
        </w:rPr>
        <w:t>u</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rPr>
        <w:t>st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rPr>
        <w:t>, m</w:t>
      </w:r>
      <w:r>
        <w:rPr>
          <w:rFonts w:ascii="Verdana" w:eastAsia="Verdana" w:hAnsi="Verdana" w:cs="Verdana"/>
          <w:spacing w:val="1"/>
        </w:rPr>
        <w:t>a</w:t>
      </w:r>
      <w:r>
        <w:rPr>
          <w:rFonts w:ascii="Verdana" w:eastAsia="Verdana" w:hAnsi="Verdana" w:cs="Verdana"/>
          <w:spacing w:val="4"/>
        </w:rPr>
        <w:t>n</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er</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rPr>
        <w:t>s</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2"/>
        </w:rPr>
        <w:t>s</w:t>
      </w:r>
      <w:r>
        <w:rPr>
          <w:rFonts w:ascii="Verdana" w:eastAsia="Verdana" w:hAnsi="Verdana" w:cs="Verdana"/>
          <w:spacing w:val="3"/>
        </w:rPr>
        <w:t>i</w:t>
      </w:r>
      <w:r>
        <w:rPr>
          <w:rFonts w:ascii="Verdana" w:eastAsia="Verdana" w:hAnsi="Verdana" w:cs="Verdana"/>
          <w:spacing w:val="-2"/>
        </w:rPr>
        <w:t>m</w:t>
      </w:r>
      <w:r>
        <w:rPr>
          <w:rFonts w:ascii="Verdana" w:eastAsia="Verdana" w:hAnsi="Verdana" w:cs="Verdana"/>
        </w:rPr>
        <w:t>i</w:t>
      </w:r>
      <w:r>
        <w:rPr>
          <w:rFonts w:ascii="Verdana" w:eastAsia="Verdana" w:hAnsi="Verdana" w:cs="Verdana"/>
          <w:spacing w:val="3"/>
        </w:rPr>
        <w:t>l</w:t>
      </w:r>
      <w:r>
        <w:rPr>
          <w:rFonts w:ascii="Verdana" w:eastAsia="Verdana" w:hAnsi="Verdana" w:cs="Verdana"/>
        </w:rPr>
        <w:t>ar</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f</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p</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2"/>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 as</w:t>
      </w:r>
      <w:r>
        <w:rPr>
          <w:rFonts w:ascii="Verdana" w:eastAsia="Verdana" w:hAnsi="Verdana" w:cs="Verdana"/>
          <w:spacing w:val="1"/>
        </w:rPr>
        <w:t>s</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spacing w:val="2"/>
        </w:rPr>
        <w:t>i</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1"/>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3"/>
        </w:rPr>
        <w:t>p</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s</w:t>
      </w:r>
      <w:r>
        <w:rPr>
          <w:rFonts w:ascii="Verdana" w:eastAsia="Verdana" w:hAnsi="Verdana" w:cs="Verdana"/>
          <w:spacing w:val="-2"/>
        </w:rPr>
        <w:t>o</w:t>
      </w:r>
      <w:r>
        <w:rPr>
          <w:rFonts w:ascii="Verdana" w:eastAsia="Verdana" w:hAnsi="Verdana" w:cs="Verdana"/>
          <w:spacing w:val="-1"/>
        </w:rPr>
        <w:t>r</w:t>
      </w:r>
      <w:r>
        <w:rPr>
          <w:rFonts w:ascii="Verdana" w:eastAsia="Verdana" w:hAnsi="Verdana" w:cs="Verdana"/>
        </w:rPr>
        <w:t>y</w:t>
      </w:r>
      <w:r>
        <w:rPr>
          <w:rFonts w:ascii="Verdana" w:eastAsia="Verdana" w:hAnsi="Verdana" w:cs="Verdana"/>
          <w:spacing w:val="-1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rPr>
        <w:t>v</w:t>
      </w:r>
      <w:r>
        <w:rPr>
          <w:rFonts w:ascii="Verdana" w:eastAsia="Verdana" w:hAnsi="Verdana" w:cs="Verdana"/>
          <w:spacing w:val="-1"/>
        </w:rPr>
        <w:t>o</w:t>
      </w:r>
      <w:r>
        <w:rPr>
          <w:rFonts w:ascii="Verdana" w:eastAsia="Verdana" w:hAnsi="Verdana" w:cs="Verdana"/>
          <w:spacing w:val="3"/>
        </w:rPr>
        <w:t>l</w:t>
      </w:r>
      <w:r>
        <w:rPr>
          <w:rFonts w:ascii="Verdana" w:eastAsia="Verdana" w:hAnsi="Verdana" w:cs="Verdana"/>
          <w:spacing w:val="1"/>
        </w:rPr>
        <w:t>unt</w:t>
      </w:r>
      <w:r>
        <w:rPr>
          <w:rFonts w:ascii="Verdana" w:eastAsia="Verdana" w:hAnsi="Verdana" w:cs="Verdana"/>
        </w:rPr>
        <w:t>a</w:t>
      </w:r>
      <w:r>
        <w:rPr>
          <w:rFonts w:ascii="Verdana" w:eastAsia="Verdana" w:hAnsi="Verdana" w:cs="Verdana"/>
          <w:spacing w:val="-1"/>
        </w:rPr>
        <w:t>r</w:t>
      </w:r>
      <w:r>
        <w:rPr>
          <w:rFonts w:ascii="Verdana" w:eastAsia="Verdana" w:hAnsi="Verdana" w:cs="Verdana"/>
        </w:rPr>
        <w:t>i</w:t>
      </w:r>
      <w:r>
        <w:rPr>
          <w:rFonts w:ascii="Verdana" w:eastAsia="Verdana" w:hAnsi="Verdana" w:cs="Verdana"/>
          <w:spacing w:val="3"/>
        </w:rPr>
        <w:t>l</w:t>
      </w:r>
      <w:r>
        <w:rPr>
          <w:rFonts w:ascii="Verdana" w:eastAsia="Verdana" w:hAnsi="Verdana" w:cs="Verdana"/>
        </w:rPr>
        <w:t>y</w:t>
      </w:r>
      <w:r>
        <w:rPr>
          <w:rFonts w:ascii="Verdana" w:eastAsia="Verdana" w:hAnsi="Verdana" w:cs="Verdana"/>
          <w:spacing w:val="-12"/>
        </w:rPr>
        <w:t xml:space="preserve"> </w:t>
      </w:r>
      <w:r>
        <w:rPr>
          <w:rFonts w:ascii="Verdana" w:eastAsia="Verdana" w:hAnsi="Verdana" w:cs="Verdana"/>
        </w:rPr>
        <w:t>w</w:t>
      </w:r>
      <w:r>
        <w:rPr>
          <w:rFonts w:ascii="Verdana" w:eastAsia="Verdana" w:hAnsi="Verdana" w:cs="Verdana"/>
          <w:spacing w:val="-1"/>
        </w:rPr>
        <w:t>o</w:t>
      </w:r>
      <w:r>
        <w:rPr>
          <w:rFonts w:ascii="Verdana" w:eastAsia="Verdana" w:hAnsi="Verdana" w:cs="Verdana"/>
          <w:spacing w:val="1"/>
        </w:rPr>
        <w:t>un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rPr>
        <w:t>u</w:t>
      </w:r>
      <w:r>
        <w:rPr>
          <w:rFonts w:ascii="Verdana" w:eastAsia="Verdana" w:hAnsi="Verdana" w:cs="Verdana"/>
          <w:spacing w:val="1"/>
        </w:rPr>
        <w:t>p</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p>
    <w:p w:rsidR="00DE2F23" w:rsidRDefault="00DE2F23">
      <w:pPr>
        <w:spacing w:before="10" w:line="180" w:lineRule="exact"/>
        <w:rPr>
          <w:sz w:val="19"/>
          <w:szCs w:val="19"/>
        </w:rPr>
      </w:pPr>
    </w:p>
    <w:p w:rsidR="00DE2F23" w:rsidRDefault="00FA5519">
      <w:pPr>
        <w:spacing w:line="274" w:lineRule="auto"/>
        <w:ind w:left="1548" w:right="73" w:hanging="720"/>
        <w:jc w:val="both"/>
        <w:rPr>
          <w:rFonts w:ascii="Verdana" w:eastAsia="Verdana" w:hAnsi="Verdana" w:cs="Verdana"/>
        </w:rPr>
      </w:pPr>
      <w:r>
        <w:rPr>
          <w:rFonts w:ascii="Verdana" w:eastAsia="Verdana" w:hAnsi="Verdana" w:cs="Verdana"/>
        </w:rPr>
        <w:t xml:space="preserve">7.2.3 </w:t>
      </w:r>
      <w:r>
        <w:rPr>
          <w:rFonts w:ascii="Verdana" w:eastAsia="Verdana" w:hAnsi="Verdana" w:cs="Verdana"/>
          <w:spacing w:val="16"/>
        </w:rPr>
        <w:t xml:space="preserve"> </w:t>
      </w:r>
      <w:r>
        <w:rPr>
          <w:rFonts w:ascii="Verdana" w:eastAsia="Verdana" w:hAnsi="Verdana" w:cs="Verdana"/>
          <w:spacing w:val="-2"/>
        </w:rPr>
        <w:t>I</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rPr>
        <w:t>c</w:t>
      </w:r>
      <w:r>
        <w:rPr>
          <w:rFonts w:ascii="Verdana" w:eastAsia="Verdana" w:hAnsi="Verdana" w:cs="Verdana"/>
          <w:spacing w:val="-2"/>
        </w:rPr>
        <w:t>e</w:t>
      </w:r>
      <w:r>
        <w:rPr>
          <w:rFonts w:ascii="Verdana" w:eastAsia="Verdana" w:hAnsi="Verdana" w:cs="Verdana"/>
          <w:spacing w:val="2"/>
        </w:rPr>
        <w:t>as</w:t>
      </w:r>
      <w:r>
        <w:rPr>
          <w:rFonts w:ascii="Verdana" w:eastAsia="Verdana" w:hAnsi="Verdana" w:cs="Verdana"/>
          <w:spacing w:val="-1"/>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1"/>
        </w:rPr>
        <w:t>thr</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 xml:space="preserve">s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2"/>
        </w:rPr>
        <w:t>a</w:t>
      </w:r>
      <w:r>
        <w:rPr>
          <w:rFonts w:ascii="Verdana" w:eastAsia="Verdana" w:hAnsi="Verdana" w:cs="Verdana"/>
        </w:rPr>
        <w:t>se</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rPr>
        <w:t>ca</w:t>
      </w:r>
      <w:r>
        <w:rPr>
          <w:rFonts w:ascii="Verdana" w:eastAsia="Verdana" w:hAnsi="Verdana" w:cs="Verdana"/>
          <w:spacing w:val="1"/>
        </w:rPr>
        <w:t>r</w:t>
      </w:r>
      <w:r>
        <w:rPr>
          <w:rFonts w:ascii="Verdana" w:eastAsia="Verdana" w:hAnsi="Verdana" w:cs="Verdana"/>
          <w:spacing w:val="-1"/>
        </w:rPr>
        <w:t>r</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 xml:space="preserve">ss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ch</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rPr>
        <w:t>was</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spacing w:val="1"/>
        </w:rPr>
        <w:t>nte</w:t>
      </w:r>
      <w:r>
        <w:rPr>
          <w:rFonts w:ascii="Verdana" w:eastAsia="Verdana" w:hAnsi="Verdana" w:cs="Verdana"/>
          <w:spacing w:val="-1"/>
        </w:rPr>
        <w:t>re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spacing w:val="1"/>
        </w:rPr>
        <w:t>nt</w:t>
      </w:r>
      <w:r>
        <w:rPr>
          <w:rFonts w:ascii="Verdana" w:eastAsia="Verdana" w:hAnsi="Verdana" w:cs="Verdana"/>
          <w:spacing w:val="-1"/>
        </w:rPr>
        <w:t>o</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a</w:t>
      </w:r>
      <w:r>
        <w:rPr>
          <w:rFonts w:ascii="Verdana" w:eastAsia="Verdana" w:hAnsi="Verdana" w:cs="Verdana"/>
          <w:spacing w:val="2"/>
        </w:rPr>
        <w:t>s</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p>
    <w:p w:rsidR="00DE2F23" w:rsidRDefault="00DE2F23">
      <w:pPr>
        <w:spacing w:before="2" w:line="200" w:lineRule="exact"/>
      </w:pPr>
    </w:p>
    <w:p w:rsidR="00DE2F23" w:rsidRDefault="00FA5519">
      <w:pPr>
        <w:tabs>
          <w:tab w:val="left" w:pos="820"/>
        </w:tabs>
        <w:spacing w:line="274" w:lineRule="auto"/>
        <w:ind w:left="828" w:right="76" w:hanging="720"/>
        <w:jc w:val="both"/>
        <w:rPr>
          <w:rFonts w:ascii="Verdana" w:eastAsia="Verdana" w:hAnsi="Verdana" w:cs="Verdana"/>
        </w:rPr>
      </w:pPr>
      <w:r>
        <w:rPr>
          <w:rFonts w:ascii="Verdana" w:eastAsia="Verdana" w:hAnsi="Verdana" w:cs="Verdana"/>
        </w:rPr>
        <w:t>7.3</w:t>
      </w:r>
      <w:r>
        <w:rPr>
          <w:rFonts w:ascii="Verdana" w:eastAsia="Verdana" w:hAnsi="Verdana" w:cs="Verdana"/>
        </w:rPr>
        <w:tab/>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ght</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5"/>
        </w:rPr>
        <w:t xml:space="preserve"> </w:t>
      </w:r>
      <w:r>
        <w:rPr>
          <w:rFonts w:ascii="Verdana" w:eastAsia="Verdana" w:hAnsi="Verdana" w:cs="Verdana"/>
          <w:spacing w:val="1"/>
        </w:rPr>
        <w:t>te</w:t>
      </w:r>
      <w:r>
        <w:rPr>
          <w:rFonts w:ascii="Verdana" w:eastAsia="Verdana" w:hAnsi="Verdana" w:cs="Verdana"/>
          <w:spacing w:val="-1"/>
        </w:rPr>
        <w:t>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9"/>
        </w:rPr>
        <w:t xml:space="preserve"> </w:t>
      </w:r>
      <w:r>
        <w:rPr>
          <w:rFonts w:ascii="Verdana" w:eastAsia="Verdana" w:hAnsi="Verdana" w:cs="Verdana"/>
          <w:spacing w:val="1"/>
        </w:rPr>
        <w:t>g</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rPr>
        <w:t>n</w:t>
      </w:r>
      <w:r>
        <w:rPr>
          <w:rFonts w:ascii="Verdana" w:eastAsia="Verdana" w:hAnsi="Verdana" w:cs="Verdana"/>
          <w:spacing w:val="17"/>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16"/>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4"/>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1"/>
        </w:rPr>
        <w:t>u</w:t>
      </w:r>
      <w:r>
        <w:rPr>
          <w:rFonts w:ascii="Verdana" w:eastAsia="Verdana" w:hAnsi="Verdana" w:cs="Verdana"/>
        </w:rPr>
        <w:t>se</w:t>
      </w:r>
      <w:r>
        <w:rPr>
          <w:rFonts w:ascii="Verdana" w:eastAsia="Verdana" w:hAnsi="Verdana" w:cs="Verdana"/>
          <w:spacing w:val="11"/>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6"/>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5"/>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spacing w:val="1"/>
        </w:rPr>
        <w:t>jud</w:t>
      </w:r>
      <w:r>
        <w:rPr>
          <w:rFonts w:ascii="Verdana" w:eastAsia="Verdana" w:hAnsi="Verdana" w:cs="Verdana"/>
          <w:spacing w:val="3"/>
        </w:rPr>
        <w:t>i</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5"/>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 xml:space="preserve">y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2"/>
        </w:rPr>
        <w:t>r</w:t>
      </w:r>
      <w:r>
        <w:rPr>
          <w:rFonts w:ascii="Verdana" w:eastAsia="Verdana" w:hAnsi="Verdana" w:cs="Verdana"/>
          <w:spacing w:val="3"/>
        </w:rPr>
        <w:t>i</w:t>
      </w:r>
      <w:r>
        <w:rPr>
          <w:rFonts w:ascii="Verdana" w:eastAsia="Verdana" w:hAnsi="Verdana" w:cs="Verdana"/>
          <w:spacing w:val="1"/>
        </w:rPr>
        <w:t>gh</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me</w:t>
      </w:r>
      <w:r>
        <w:rPr>
          <w:rFonts w:ascii="Verdana" w:eastAsia="Verdana" w:hAnsi="Verdana" w:cs="Verdana"/>
          <w:spacing w:val="3"/>
        </w:rPr>
        <w:t>d</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par</w:t>
      </w:r>
      <w:r>
        <w:rPr>
          <w:rFonts w:ascii="Verdana" w:eastAsia="Verdana" w:hAnsi="Verdana" w:cs="Verdana"/>
          <w:spacing w:val="3"/>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unde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w:t>
      </w:r>
    </w:p>
    <w:p w:rsidR="00DE2F23" w:rsidRDefault="00DE2F23">
      <w:pPr>
        <w:spacing w:before="2" w:line="200" w:lineRule="exact"/>
      </w:pPr>
    </w:p>
    <w:p w:rsidR="00DE2F23" w:rsidRDefault="00FA5519">
      <w:pPr>
        <w:tabs>
          <w:tab w:val="left" w:pos="820"/>
        </w:tabs>
        <w:spacing w:line="277" w:lineRule="auto"/>
        <w:ind w:left="828" w:right="77" w:hanging="720"/>
        <w:jc w:val="both"/>
        <w:rPr>
          <w:rFonts w:ascii="Verdana" w:eastAsia="Verdana" w:hAnsi="Verdana" w:cs="Verdana"/>
        </w:rPr>
      </w:pPr>
      <w:r>
        <w:rPr>
          <w:rFonts w:ascii="Verdana" w:eastAsia="Verdana" w:hAnsi="Verdana" w:cs="Verdana"/>
        </w:rPr>
        <w:t>7.4</w:t>
      </w:r>
      <w:r>
        <w:rPr>
          <w:rFonts w:ascii="Verdana" w:eastAsia="Verdana" w:hAnsi="Verdana" w:cs="Verdana"/>
        </w:rPr>
        <w:tab/>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2"/>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7"/>
        </w:rPr>
        <w:t xml:space="preserve"> </w:t>
      </w:r>
      <w:r>
        <w:rPr>
          <w:rFonts w:ascii="Verdana" w:eastAsia="Verdana" w:hAnsi="Verdana" w:cs="Verdana"/>
        </w:rPr>
        <w:t>s</w:t>
      </w:r>
      <w:r>
        <w:rPr>
          <w:rFonts w:ascii="Verdana" w:eastAsia="Verdana" w:hAnsi="Verdana" w:cs="Verdana"/>
          <w:spacing w:val="-2"/>
        </w:rPr>
        <w:t>u</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ve</w:t>
      </w:r>
      <w:r>
        <w:rPr>
          <w:rFonts w:ascii="Verdana" w:eastAsia="Verdana" w:hAnsi="Verdana" w:cs="Verdana"/>
          <w:spacing w:val="1"/>
        </w:rPr>
        <w:t xml:space="preserve"> te</w:t>
      </w:r>
      <w:r>
        <w:rPr>
          <w:rFonts w:ascii="Verdana" w:eastAsia="Verdana" w:hAnsi="Verdana" w:cs="Verdana"/>
          <w:spacing w:val="-1"/>
        </w:rPr>
        <w:t>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2"/>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1"/>
        </w:rPr>
        <w:t>pu</w:t>
      </w:r>
      <w:r>
        <w:rPr>
          <w:rFonts w:ascii="Verdana" w:eastAsia="Verdana" w:hAnsi="Verdana" w:cs="Verdana"/>
          <w:spacing w:val="-1"/>
        </w:rPr>
        <w:t>r</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2"/>
        </w:rPr>
        <w:t>a</w:t>
      </w:r>
      <w:r>
        <w:rPr>
          <w:rFonts w:ascii="Verdana" w:eastAsia="Verdana" w:hAnsi="Verdana" w:cs="Verdana"/>
        </w:rPr>
        <w:t>c</w:t>
      </w:r>
      <w:r>
        <w:rPr>
          <w:rFonts w:ascii="Verdana" w:eastAsia="Verdana" w:hAnsi="Verdana" w:cs="Verdana"/>
          <w:spacing w:val="1"/>
        </w:rPr>
        <w:t>c</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p</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spacing w:val="-1"/>
        </w:rPr>
        <w:t>re</w:t>
      </w:r>
      <w:r>
        <w:rPr>
          <w:rFonts w:ascii="Verdana" w:eastAsia="Verdana" w:hAnsi="Verdana" w:cs="Verdana"/>
        </w:rPr>
        <w:t>ac</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1"/>
        </w:rPr>
        <w:t>re</w:t>
      </w:r>
      <w:r>
        <w:rPr>
          <w:rFonts w:ascii="Verdana" w:eastAsia="Verdana" w:hAnsi="Verdana" w:cs="Verdana"/>
          <w:spacing w:val="-1"/>
        </w:rPr>
        <w:t>o</w:t>
      </w:r>
      <w:r>
        <w:rPr>
          <w:rFonts w:ascii="Verdana" w:eastAsia="Verdana" w:hAnsi="Verdana" w:cs="Verdana"/>
        </w:rPr>
        <w:t>f.</w:t>
      </w:r>
    </w:p>
    <w:p w:rsidR="00DE2F23" w:rsidRDefault="00DE2F23">
      <w:pPr>
        <w:spacing w:before="16" w:line="260" w:lineRule="exact"/>
        <w:rPr>
          <w:sz w:val="26"/>
          <w:szCs w:val="26"/>
        </w:rPr>
      </w:pPr>
    </w:p>
    <w:p w:rsidR="00DE2F23" w:rsidRDefault="00FA5519">
      <w:pPr>
        <w:ind w:left="108"/>
        <w:rPr>
          <w:rFonts w:ascii="Verdana" w:eastAsia="Verdana" w:hAnsi="Verdana" w:cs="Verdana"/>
        </w:rPr>
      </w:pPr>
      <w:r>
        <w:rPr>
          <w:rFonts w:ascii="Verdana" w:eastAsia="Verdana" w:hAnsi="Verdana" w:cs="Verdana"/>
          <w:b/>
        </w:rPr>
        <w:t xml:space="preserve">8.      </w:t>
      </w:r>
      <w:r>
        <w:rPr>
          <w:rFonts w:ascii="Verdana" w:eastAsia="Verdana" w:hAnsi="Verdana" w:cs="Verdana"/>
          <w:b/>
          <w:spacing w:val="28"/>
        </w:rPr>
        <w:t xml:space="preserve"> </w:t>
      </w:r>
      <w:r>
        <w:rPr>
          <w:rFonts w:ascii="Verdana" w:eastAsia="Verdana" w:hAnsi="Verdana" w:cs="Verdana"/>
          <w:b/>
        </w:rPr>
        <w:t>C</w:t>
      </w:r>
      <w:r>
        <w:rPr>
          <w:rFonts w:ascii="Verdana" w:eastAsia="Verdana" w:hAnsi="Verdana" w:cs="Verdana"/>
          <w:b/>
          <w:spacing w:val="1"/>
        </w:rPr>
        <w:t>O</w:t>
      </w:r>
      <w:r>
        <w:rPr>
          <w:rFonts w:ascii="Verdana" w:eastAsia="Verdana" w:hAnsi="Verdana" w:cs="Verdana"/>
          <w:b/>
          <w:spacing w:val="-1"/>
        </w:rPr>
        <w:t>N</w:t>
      </w:r>
      <w:r>
        <w:rPr>
          <w:rFonts w:ascii="Verdana" w:eastAsia="Verdana" w:hAnsi="Verdana" w:cs="Verdana"/>
          <w:b/>
        </w:rPr>
        <w:t>S</w:t>
      </w:r>
      <w:r>
        <w:rPr>
          <w:rFonts w:ascii="Verdana" w:eastAsia="Verdana" w:hAnsi="Verdana" w:cs="Verdana"/>
          <w:b/>
          <w:spacing w:val="1"/>
        </w:rPr>
        <w:t>EQ</w:t>
      </w:r>
      <w:r>
        <w:rPr>
          <w:rFonts w:ascii="Verdana" w:eastAsia="Verdana" w:hAnsi="Verdana" w:cs="Verdana"/>
          <w:b/>
          <w:spacing w:val="-1"/>
        </w:rPr>
        <w:t>U</w:t>
      </w:r>
      <w:r>
        <w:rPr>
          <w:rFonts w:ascii="Verdana" w:eastAsia="Verdana" w:hAnsi="Verdana" w:cs="Verdana"/>
          <w:b/>
          <w:spacing w:val="3"/>
        </w:rPr>
        <w:t>E</w:t>
      </w:r>
      <w:r>
        <w:rPr>
          <w:rFonts w:ascii="Verdana" w:eastAsia="Verdana" w:hAnsi="Verdana" w:cs="Verdana"/>
          <w:b/>
          <w:spacing w:val="-1"/>
        </w:rPr>
        <w:t>N</w:t>
      </w:r>
      <w:r>
        <w:rPr>
          <w:rFonts w:ascii="Verdana" w:eastAsia="Verdana" w:hAnsi="Verdana" w:cs="Verdana"/>
          <w:b/>
        </w:rPr>
        <w:t>CES</w:t>
      </w:r>
      <w:r>
        <w:rPr>
          <w:rFonts w:ascii="Verdana" w:eastAsia="Verdana" w:hAnsi="Verdana" w:cs="Verdana"/>
          <w:b/>
          <w:spacing w:val="-16"/>
        </w:rPr>
        <w:t xml:space="preserve"> </w:t>
      </w:r>
      <w:r>
        <w:rPr>
          <w:rFonts w:ascii="Verdana" w:eastAsia="Verdana" w:hAnsi="Verdana" w:cs="Verdana"/>
          <w:b/>
          <w:spacing w:val="1"/>
        </w:rPr>
        <w:t>O</w:t>
      </w:r>
      <w:r>
        <w:rPr>
          <w:rFonts w:ascii="Verdana" w:eastAsia="Verdana" w:hAnsi="Verdana" w:cs="Verdana"/>
          <w:b/>
        </w:rPr>
        <w:t>F</w:t>
      </w:r>
      <w:r>
        <w:rPr>
          <w:rFonts w:ascii="Verdana" w:eastAsia="Verdana" w:hAnsi="Verdana" w:cs="Verdana"/>
          <w:b/>
          <w:spacing w:val="-4"/>
        </w:rPr>
        <w:t xml:space="preserve"> </w:t>
      </w:r>
      <w:r>
        <w:rPr>
          <w:rFonts w:ascii="Verdana" w:eastAsia="Verdana" w:hAnsi="Verdana" w:cs="Verdana"/>
          <w:b/>
          <w:spacing w:val="3"/>
        </w:rPr>
        <w:t>T</w:t>
      </w:r>
      <w:r>
        <w:rPr>
          <w:rFonts w:ascii="Verdana" w:eastAsia="Verdana" w:hAnsi="Verdana" w:cs="Verdana"/>
          <w:b/>
          <w:spacing w:val="1"/>
        </w:rPr>
        <w:t>E</w:t>
      </w:r>
      <w:r>
        <w:rPr>
          <w:rFonts w:ascii="Verdana" w:eastAsia="Verdana" w:hAnsi="Verdana" w:cs="Verdana"/>
          <w:b/>
        </w:rPr>
        <w:t>R</w:t>
      </w:r>
      <w:r>
        <w:rPr>
          <w:rFonts w:ascii="Verdana" w:eastAsia="Verdana" w:hAnsi="Verdana" w:cs="Verdana"/>
          <w:b/>
          <w:spacing w:val="3"/>
        </w:rPr>
        <w:t>M</w:t>
      </w:r>
      <w:r>
        <w:rPr>
          <w:rFonts w:ascii="Verdana" w:eastAsia="Verdana" w:hAnsi="Verdana" w:cs="Verdana"/>
          <w:b/>
          <w:spacing w:val="-1"/>
        </w:rPr>
        <w:t>I</w:t>
      </w:r>
      <w:r>
        <w:rPr>
          <w:rFonts w:ascii="Verdana" w:eastAsia="Verdana" w:hAnsi="Verdana" w:cs="Verdana"/>
          <w:b/>
          <w:spacing w:val="1"/>
        </w:rPr>
        <w:t>N</w:t>
      </w:r>
      <w:r>
        <w:rPr>
          <w:rFonts w:ascii="Verdana" w:eastAsia="Verdana" w:hAnsi="Verdana" w:cs="Verdana"/>
          <w:b/>
          <w:spacing w:val="-1"/>
        </w:rPr>
        <w:t>A</w:t>
      </w:r>
      <w:r>
        <w:rPr>
          <w:rFonts w:ascii="Verdana" w:eastAsia="Verdana" w:hAnsi="Verdana" w:cs="Verdana"/>
          <w:b/>
          <w:spacing w:val="1"/>
        </w:rPr>
        <w:t>T</w:t>
      </w:r>
      <w:r>
        <w:rPr>
          <w:rFonts w:ascii="Verdana" w:eastAsia="Verdana" w:hAnsi="Verdana" w:cs="Verdana"/>
          <w:b/>
          <w:spacing w:val="-1"/>
        </w:rPr>
        <w:t>I</w:t>
      </w:r>
      <w:r>
        <w:rPr>
          <w:rFonts w:ascii="Verdana" w:eastAsia="Verdana" w:hAnsi="Verdana" w:cs="Verdana"/>
          <w:b/>
          <w:spacing w:val="3"/>
        </w:rPr>
        <w:t>O</w:t>
      </w:r>
      <w:r>
        <w:rPr>
          <w:rFonts w:ascii="Verdana" w:eastAsia="Verdana" w:hAnsi="Verdana" w:cs="Verdana"/>
          <w:b/>
        </w:rPr>
        <w:t>N</w:t>
      </w:r>
    </w:p>
    <w:p w:rsidR="00DE2F23" w:rsidRDefault="00DE2F23">
      <w:pPr>
        <w:spacing w:before="18" w:line="260" w:lineRule="exact"/>
        <w:rPr>
          <w:sz w:val="26"/>
          <w:szCs w:val="26"/>
        </w:rPr>
      </w:pPr>
    </w:p>
    <w:p w:rsidR="00DE2F23" w:rsidRDefault="00FA5519">
      <w:pPr>
        <w:tabs>
          <w:tab w:val="left" w:pos="820"/>
        </w:tabs>
        <w:spacing w:line="274" w:lineRule="auto"/>
        <w:ind w:left="828" w:right="75" w:hanging="720"/>
        <w:jc w:val="both"/>
        <w:rPr>
          <w:rFonts w:ascii="Verdana" w:eastAsia="Verdana" w:hAnsi="Verdana" w:cs="Verdana"/>
        </w:rPr>
      </w:pPr>
      <w:r>
        <w:rPr>
          <w:rFonts w:ascii="Verdana" w:eastAsia="Verdana" w:hAnsi="Verdana" w:cs="Verdana"/>
        </w:rPr>
        <w:t>8.1</w:t>
      </w:r>
      <w:r>
        <w:rPr>
          <w:rFonts w:ascii="Verdana" w:eastAsia="Verdana" w:hAnsi="Verdana" w:cs="Verdana"/>
        </w:rPr>
        <w:tab/>
      </w:r>
      <w:r>
        <w:rPr>
          <w:rFonts w:ascii="Verdana" w:eastAsia="Verdana" w:hAnsi="Verdana" w:cs="Verdana"/>
          <w:spacing w:val="-1"/>
        </w:rPr>
        <w:t>E</w:t>
      </w:r>
      <w:r>
        <w:rPr>
          <w:rFonts w:ascii="Verdana" w:eastAsia="Verdana" w:hAnsi="Verdana" w:cs="Verdana"/>
        </w:rPr>
        <w:t>ach</w:t>
      </w:r>
      <w:r>
        <w:rPr>
          <w:rFonts w:ascii="Verdana" w:eastAsia="Verdana" w:hAnsi="Verdana" w:cs="Verdana"/>
          <w:spacing w:val="57"/>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58"/>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60"/>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2"/>
        </w:rPr>
        <w:t>i</w:t>
      </w:r>
      <w:r>
        <w:rPr>
          <w:rFonts w:ascii="Verdana" w:eastAsia="Verdana" w:hAnsi="Verdana" w:cs="Verdana"/>
        </w:rPr>
        <w:t>n</w:t>
      </w:r>
      <w:r>
        <w:rPr>
          <w:rFonts w:ascii="Verdana" w:eastAsia="Verdana" w:hAnsi="Verdana" w:cs="Verdana"/>
          <w:spacing w:val="59"/>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spacing w:val="1"/>
        </w:rPr>
        <w:t>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54"/>
        </w:rPr>
        <w:t xml:space="preserve"> </w:t>
      </w:r>
      <w:r>
        <w:rPr>
          <w:rFonts w:ascii="Verdana" w:eastAsia="Verdana" w:hAnsi="Verdana" w:cs="Verdana"/>
          <w:spacing w:val="1"/>
        </w:rPr>
        <w:t>(</w:t>
      </w:r>
      <w:r>
        <w:rPr>
          <w:rFonts w:ascii="Verdana" w:eastAsia="Verdana" w:hAnsi="Verdana" w:cs="Verdana"/>
        </w:rPr>
        <w:t>1</w:t>
      </w:r>
      <w:r>
        <w:rPr>
          <w:rFonts w:ascii="Verdana" w:eastAsia="Verdana" w:hAnsi="Verdana" w:cs="Verdana"/>
          <w:spacing w:val="1"/>
        </w:rPr>
        <w:t>4</w:t>
      </w:r>
      <w:r>
        <w:rPr>
          <w:rFonts w:ascii="Verdana" w:eastAsia="Verdana" w:hAnsi="Verdana" w:cs="Verdana"/>
        </w:rPr>
        <w:t>)</w:t>
      </w:r>
      <w:r>
        <w:rPr>
          <w:rFonts w:ascii="Verdana" w:eastAsia="Verdana" w:hAnsi="Verdana" w:cs="Verdana"/>
          <w:spacing w:val="58"/>
        </w:rPr>
        <w:t xml:space="preserve"> </w:t>
      </w:r>
      <w:r>
        <w:rPr>
          <w:rFonts w:ascii="Verdana" w:eastAsia="Verdana" w:hAnsi="Verdana" w:cs="Verdana"/>
          <w:spacing w:val="1"/>
        </w:rPr>
        <w:t>d</w:t>
      </w:r>
      <w:r>
        <w:rPr>
          <w:rFonts w:ascii="Verdana" w:eastAsia="Verdana" w:hAnsi="Verdana" w:cs="Verdana"/>
          <w:spacing w:val="2"/>
        </w:rPr>
        <w:t>a</w:t>
      </w:r>
      <w:r>
        <w:rPr>
          <w:rFonts w:ascii="Verdana" w:eastAsia="Verdana" w:hAnsi="Verdana" w:cs="Verdana"/>
        </w:rPr>
        <w:t>ys</w:t>
      </w:r>
      <w:r>
        <w:rPr>
          <w:rFonts w:ascii="Verdana" w:eastAsia="Verdana" w:hAnsi="Verdana" w:cs="Verdana"/>
          <w:spacing w:val="6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59"/>
        </w:rPr>
        <w:t xml:space="preserve"> </w:t>
      </w:r>
      <w:r>
        <w:rPr>
          <w:rFonts w:ascii="Verdana" w:eastAsia="Verdana" w:hAnsi="Verdana" w:cs="Verdana"/>
          <w:spacing w:val="3"/>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52"/>
        </w:rPr>
        <w:t xml:space="preserve"> </w:t>
      </w:r>
      <w:r>
        <w:rPr>
          <w:rFonts w:ascii="Verdana" w:eastAsia="Verdana" w:hAnsi="Verdana" w:cs="Verdana"/>
          <w:spacing w:val="-1"/>
        </w:rPr>
        <w:t>re</w:t>
      </w:r>
      <w:r>
        <w:rPr>
          <w:rFonts w:ascii="Verdana" w:eastAsia="Verdana" w:hAnsi="Verdana" w:cs="Verdana"/>
          <w:spacing w:val="1"/>
        </w:rPr>
        <w:t>tu</w:t>
      </w:r>
      <w:r>
        <w:rPr>
          <w:rFonts w:ascii="Verdana" w:eastAsia="Verdana" w:hAnsi="Verdana" w:cs="Verdana"/>
          <w:spacing w:val="-1"/>
        </w:rPr>
        <w:t>r</w:t>
      </w:r>
      <w:r>
        <w:rPr>
          <w:rFonts w:ascii="Verdana" w:eastAsia="Verdana" w:hAnsi="Verdana" w:cs="Verdana"/>
        </w:rPr>
        <w:t>n</w:t>
      </w:r>
      <w:r>
        <w:rPr>
          <w:rFonts w:ascii="Verdana" w:eastAsia="Verdana" w:hAnsi="Verdana" w:cs="Verdana"/>
          <w:spacing w:val="57"/>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5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0"/>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58"/>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5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 m</w:t>
      </w:r>
      <w:r>
        <w:rPr>
          <w:rFonts w:ascii="Verdana" w:eastAsia="Verdana" w:hAnsi="Verdana" w:cs="Verdana"/>
          <w:spacing w:val="1"/>
        </w:rPr>
        <w:t>at</w:t>
      </w:r>
      <w:r>
        <w:rPr>
          <w:rFonts w:ascii="Verdana" w:eastAsia="Verdana" w:hAnsi="Verdana" w:cs="Verdana"/>
          <w:spacing w:val="-1"/>
        </w:rPr>
        <w:t>er</w:t>
      </w:r>
      <w:r>
        <w:rPr>
          <w:rFonts w:ascii="Verdana" w:eastAsia="Verdana" w:hAnsi="Verdana" w:cs="Verdana"/>
          <w:spacing w:val="3"/>
        </w:rPr>
        <w:t>i</w:t>
      </w:r>
      <w:r>
        <w:rPr>
          <w:rFonts w:ascii="Verdana" w:eastAsia="Verdana" w:hAnsi="Verdana" w:cs="Verdana"/>
        </w:rPr>
        <w:t>a</w:t>
      </w:r>
      <w:r>
        <w:rPr>
          <w:rFonts w:ascii="Verdana" w:eastAsia="Verdana" w:hAnsi="Verdana" w:cs="Verdana"/>
          <w:spacing w:val="3"/>
        </w:rPr>
        <w:t>l</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rPr>
        <w:t>h</w:t>
      </w:r>
      <w:r>
        <w:rPr>
          <w:rFonts w:ascii="Verdana" w:eastAsia="Verdana" w:hAnsi="Verdana" w:cs="Verdana"/>
          <w:spacing w:val="1"/>
        </w:rPr>
        <w:t>a</w:t>
      </w:r>
      <w:r>
        <w:rPr>
          <w:rFonts w:ascii="Verdana" w:eastAsia="Verdana" w:hAnsi="Verdana" w:cs="Verdana"/>
        </w:rPr>
        <w:t>ve</w:t>
      </w:r>
      <w:r>
        <w:rPr>
          <w:rFonts w:ascii="Verdana" w:eastAsia="Verdana" w:hAnsi="Verdana" w:cs="Verdana"/>
          <w:spacing w:val="-6"/>
        </w:rPr>
        <w:t xml:space="preserve"> </w:t>
      </w:r>
      <w:r>
        <w:rPr>
          <w:rFonts w:ascii="Verdana" w:eastAsia="Verdana" w:hAnsi="Verdana" w:cs="Verdana"/>
        </w:rPr>
        <w:t>b</w:t>
      </w:r>
      <w:r>
        <w:rPr>
          <w:rFonts w:ascii="Verdana" w:eastAsia="Verdana" w:hAnsi="Verdana" w:cs="Verdana"/>
          <w:spacing w:val="1"/>
        </w:rPr>
        <w:t>ee</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1"/>
        </w:rPr>
        <w:t>s</w:t>
      </w:r>
      <w:r>
        <w:rPr>
          <w:rFonts w:ascii="Verdana" w:eastAsia="Verdana" w:hAnsi="Verdana" w:cs="Verdana"/>
          <w:spacing w:val="1"/>
        </w:rPr>
        <w:t>upp</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rPr>
        <w:t>by</w:t>
      </w:r>
      <w:r>
        <w:rPr>
          <w:rFonts w:ascii="Verdana" w:eastAsia="Verdana" w:hAnsi="Verdana" w:cs="Verdana"/>
          <w:spacing w:val="-2"/>
        </w:rPr>
        <w:t xml:space="preserve"> </w:t>
      </w:r>
      <w:r>
        <w:rPr>
          <w:rFonts w:ascii="Verdana" w:eastAsia="Verdana" w:hAnsi="Verdana" w:cs="Verdana"/>
        </w:rPr>
        <w:t>such</w:t>
      </w:r>
      <w:r>
        <w:rPr>
          <w:rFonts w:ascii="Verdana" w:eastAsia="Verdana" w:hAnsi="Verdana" w:cs="Verdana"/>
          <w:spacing w:val="-4"/>
        </w:rPr>
        <w:t xml:space="preserve"> </w:t>
      </w:r>
      <w:r>
        <w:rPr>
          <w:rFonts w:ascii="Verdana" w:eastAsia="Verdana" w:hAnsi="Verdana" w:cs="Verdana"/>
        </w:rPr>
        <w:t>par</w:t>
      </w:r>
      <w:r>
        <w:rPr>
          <w:rFonts w:ascii="Verdana" w:eastAsia="Verdana" w:hAnsi="Verdana" w:cs="Verdana"/>
          <w:spacing w:val="3"/>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w:t>
      </w:r>
    </w:p>
    <w:p w:rsidR="00DE2F23" w:rsidRDefault="00DE2F23">
      <w:pPr>
        <w:spacing w:before="2" w:line="200" w:lineRule="exact"/>
      </w:pPr>
    </w:p>
    <w:p w:rsidR="00DE2F23" w:rsidRDefault="00FA5519">
      <w:pPr>
        <w:tabs>
          <w:tab w:val="left" w:pos="820"/>
        </w:tabs>
        <w:spacing w:line="276" w:lineRule="auto"/>
        <w:ind w:left="828" w:right="71" w:hanging="720"/>
        <w:jc w:val="both"/>
        <w:rPr>
          <w:rFonts w:ascii="Verdana" w:eastAsia="Verdana" w:hAnsi="Verdana" w:cs="Verdana"/>
        </w:rPr>
        <w:sectPr w:rsidR="00DE2F23">
          <w:pgSz w:w="12240" w:h="15840"/>
          <w:pgMar w:top="1200" w:right="760" w:bottom="280" w:left="900" w:header="0" w:footer="910" w:gutter="0"/>
          <w:cols w:space="720"/>
        </w:sectPr>
      </w:pPr>
      <w:r>
        <w:rPr>
          <w:rFonts w:ascii="Verdana" w:eastAsia="Verdana" w:hAnsi="Verdana" w:cs="Verdana"/>
        </w:rPr>
        <w:t>8.2</w:t>
      </w:r>
      <w:r>
        <w:rPr>
          <w:rFonts w:ascii="Verdana" w:eastAsia="Verdana" w:hAnsi="Verdana" w:cs="Verdana"/>
        </w:rPr>
        <w:tab/>
      </w:r>
      <w:r>
        <w:rPr>
          <w:rFonts w:ascii="Verdana" w:eastAsia="Verdana" w:hAnsi="Verdana" w:cs="Verdana"/>
          <w:spacing w:val="-1"/>
        </w:rPr>
        <w:t>E</w:t>
      </w:r>
      <w:r>
        <w:rPr>
          <w:rFonts w:ascii="Verdana" w:eastAsia="Verdana" w:hAnsi="Verdana" w:cs="Verdana"/>
        </w:rPr>
        <w:t>ach</w:t>
      </w:r>
      <w:r>
        <w:rPr>
          <w:rFonts w:ascii="Verdana" w:eastAsia="Verdana" w:hAnsi="Verdana" w:cs="Verdana"/>
          <w:spacing w:val="55"/>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54"/>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58"/>
        </w:rPr>
        <w:t xml:space="preserve">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in</w:t>
      </w:r>
      <w:r>
        <w:rPr>
          <w:rFonts w:ascii="Verdana" w:eastAsia="Verdana" w:hAnsi="Verdana" w:cs="Verdana"/>
          <w:spacing w:val="57"/>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spacing w:val="1"/>
        </w:rPr>
        <w:t>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51"/>
        </w:rPr>
        <w:t xml:space="preserve"> </w:t>
      </w:r>
      <w:r>
        <w:rPr>
          <w:rFonts w:ascii="Verdana" w:eastAsia="Verdana" w:hAnsi="Verdana" w:cs="Verdana"/>
          <w:spacing w:val="1"/>
        </w:rPr>
        <w:t>(</w:t>
      </w:r>
      <w:r>
        <w:rPr>
          <w:rFonts w:ascii="Verdana" w:eastAsia="Verdana" w:hAnsi="Verdana" w:cs="Verdana"/>
        </w:rPr>
        <w:t>1</w:t>
      </w:r>
      <w:r>
        <w:rPr>
          <w:rFonts w:ascii="Verdana" w:eastAsia="Verdana" w:hAnsi="Verdana" w:cs="Verdana"/>
          <w:spacing w:val="1"/>
        </w:rPr>
        <w:t>4</w:t>
      </w:r>
      <w:r>
        <w:rPr>
          <w:rFonts w:ascii="Verdana" w:eastAsia="Verdana" w:hAnsi="Verdana" w:cs="Verdana"/>
        </w:rPr>
        <w:t>)</w:t>
      </w:r>
      <w:r>
        <w:rPr>
          <w:rFonts w:ascii="Verdana" w:eastAsia="Verdana" w:hAnsi="Verdana" w:cs="Verdana"/>
          <w:spacing w:val="56"/>
        </w:rPr>
        <w:t xml:space="preserve"> </w:t>
      </w:r>
      <w:r>
        <w:rPr>
          <w:rFonts w:ascii="Verdana" w:eastAsia="Verdana" w:hAnsi="Verdana" w:cs="Verdana"/>
          <w:spacing w:val="1"/>
        </w:rPr>
        <w:t>d</w:t>
      </w:r>
      <w:r>
        <w:rPr>
          <w:rFonts w:ascii="Verdana" w:eastAsia="Verdana" w:hAnsi="Verdana" w:cs="Verdana"/>
          <w:spacing w:val="2"/>
        </w:rPr>
        <w:t>a</w:t>
      </w:r>
      <w:r>
        <w:rPr>
          <w:rFonts w:ascii="Verdana" w:eastAsia="Verdana" w:hAnsi="Verdana" w:cs="Verdana"/>
        </w:rPr>
        <w:t>ys</w:t>
      </w:r>
      <w:r>
        <w:rPr>
          <w:rFonts w:ascii="Verdana" w:eastAsia="Verdana" w:hAnsi="Verdana" w:cs="Verdana"/>
          <w:spacing w:val="5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57"/>
        </w:rPr>
        <w:t xml:space="preserve"> </w:t>
      </w:r>
      <w:r>
        <w:rPr>
          <w:rFonts w:ascii="Verdana" w:eastAsia="Verdana" w:hAnsi="Verdana" w:cs="Verdana"/>
          <w:spacing w:val="1"/>
        </w:rPr>
        <w:t>te</w:t>
      </w:r>
      <w:r>
        <w:rPr>
          <w:rFonts w:ascii="Verdana" w:eastAsia="Verdana" w:hAnsi="Verdana" w:cs="Verdana"/>
          <w:spacing w:val="-1"/>
        </w:rPr>
        <w:t>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49"/>
        </w:rPr>
        <w:t xml:space="preserve"> </w:t>
      </w:r>
      <w:r>
        <w:rPr>
          <w:rFonts w:ascii="Verdana" w:eastAsia="Verdana" w:hAnsi="Verdana" w:cs="Verdana"/>
          <w:spacing w:val="-1"/>
        </w:rPr>
        <w:t>re</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c</w:t>
      </w:r>
      <w:r>
        <w:rPr>
          <w:rFonts w:ascii="Verdana" w:eastAsia="Verdana" w:hAnsi="Verdana" w:cs="Verdana"/>
          <w:spacing w:val="2"/>
        </w:rPr>
        <w:t>i</w:t>
      </w:r>
      <w:r>
        <w:rPr>
          <w:rFonts w:ascii="Verdana" w:eastAsia="Verdana" w:hAnsi="Verdana" w:cs="Verdana"/>
        </w:rPr>
        <w:t>le</w:t>
      </w:r>
      <w:r>
        <w:rPr>
          <w:rFonts w:ascii="Verdana" w:eastAsia="Verdana" w:hAnsi="Verdana" w:cs="Verdana"/>
          <w:spacing w:val="49"/>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56"/>
        </w:rPr>
        <w:t xml:space="preserve"> </w:t>
      </w:r>
      <w:r>
        <w:rPr>
          <w:rFonts w:ascii="Verdana" w:eastAsia="Verdana" w:hAnsi="Verdana" w:cs="Verdana"/>
        </w:rPr>
        <w:t>ac</w:t>
      </w:r>
      <w:r>
        <w:rPr>
          <w:rFonts w:ascii="Verdana" w:eastAsia="Verdana" w:hAnsi="Verdana" w:cs="Verdana"/>
          <w:spacing w:val="-1"/>
        </w:rPr>
        <w:t>co</w:t>
      </w:r>
      <w:r>
        <w:rPr>
          <w:rFonts w:ascii="Verdana" w:eastAsia="Verdana" w:hAnsi="Verdana" w:cs="Verdana"/>
          <w:spacing w:val="1"/>
        </w:rPr>
        <w:t>unt</w:t>
      </w:r>
      <w:r>
        <w:rPr>
          <w:rFonts w:ascii="Verdana" w:eastAsia="Verdana" w:hAnsi="Verdana" w:cs="Verdana"/>
        </w:rPr>
        <w:t>s</w:t>
      </w:r>
      <w:r>
        <w:rPr>
          <w:rFonts w:ascii="Verdana" w:eastAsia="Verdana" w:hAnsi="Verdana" w:cs="Verdana"/>
          <w:spacing w:val="4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6"/>
        </w:rPr>
        <w:t xml:space="preserve"> </w:t>
      </w:r>
      <w:r>
        <w:rPr>
          <w:rFonts w:ascii="Verdana" w:eastAsia="Verdana" w:hAnsi="Verdana" w:cs="Verdana"/>
          <w:spacing w:val="1"/>
        </w:rPr>
        <w:t>p</w:t>
      </w:r>
      <w:r>
        <w:rPr>
          <w:rFonts w:ascii="Verdana" w:eastAsia="Verdana" w:hAnsi="Verdana" w:cs="Verdana"/>
        </w:rPr>
        <w:t>ay mo</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w</w:t>
      </w:r>
      <w:r>
        <w:rPr>
          <w:rFonts w:ascii="Verdana" w:eastAsia="Verdana" w:hAnsi="Verdana" w:cs="Verdana"/>
          <w:spacing w:val="-1"/>
        </w:rPr>
        <w:t>e</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2"/>
        </w:rPr>
        <w:t>N</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spacing w:val="2"/>
        </w:rPr>
        <w:t>x</w:t>
      </w:r>
      <w:r>
        <w:rPr>
          <w:rFonts w:ascii="Verdana" w:eastAsia="Verdana" w:hAnsi="Verdana" w:cs="Verdana"/>
          <w:spacing w:val="1"/>
        </w:rPr>
        <w:t>p</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rPr>
        <w:t>ment</w:t>
      </w:r>
      <w:r>
        <w:rPr>
          <w:rFonts w:ascii="Verdana" w:eastAsia="Verdana" w:hAnsi="Verdana" w:cs="Verdana"/>
          <w:spacing w:val="3"/>
        </w:rPr>
        <w:t xml:space="preserve"> </w:t>
      </w:r>
      <w:r>
        <w:rPr>
          <w:rFonts w:ascii="Verdana" w:eastAsia="Verdana" w:hAnsi="Verdana" w:cs="Verdana"/>
        </w:rPr>
        <w:t xml:space="preserve">will </w:t>
      </w:r>
      <w:r>
        <w:rPr>
          <w:rFonts w:ascii="Verdana" w:eastAsia="Verdana" w:hAnsi="Verdana" w:cs="Verdana"/>
          <w:spacing w:val="-1"/>
        </w:rPr>
        <w:t>re</w:t>
      </w:r>
      <w:r>
        <w:rPr>
          <w:rFonts w:ascii="Verdana" w:eastAsia="Verdana" w:hAnsi="Verdana" w:cs="Verdana"/>
          <w:spacing w:val="3"/>
        </w:rPr>
        <w:t>li</w:t>
      </w:r>
      <w:r>
        <w:rPr>
          <w:rFonts w:ascii="Verdana" w:eastAsia="Verdana" w:hAnsi="Verdana" w:cs="Verdana"/>
          <w:spacing w:val="-1"/>
        </w:rPr>
        <w:t>e</w:t>
      </w:r>
      <w:r>
        <w:rPr>
          <w:rFonts w:ascii="Verdana" w:eastAsia="Verdana" w:hAnsi="Verdana" w:cs="Verdana"/>
        </w:rPr>
        <w:t xml:space="preserve">ve </w:t>
      </w:r>
      <w:r>
        <w:rPr>
          <w:rFonts w:ascii="Verdana" w:eastAsia="Verdana" w:hAnsi="Verdana" w:cs="Verdana"/>
          <w:spacing w:val="6"/>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5"/>
        </w:rPr>
        <w:t xml:space="preserve"> </w:t>
      </w:r>
      <w:r>
        <w:rPr>
          <w:rFonts w:ascii="Verdana" w:eastAsia="Verdana" w:hAnsi="Verdana" w:cs="Verdana"/>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 xml:space="preserve">y </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1"/>
        </w:rPr>
        <w:t>th</w:t>
      </w:r>
      <w:r>
        <w:rPr>
          <w:rFonts w:ascii="Verdana" w:eastAsia="Verdana" w:hAnsi="Verdana" w:cs="Verdana"/>
        </w:rPr>
        <w:t xml:space="preserve">at </w:t>
      </w:r>
      <w:r>
        <w:rPr>
          <w:rFonts w:ascii="Verdana" w:eastAsia="Verdana" w:hAnsi="Verdana" w:cs="Verdana"/>
          <w:spacing w:val="9"/>
        </w:rPr>
        <w:t xml:space="preserve"> </w:t>
      </w:r>
      <w:r>
        <w:rPr>
          <w:rFonts w:ascii="Verdana" w:eastAsia="Verdana" w:hAnsi="Verdana" w:cs="Verdana"/>
        </w:rPr>
        <w:t>w</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 xml:space="preserve">e </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cur</w:t>
      </w:r>
      <w:r>
        <w:rPr>
          <w:rFonts w:ascii="Verdana" w:eastAsia="Verdana" w:hAnsi="Verdana" w:cs="Verdana"/>
          <w:spacing w:val="-1"/>
        </w:rPr>
        <w:t>re</w:t>
      </w:r>
      <w:r>
        <w:rPr>
          <w:rFonts w:ascii="Verdana" w:eastAsia="Verdana" w:hAnsi="Verdana" w:cs="Verdana"/>
        </w:rPr>
        <w:t xml:space="preserve">d </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11"/>
        </w:rPr>
        <w:t xml:space="preserve">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9"/>
        </w:rPr>
        <w:t xml:space="preserve"> </w:t>
      </w:r>
      <w:r>
        <w:rPr>
          <w:rFonts w:ascii="Verdana" w:eastAsia="Verdana" w:hAnsi="Verdana" w:cs="Verdana"/>
        </w:rPr>
        <w:t xml:space="preserve">such </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rPr>
        <w:t>xp</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1"/>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i</w:t>
      </w:r>
      <w:r>
        <w:rPr>
          <w:rFonts w:ascii="Verdana" w:eastAsia="Verdana" w:hAnsi="Verdana" w:cs="Verdana"/>
          <w:spacing w:val="1"/>
        </w:rPr>
        <w:t>n</w:t>
      </w:r>
      <w:r>
        <w:rPr>
          <w:rFonts w:ascii="Verdana" w:eastAsia="Verdana" w:hAnsi="Verdana" w:cs="Verdana"/>
        </w:rPr>
        <w:t>c</w:t>
      </w:r>
      <w:r>
        <w:rPr>
          <w:rFonts w:ascii="Verdana" w:eastAsia="Verdana" w:hAnsi="Verdana" w:cs="Verdana"/>
          <w:spacing w:val="2"/>
        </w:rPr>
        <w:t>l</w:t>
      </w:r>
      <w:r>
        <w:rPr>
          <w:rFonts w:ascii="Verdana" w:eastAsia="Verdana" w:hAnsi="Verdana" w:cs="Verdana"/>
          <w:spacing w:val="-1"/>
        </w:rPr>
        <w:t>u</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1"/>
        </w:rPr>
        <w:t>ng</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w</w:t>
      </w:r>
      <w:r>
        <w:rPr>
          <w:rFonts w:ascii="Verdana" w:eastAsia="Verdana" w:hAnsi="Verdana" w:cs="Verdana"/>
          <w:spacing w:val="6"/>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9"/>
        </w:rPr>
        <w:t xml:space="preserve"> </w:t>
      </w:r>
      <w:r>
        <w:rPr>
          <w:rFonts w:ascii="Verdana" w:eastAsia="Verdana" w:hAnsi="Verdana" w:cs="Verdana"/>
          <w:spacing w:val="1"/>
        </w:rPr>
        <w:t>li</w:t>
      </w:r>
      <w:r>
        <w:rPr>
          <w:rFonts w:ascii="Verdana" w:eastAsia="Verdana" w:hAnsi="Verdana" w:cs="Verdana"/>
          <w:spacing w:val="-2"/>
        </w:rPr>
        <w:t>m</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w:t>
      </w:r>
      <w:r>
        <w:rPr>
          <w:rFonts w:ascii="Verdana" w:eastAsia="Verdana" w:hAnsi="Verdana" w:cs="Verdana"/>
          <w:spacing w:val="-1"/>
        </w:rPr>
        <w:t>y</w:t>
      </w:r>
      <w:r>
        <w:rPr>
          <w:rFonts w:ascii="Verdana" w:eastAsia="Verdana" w:hAnsi="Verdana" w:cs="Verdana"/>
          <w:spacing w:val="1"/>
        </w:rPr>
        <w:t>’</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spacing w:val="3"/>
        </w:rPr>
        <w:t>li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5"/>
        </w:rPr>
        <w:t xml:space="preserve"> </w:t>
      </w:r>
      <w:r>
        <w:rPr>
          <w:rFonts w:ascii="Verdana" w:eastAsia="Verdana" w:hAnsi="Verdana" w:cs="Verdana"/>
          <w:spacing w:val="1"/>
        </w:rPr>
        <w:t>p</w:t>
      </w:r>
      <w:r>
        <w:rPr>
          <w:rFonts w:ascii="Verdana" w:eastAsia="Verdana" w:hAnsi="Verdana" w:cs="Verdana"/>
        </w:rPr>
        <w:t>ay</w:t>
      </w:r>
      <w:r>
        <w:rPr>
          <w:rFonts w:ascii="Verdana" w:eastAsia="Verdana" w:hAnsi="Verdana" w:cs="Verdana"/>
          <w:spacing w:val="14"/>
        </w:rPr>
        <w:t xml:space="preserve"> </w:t>
      </w:r>
      <w:r>
        <w:rPr>
          <w:rFonts w:ascii="Verdana" w:eastAsia="Verdana" w:hAnsi="Verdana" w:cs="Verdana"/>
        </w:rPr>
        <w:t>ac</w:t>
      </w:r>
      <w:r>
        <w:rPr>
          <w:rFonts w:ascii="Verdana" w:eastAsia="Verdana" w:hAnsi="Verdana" w:cs="Verdana"/>
          <w:spacing w:val="1"/>
        </w:rPr>
        <w:t>c</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rPr>
        <w:t>m</w:t>
      </w:r>
      <w:r>
        <w:rPr>
          <w:rFonts w:ascii="Verdana" w:eastAsia="Verdana" w:hAnsi="Verdana" w:cs="Verdana"/>
          <w:spacing w:val="4"/>
        </w:rPr>
        <w:t>i</w:t>
      </w:r>
      <w:r>
        <w:rPr>
          <w:rFonts w:ascii="Verdana" w:eastAsia="Verdana" w:hAnsi="Verdana" w:cs="Verdana"/>
          <w:spacing w:val="1"/>
        </w:rPr>
        <w:t>u</w:t>
      </w:r>
      <w:r>
        <w:rPr>
          <w:rFonts w:ascii="Verdana" w:eastAsia="Verdana" w:hAnsi="Verdana" w:cs="Verdana"/>
        </w:rPr>
        <w:t>m</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r</w:t>
      </w:r>
    </w:p>
    <w:p w:rsidR="00DE2F23" w:rsidRDefault="00FA5519">
      <w:pPr>
        <w:spacing w:before="71"/>
        <w:ind w:left="828" w:right="74"/>
        <w:jc w:val="both"/>
        <w:rPr>
          <w:rFonts w:ascii="Verdana" w:eastAsia="Verdana" w:hAnsi="Verdana" w:cs="Verdana"/>
        </w:rPr>
      </w:pPr>
      <w:r>
        <w:rPr>
          <w:rFonts w:ascii="Verdana" w:eastAsia="Verdana" w:hAnsi="Verdana" w:cs="Verdana"/>
          <w:spacing w:val="-2"/>
        </w:rPr>
        <w:lastRenderedPageBreak/>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18"/>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
        </w:rPr>
        <w:t>’</w:t>
      </w:r>
      <w:r>
        <w:rPr>
          <w:rFonts w:ascii="Verdana" w:eastAsia="Verdana" w:hAnsi="Verdana" w:cs="Verdana"/>
        </w:rPr>
        <w:t xml:space="preserve">s </w:t>
      </w:r>
      <w:r>
        <w:rPr>
          <w:rFonts w:ascii="Verdana" w:eastAsia="Verdana" w:hAnsi="Verdana" w:cs="Verdana"/>
          <w:spacing w:val="18"/>
        </w:rPr>
        <w:t xml:space="preserve"> </w:t>
      </w:r>
      <w:r>
        <w:rPr>
          <w:rFonts w:ascii="Verdana" w:eastAsia="Verdana" w:hAnsi="Verdana" w:cs="Verdana"/>
          <w:spacing w:val="-1"/>
        </w:rPr>
        <w:t>o</w:t>
      </w:r>
      <w:r>
        <w:rPr>
          <w:rFonts w:ascii="Verdana" w:eastAsia="Verdana" w:hAnsi="Verdana" w:cs="Verdana"/>
          <w:spacing w:val="1"/>
        </w:rPr>
        <w:t>bl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20"/>
        </w:rPr>
        <w:t xml:space="preserve">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27"/>
        </w:rPr>
        <w:t xml:space="preserve"> </w:t>
      </w:r>
      <w:r>
        <w:rPr>
          <w:rFonts w:ascii="Verdana" w:eastAsia="Verdana" w:hAnsi="Verdana" w:cs="Verdana"/>
          <w:spacing w:val="1"/>
        </w:rPr>
        <w:t>p</w:t>
      </w:r>
      <w:r>
        <w:rPr>
          <w:rFonts w:ascii="Verdana" w:eastAsia="Verdana" w:hAnsi="Verdana" w:cs="Verdana"/>
        </w:rPr>
        <w:t xml:space="preserve">ay </w:t>
      </w:r>
      <w:r>
        <w:rPr>
          <w:rFonts w:ascii="Verdana" w:eastAsia="Verdana" w:hAnsi="Verdana" w:cs="Verdana"/>
          <w:spacing w:val="23"/>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26"/>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1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26"/>
        </w:rPr>
        <w:t xml:space="preserve"> </w:t>
      </w:r>
      <w:r>
        <w:rPr>
          <w:rFonts w:ascii="Verdana" w:eastAsia="Verdana" w:hAnsi="Verdana" w:cs="Verdana"/>
        </w:rPr>
        <w:t>a</w:t>
      </w:r>
      <w:r>
        <w:rPr>
          <w:rFonts w:ascii="Verdana" w:eastAsia="Verdana" w:hAnsi="Verdana" w:cs="Verdana"/>
          <w:spacing w:val="-1"/>
        </w:rPr>
        <w:t>d</w:t>
      </w:r>
      <w:r>
        <w:rPr>
          <w:rFonts w:ascii="Verdana" w:eastAsia="Verdana" w:hAnsi="Verdana" w:cs="Verdana"/>
        </w:rPr>
        <w:t>m</w:t>
      </w:r>
      <w:r>
        <w:rPr>
          <w:rFonts w:ascii="Verdana" w:eastAsia="Verdana" w:hAnsi="Verdana" w:cs="Verdana"/>
          <w:spacing w:val="4"/>
        </w:rPr>
        <w:t>i</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rPr>
        <w:t>st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5"/>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 xml:space="preserve">sts </w:t>
      </w:r>
      <w:r>
        <w:rPr>
          <w:rFonts w:ascii="Verdana" w:eastAsia="Verdana" w:hAnsi="Verdana" w:cs="Verdana"/>
          <w:spacing w:val="2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p>
    <w:p w:rsidR="00DE2F23" w:rsidRDefault="00FA5519">
      <w:pPr>
        <w:spacing w:before="35"/>
        <w:ind w:left="828" w:right="5781"/>
        <w:jc w:val="both"/>
        <w:rPr>
          <w:rFonts w:ascii="Verdana" w:eastAsia="Verdana" w:hAnsi="Verdana" w:cs="Verdana"/>
        </w:rPr>
      </w:pPr>
      <w:r>
        <w:rPr>
          <w:rFonts w:ascii="Verdana" w:eastAsia="Verdana" w:hAnsi="Verdana" w:cs="Verdana"/>
          <w:spacing w:val="-1"/>
        </w:rPr>
        <w:t>e</w:t>
      </w:r>
      <w:r>
        <w:rPr>
          <w:rFonts w:ascii="Verdana" w:eastAsia="Verdana" w:hAnsi="Verdana" w:cs="Verdana"/>
        </w:rPr>
        <w:t>x</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ses</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r</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4"/>
        </w:rPr>
        <w:t>h</w:t>
      </w:r>
      <w:r>
        <w:rPr>
          <w:rFonts w:ascii="Verdana" w:eastAsia="Verdana" w:hAnsi="Verdana" w:cs="Verdana"/>
          <w:spacing w:val="-1"/>
        </w:rPr>
        <w:t>e</w:t>
      </w:r>
      <w:r>
        <w:rPr>
          <w:rFonts w:ascii="Verdana" w:eastAsia="Verdana" w:hAnsi="Verdana" w:cs="Verdana"/>
        </w:rPr>
        <w:t>n</w:t>
      </w:r>
      <w:r>
        <w:rPr>
          <w:rFonts w:ascii="Verdana" w:eastAsia="Verdana" w:hAnsi="Verdana" w:cs="Verdana"/>
          <w:spacing w:val="-2"/>
        </w:rPr>
        <w:t xml:space="preserve"> </w:t>
      </w:r>
      <w:r>
        <w:rPr>
          <w:rFonts w:ascii="Verdana" w:eastAsia="Verdana" w:hAnsi="Verdana" w:cs="Verdana"/>
          <w:spacing w:val="1"/>
        </w:rPr>
        <w:t>du</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ng</w:t>
      </w:r>
      <w:r>
        <w:rPr>
          <w:rFonts w:ascii="Verdana" w:eastAsia="Verdana" w:hAnsi="Verdana" w:cs="Verdana"/>
        </w:rPr>
        <w:t>.</w:t>
      </w:r>
    </w:p>
    <w:p w:rsidR="00DE2F23" w:rsidRDefault="00DE2F23">
      <w:pPr>
        <w:spacing w:before="7" w:line="100" w:lineRule="exact"/>
        <w:rPr>
          <w:sz w:val="11"/>
          <w:szCs w:val="11"/>
        </w:rPr>
      </w:pPr>
    </w:p>
    <w:p w:rsidR="00DE2F23" w:rsidRDefault="00DE2F23">
      <w:pPr>
        <w:spacing w:line="200" w:lineRule="exact"/>
      </w:pPr>
    </w:p>
    <w:p w:rsidR="00DE2F23" w:rsidRDefault="00FA5519">
      <w:pPr>
        <w:ind w:left="108"/>
        <w:rPr>
          <w:rFonts w:ascii="Verdana" w:eastAsia="Verdana" w:hAnsi="Verdana" w:cs="Verdana"/>
        </w:rPr>
      </w:pPr>
      <w:r>
        <w:rPr>
          <w:rFonts w:ascii="Verdana" w:eastAsia="Verdana" w:hAnsi="Verdana" w:cs="Verdana"/>
          <w:b/>
        </w:rPr>
        <w:t xml:space="preserve">9.      </w:t>
      </w:r>
      <w:r>
        <w:rPr>
          <w:rFonts w:ascii="Verdana" w:eastAsia="Verdana" w:hAnsi="Verdana" w:cs="Verdana"/>
          <w:b/>
          <w:spacing w:val="28"/>
        </w:rPr>
        <w:t xml:space="preserve"> </w:t>
      </w:r>
      <w:r>
        <w:rPr>
          <w:rFonts w:ascii="Verdana" w:eastAsia="Verdana" w:hAnsi="Verdana" w:cs="Verdana"/>
          <w:b/>
        </w:rPr>
        <w:t>DIS</w:t>
      </w:r>
      <w:r>
        <w:rPr>
          <w:rFonts w:ascii="Verdana" w:eastAsia="Verdana" w:hAnsi="Verdana" w:cs="Verdana"/>
          <w:b/>
          <w:spacing w:val="2"/>
        </w:rPr>
        <w:t>P</w:t>
      </w:r>
      <w:r>
        <w:rPr>
          <w:rFonts w:ascii="Verdana" w:eastAsia="Verdana" w:hAnsi="Verdana" w:cs="Verdana"/>
          <w:b/>
          <w:spacing w:val="-1"/>
        </w:rPr>
        <w:t>U</w:t>
      </w:r>
      <w:r>
        <w:rPr>
          <w:rFonts w:ascii="Verdana" w:eastAsia="Verdana" w:hAnsi="Verdana" w:cs="Verdana"/>
          <w:b/>
          <w:spacing w:val="1"/>
        </w:rPr>
        <w:t>TE</w:t>
      </w:r>
      <w:r>
        <w:rPr>
          <w:rFonts w:ascii="Verdana" w:eastAsia="Verdana" w:hAnsi="Verdana" w:cs="Verdana"/>
          <w:b/>
        </w:rPr>
        <w:t>S</w:t>
      </w:r>
      <w:r>
        <w:rPr>
          <w:rFonts w:ascii="Verdana" w:eastAsia="Verdana" w:hAnsi="Verdana" w:cs="Verdana"/>
          <w:b/>
          <w:spacing w:val="-12"/>
        </w:rPr>
        <w:t xml:space="preserve"> </w:t>
      </w:r>
      <w:r>
        <w:rPr>
          <w:rFonts w:ascii="Verdana" w:eastAsia="Verdana" w:hAnsi="Verdana" w:cs="Verdana"/>
          <w:b/>
        </w:rPr>
        <w:t>R</w:t>
      </w:r>
      <w:r>
        <w:rPr>
          <w:rFonts w:ascii="Verdana" w:eastAsia="Verdana" w:hAnsi="Verdana" w:cs="Verdana"/>
          <w:b/>
          <w:spacing w:val="1"/>
        </w:rPr>
        <w:t>E</w:t>
      </w:r>
      <w:r>
        <w:rPr>
          <w:rFonts w:ascii="Verdana" w:eastAsia="Verdana" w:hAnsi="Verdana" w:cs="Verdana"/>
          <w:b/>
        </w:rPr>
        <w:t>S</w:t>
      </w:r>
      <w:r>
        <w:rPr>
          <w:rFonts w:ascii="Verdana" w:eastAsia="Verdana" w:hAnsi="Verdana" w:cs="Verdana"/>
          <w:b/>
          <w:spacing w:val="1"/>
        </w:rPr>
        <w:t>O</w:t>
      </w:r>
      <w:r>
        <w:rPr>
          <w:rFonts w:ascii="Verdana" w:eastAsia="Verdana" w:hAnsi="Verdana" w:cs="Verdana"/>
          <w:b/>
          <w:spacing w:val="3"/>
        </w:rPr>
        <w:t>L</w:t>
      </w:r>
      <w:r>
        <w:rPr>
          <w:rFonts w:ascii="Verdana" w:eastAsia="Verdana" w:hAnsi="Verdana" w:cs="Verdana"/>
          <w:b/>
          <w:spacing w:val="-1"/>
        </w:rPr>
        <w:t>U</w:t>
      </w:r>
      <w:r>
        <w:rPr>
          <w:rFonts w:ascii="Verdana" w:eastAsia="Verdana" w:hAnsi="Verdana" w:cs="Verdana"/>
          <w:b/>
          <w:spacing w:val="1"/>
        </w:rPr>
        <w:t>TIO</w:t>
      </w:r>
      <w:r>
        <w:rPr>
          <w:rFonts w:ascii="Verdana" w:eastAsia="Verdana" w:hAnsi="Verdana" w:cs="Verdana"/>
          <w:b/>
        </w:rPr>
        <w:t>N</w:t>
      </w:r>
    </w:p>
    <w:p w:rsidR="00DE2F23" w:rsidRDefault="00DE2F23">
      <w:pPr>
        <w:spacing w:before="17" w:line="220" w:lineRule="exact"/>
        <w:rPr>
          <w:sz w:val="22"/>
          <w:szCs w:val="22"/>
        </w:rPr>
      </w:pPr>
    </w:p>
    <w:p w:rsidR="00DE2F23" w:rsidRDefault="00FA5519">
      <w:pPr>
        <w:spacing w:line="276" w:lineRule="auto"/>
        <w:ind w:left="828" w:right="71"/>
        <w:jc w:val="both"/>
        <w:rPr>
          <w:rFonts w:ascii="Verdana" w:eastAsia="Verdana" w:hAnsi="Verdana" w:cs="Verdana"/>
        </w:rPr>
      </w:pP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11"/>
        </w:rPr>
        <w:t xml:space="preserve"> </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rPr>
        <w:t>sp</w:t>
      </w:r>
      <w:r>
        <w:rPr>
          <w:rFonts w:ascii="Verdana" w:eastAsia="Verdana" w:hAnsi="Verdana" w:cs="Verdana"/>
          <w:spacing w:val="1"/>
        </w:rPr>
        <w:t>ut</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gre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3"/>
        </w:rPr>
        <w:t xml:space="preserve"> </w:t>
      </w:r>
      <w:r>
        <w:rPr>
          <w:rFonts w:ascii="Verdana" w:eastAsia="Verdana" w:hAnsi="Verdana" w:cs="Verdana"/>
        </w:rPr>
        <w:t>w</w:t>
      </w:r>
      <w:r>
        <w:rPr>
          <w:rFonts w:ascii="Verdana" w:eastAsia="Verdana" w:hAnsi="Verdana" w:cs="Verdana"/>
          <w:spacing w:val="6"/>
        </w:rPr>
        <w:t>i</w:t>
      </w:r>
      <w:r>
        <w:rPr>
          <w:rFonts w:ascii="Verdana" w:eastAsia="Verdana" w:hAnsi="Verdana" w:cs="Verdana"/>
        </w:rPr>
        <w:t>ll</w:t>
      </w:r>
      <w:r>
        <w:rPr>
          <w:rFonts w:ascii="Verdana" w:eastAsia="Verdana" w:hAnsi="Verdana" w:cs="Verdana"/>
          <w:spacing w:val="10"/>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o</w:t>
      </w:r>
      <w:r>
        <w:rPr>
          <w:rFonts w:ascii="Verdana" w:eastAsia="Verdana" w:hAnsi="Verdana" w:cs="Verdana"/>
          <w:spacing w:val="3"/>
        </w:rPr>
        <w:t>l</w:t>
      </w:r>
      <w:r>
        <w:rPr>
          <w:rFonts w:ascii="Verdana" w:eastAsia="Verdana" w:hAnsi="Verdana" w:cs="Verdana"/>
        </w:rPr>
        <w:t>v</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spacing w:val="-1"/>
        </w:rPr>
        <w:t>ro</w:t>
      </w:r>
      <w:r>
        <w:rPr>
          <w:rFonts w:ascii="Verdana" w:eastAsia="Verdana" w:hAnsi="Verdana" w:cs="Verdana"/>
          <w:spacing w:val="1"/>
        </w:rPr>
        <w:t>ug</w:t>
      </w:r>
      <w:r>
        <w:rPr>
          <w:rFonts w:ascii="Verdana" w:eastAsia="Verdana" w:hAnsi="Verdana" w:cs="Verdana"/>
        </w:rPr>
        <w:t>h</w:t>
      </w:r>
      <w:r>
        <w:rPr>
          <w:rFonts w:ascii="Verdana" w:eastAsia="Verdana" w:hAnsi="Verdana" w:cs="Verdana"/>
          <w:spacing w:val="3"/>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ct</w:t>
      </w:r>
      <w:r>
        <w:rPr>
          <w:rFonts w:ascii="Verdana" w:eastAsia="Verdana" w:hAnsi="Verdana" w:cs="Verdana"/>
          <w:spacing w:val="5"/>
        </w:rPr>
        <w:t xml:space="preserve"> </w:t>
      </w:r>
      <w:r>
        <w:rPr>
          <w:rFonts w:ascii="Verdana" w:eastAsia="Verdana" w:hAnsi="Verdana" w:cs="Verdana"/>
          <w:spacing w:val="3"/>
        </w:rPr>
        <w:t>n</w:t>
      </w:r>
      <w:r>
        <w:rPr>
          <w:rFonts w:ascii="Verdana" w:eastAsia="Verdana" w:hAnsi="Verdana" w:cs="Verdana"/>
          <w:spacing w:val="-1"/>
        </w:rPr>
        <w:t>e</w:t>
      </w:r>
      <w:r>
        <w:rPr>
          <w:rFonts w:ascii="Verdana" w:eastAsia="Verdana" w:hAnsi="Verdana" w:cs="Verdana"/>
          <w:spacing w:val="1"/>
        </w:rPr>
        <w:t>g</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rPr>
        <w:t>w</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 xml:space="preserve">n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w:t>
      </w:r>
      <w:r>
        <w:rPr>
          <w:rFonts w:ascii="Verdana" w:eastAsia="Verdana" w:hAnsi="Verdana" w:cs="Verdana"/>
          <w:spacing w:val="-1"/>
        </w:rPr>
        <w:t>y</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2"/>
        </w:rPr>
        <w:t>n</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3"/>
        </w:rPr>
        <w:t>di</w:t>
      </w:r>
      <w:r>
        <w:rPr>
          <w:rFonts w:ascii="Verdana" w:eastAsia="Verdana" w:hAnsi="Verdana" w:cs="Verdana"/>
        </w:rPr>
        <w:t>sp</w:t>
      </w:r>
      <w:r>
        <w:rPr>
          <w:rFonts w:ascii="Verdana" w:eastAsia="Verdana" w:hAnsi="Verdana" w:cs="Verdana"/>
          <w:spacing w:val="1"/>
        </w:rPr>
        <w:t>ut</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o</w:t>
      </w:r>
      <w:r>
        <w:rPr>
          <w:rFonts w:ascii="Verdana" w:eastAsia="Verdana" w:hAnsi="Verdana" w:cs="Verdana"/>
          <w:spacing w:val="3"/>
        </w:rPr>
        <w:t>l</w:t>
      </w:r>
      <w:r>
        <w:rPr>
          <w:rFonts w:ascii="Verdana" w:eastAsia="Verdana" w:hAnsi="Verdana" w:cs="Verdana"/>
        </w:rPr>
        <w:t>v</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thr</w:t>
      </w:r>
      <w:r>
        <w:rPr>
          <w:rFonts w:ascii="Verdana" w:eastAsia="Verdana" w:hAnsi="Verdana" w:cs="Verdana"/>
          <w:spacing w:val="-1"/>
        </w:rPr>
        <w:t>o</w:t>
      </w:r>
      <w:r>
        <w:rPr>
          <w:rFonts w:ascii="Verdana" w:eastAsia="Verdana" w:hAnsi="Verdana" w:cs="Verdana"/>
          <w:spacing w:val="1"/>
        </w:rPr>
        <w:t>ug</w:t>
      </w:r>
      <w:r>
        <w:rPr>
          <w:rFonts w:ascii="Verdana" w:eastAsia="Verdana" w:hAnsi="Verdana" w:cs="Verdana"/>
        </w:rPr>
        <w:t>h</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ct</w:t>
      </w:r>
      <w:r>
        <w:rPr>
          <w:rFonts w:ascii="Verdana" w:eastAsia="Verdana" w:hAnsi="Verdana" w:cs="Verdana"/>
          <w:spacing w:val="5"/>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1"/>
        </w:rPr>
        <w:t>g</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70"/>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68"/>
        </w:rPr>
        <w:t xml:space="preserve"> </w:t>
      </w:r>
      <w:r>
        <w:rPr>
          <w:rFonts w:ascii="Verdana" w:eastAsia="Verdana" w:hAnsi="Verdana" w:cs="Verdana"/>
          <w:spacing w:val="-1"/>
        </w:rPr>
        <w:t>re</w:t>
      </w:r>
      <w:r>
        <w:rPr>
          <w:rFonts w:ascii="Verdana" w:eastAsia="Verdana" w:hAnsi="Verdana" w:cs="Verdana"/>
        </w:rPr>
        <w:t>f</w:t>
      </w:r>
      <w:r>
        <w:rPr>
          <w:rFonts w:ascii="Verdana" w:eastAsia="Verdana" w:hAnsi="Verdana" w:cs="Verdana"/>
          <w:spacing w:val="1"/>
        </w:rPr>
        <w:t>er</w:t>
      </w:r>
      <w:r>
        <w:rPr>
          <w:rFonts w:ascii="Verdana" w:eastAsia="Verdana" w:hAnsi="Verdana" w:cs="Verdana"/>
          <w:spacing w:val="-1"/>
        </w:rPr>
        <w:t>re</w:t>
      </w:r>
      <w:r>
        <w:rPr>
          <w:rFonts w:ascii="Verdana" w:eastAsia="Verdana" w:hAnsi="Verdana" w:cs="Verdana"/>
        </w:rPr>
        <w:t>d</w:t>
      </w:r>
      <w:r>
        <w:rPr>
          <w:rFonts w:ascii="Verdana" w:eastAsia="Verdana" w:hAnsi="Verdana" w:cs="Verdana"/>
          <w:spacing w:val="6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8"/>
        </w:rPr>
        <w:t xml:space="preserve"> </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spacing w:val="1"/>
        </w:rPr>
        <w:t>b</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or</w:t>
      </w:r>
      <w:r>
        <w:rPr>
          <w:rFonts w:ascii="Verdana" w:eastAsia="Verdana" w:hAnsi="Verdana" w:cs="Verdana"/>
          <w:spacing w:val="2"/>
        </w:rPr>
        <w:t>s</w:t>
      </w:r>
      <w:r>
        <w:rPr>
          <w:rFonts w:ascii="Verdana" w:eastAsia="Verdana" w:hAnsi="Verdana" w:cs="Verdana"/>
        </w:rPr>
        <w:t>,</w:t>
      </w:r>
      <w:r>
        <w:rPr>
          <w:rFonts w:ascii="Verdana" w:eastAsia="Verdana" w:hAnsi="Verdana" w:cs="Verdana"/>
          <w:spacing w:val="59"/>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e</w:t>
      </w:r>
      <w:r>
        <w:rPr>
          <w:rFonts w:ascii="Verdana" w:eastAsia="Verdana" w:hAnsi="Verdana" w:cs="Verdana"/>
          <w:spacing w:val="67"/>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68"/>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70"/>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62"/>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68"/>
        </w:rPr>
        <w:t xml:space="preserve"> </w:t>
      </w:r>
      <w:r>
        <w:rPr>
          <w:rFonts w:ascii="Verdana" w:eastAsia="Verdana" w:hAnsi="Verdana" w:cs="Verdana"/>
          <w:spacing w:val="-1"/>
        </w:rPr>
        <w:t>e</w:t>
      </w:r>
      <w:r>
        <w:rPr>
          <w:rFonts w:ascii="Verdana" w:eastAsia="Verdana" w:hAnsi="Verdana" w:cs="Verdana"/>
        </w:rPr>
        <w:t>ach</w:t>
      </w:r>
      <w:r>
        <w:rPr>
          <w:rFonts w:ascii="Verdana" w:eastAsia="Verdana" w:hAnsi="Verdana" w:cs="Verdana"/>
          <w:spacing w:val="67"/>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6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68"/>
        </w:rPr>
        <w:t xml:space="preserve"> </w:t>
      </w:r>
      <w:r>
        <w:rPr>
          <w:rFonts w:ascii="Verdana" w:eastAsia="Verdana" w:hAnsi="Verdana" w:cs="Verdana"/>
        </w:rPr>
        <w:t>su</w:t>
      </w:r>
      <w:r>
        <w:rPr>
          <w:rFonts w:ascii="Verdana" w:eastAsia="Verdana" w:hAnsi="Verdana" w:cs="Verdana"/>
          <w:spacing w:val="1"/>
        </w:rPr>
        <w:t>bj</w:t>
      </w:r>
      <w:r>
        <w:rPr>
          <w:rFonts w:ascii="Verdana" w:eastAsia="Verdana" w:hAnsi="Verdana" w:cs="Verdana"/>
          <w:spacing w:val="-1"/>
        </w:rPr>
        <w:t>e</w:t>
      </w:r>
      <w:r>
        <w:rPr>
          <w:rFonts w:ascii="Verdana" w:eastAsia="Verdana" w:hAnsi="Verdana" w:cs="Verdana"/>
        </w:rPr>
        <w:t>ct</w:t>
      </w:r>
      <w:r>
        <w:rPr>
          <w:rFonts w:ascii="Verdana" w:eastAsia="Verdana" w:hAnsi="Verdana" w:cs="Verdana"/>
          <w:spacing w:val="6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8"/>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 xml:space="preserve">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spacing w:val="1"/>
        </w:rPr>
        <w:t>b</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2"/>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rPr>
        <w:t>Act</w:t>
      </w:r>
      <w:r>
        <w:rPr>
          <w:rFonts w:ascii="Verdana" w:eastAsia="Verdana" w:hAnsi="Verdana" w:cs="Verdana"/>
          <w:spacing w:val="9"/>
        </w:rPr>
        <w:t xml:space="preserve"> </w:t>
      </w:r>
      <w:r>
        <w:rPr>
          <w:rFonts w:ascii="Verdana" w:eastAsia="Verdana" w:hAnsi="Verdana" w:cs="Verdana"/>
        </w:rPr>
        <w:t>1</w:t>
      </w:r>
      <w:r>
        <w:rPr>
          <w:rFonts w:ascii="Verdana" w:eastAsia="Verdana" w:hAnsi="Verdana" w:cs="Verdana"/>
          <w:spacing w:val="1"/>
        </w:rPr>
        <w:t>9</w:t>
      </w:r>
      <w:r>
        <w:rPr>
          <w:rFonts w:ascii="Verdana" w:eastAsia="Verdana" w:hAnsi="Verdana" w:cs="Verdana"/>
        </w:rPr>
        <w:t>95</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sta</w:t>
      </w:r>
      <w:r>
        <w:rPr>
          <w:rFonts w:ascii="Verdana" w:eastAsia="Verdana" w:hAnsi="Verdana" w:cs="Verdana"/>
          <w:spacing w:val="1"/>
        </w:rPr>
        <w:t>tut</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ac</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 xml:space="preserve">t </w:t>
      </w:r>
      <w:r>
        <w:rPr>
          <w:rFonts w:ascii="Verdana" w:eastAsia="Verdana" w:hAnsi="Verdana" w:cs="Verdana"/>
          <w:spacing w:val="-1"/>
        </w:rPr>
        <w:t>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3"/>
        </w:rPr>
        <w:t>m</w:t>
      </w:r>
      <w:r>
        <w:rPr>
          <w:rFonts w:ascii="Verdana" w:eastAsia="Verdana" w:hAnsi="Verdana" w:cs="Verdana"/>
          <w:spacing w:val="-1"/>
        </w:rPr>
        <w:t>o</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rPr>
        <w:t>ca</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th</w:t>
      </w:r>
      <w:r>
        <w:rPr>
          <w:rFonts w:ascii="Verdana" w:eastAsia="Verdana" w:hAnsi="Verdana" w:cs="Verdana"/>
          <w:spacing w:val="-1"/>
        </w:rPr>
        <w:t>er</w:t>
      </w:r>
      <w:r>
        <w:rPr>
          <w:rFonts w:ascii="Verdana" w:eastAsia="Verdana" w:hAnsi="Verdana" w:cs="Verdana"/>
          <w:spacing w:val="1"/>
        </w:rPr>
        <w:t>e</w:t>
      </w:r>
      <w:r>
        <w:rPr>
          <w:rFonts w:ascii="Verdana" w:eastAsia="Verdana" w:hAnsi="Verdana" w:cs="Verdana"/>
          <w:spacing w:val="-1"/>
        </w:rPr>
        <w:t>o</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spacing w:val="-1"/>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for</w:t>
      </w:r>
      <w:r>
        <w:rPr>
          <w:rFonts w:ascii="Verdana" w:eastAsia="Verdana" w:hAnsi="Verdana" w:cs="Verdana"/>
        </w:rPr>
        <w:t>ce</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K</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ya.</w:t>
      </w:r>
    </w:p>
    <w:p w:rsidR="00DE2F23" w:rsidRDefault="00DE2F23">
      <w:pPr>
        <w:spacing w:before="20" w:line="260" w:lineRule="exact"/>
        <w:rPr>
          <w:sz w:val="26"/>
          <w:szCs w:val="26"/>
        </w:rPr>
      </w:pPr>
    </w:p>
    <w:p w:rsidR="00DE2F23" w:rsidRDefault="00FA5519">
      <w:pPr>
        <w:ind w:left="108"/>
        <w:rPr>
          <w:rFonts w:ascii="Verdana" w:eastAsia="Verdana" w:hAnsi="Verdana" w:cs="Verdana"/>
        </w:rPr>
      </w:pPr>
      <w:r>
        <w:rPr>
          <w:rFonts w:ascii="Verdana" w:eastAsia="Verdana" w:hAnsi="Verdana" w:cs="Verdana"/>
          <w:b/>
        </w:rPr>
        <w:t xml:space="preserve">10.    </w:t>
      </w:r>
      <w:r>
        <w:rPr>
          <w:rFonts w:ascii="Verdana" w:eastAsia="Verdana" w:hAnsi="Verdana" w:cs="Verdana"/>
          <w:b/>
          <w:spacing w:val="20"/>
        </w:rPr>
        <w:t xml:space="preserve"> </w:t>
      </w:r>
      <w:r>
        <w:rPr>
          <w:rFonts w:ascii="Verdana" w:eastAsia="Verdana" w:hAnsi="Verdana" w:cs="Verdana"/>
          <w:b/>
        </w:rPr>
        <w:t>F</w:t>
      </w:r>
      <w:r>
        <w:rPr>
          <w:rFonts w:ascii="Verdana" w:eastAsia="Verdana" w:hAnsi="Verdana" w:cs="Verdana"/>
          <w:b/>
          <w:spacing w:val="1"/>
        </w:rPr>
        <w:t>O</w:t>
      </w:r>
      <w:r>
        <w:rPr>
          <w:rFonts w:ascii="Verdana" w:eastAsia="Verdana" w:hAnsi="Verdana" w:cs="Verdana"/>
          <w:b/>
        </w:rPr>
        <w:t>RCE</w:t>
      </w:r>
      <w:r>
        <w:rPr>
          <w:rFonts w:ascii="Verdana" w:eastAsia="Verdana" w:hAnsi="Verdana" w:cs="Verdana"/>
          <w:b/>
          <w:spacing w:val="-7"/>
        </w:rPr>
        <w:t xml:space="preserve"> </w:t>
      </w:r>
      <w:r>
        <w:rPr>
          <w:rFonts w:ascii="Verdana" w:eastAsia="Verdana" w:hAnsi="Verdana" w:cs="Verdana"/>
          <w:b/>
          <w:spacing w:val="3"/>
        </w:rPr>
        <w:t>M</w:t>
      </w:r>
      <w:r>
        <w:rPr>
          <w:rFonts w:ascii="Verdana" w:eastAsia="Verdana" w:hAnsi="Verdana" w:cs="Verdana"/>
          <w:b/>
          <w:spacing w:val="-1"/>
        </w:rPr>
        <w:t>A</w:t>
      </w:r>
      <w:r>
        <w:rPr>
          <w:rFonts w:ascii="Verdana" w:eastAsia="Verdana" w:hAnsi="Verdana" w:cs="Verdana"/>
          <w:b/>
        </w:rPr>
        <w:t>J</w:t>
      </w:r>
      <w:r>
        <w:rPr>
          <w:rFonts w:ascii="Verdana" w:eastAsia="Verdana" w:hAnsi="Verdana" w:cs="Verdana"/>
          <w:b/>
          <w:spacing w:val="3"/>
        </w:rPr>
        <w:t>E</w:t>
      </w:r>
      <w:r>
        <w:rPr>
          <w:rFonts w:ascii="Verdana" w:eastAsia="Verdana" w:hAnsi="Verdana" w:cs="Verdana"/>
          <w:b/>
          <w:spacing w:val="-1"/>
        </w:rPr>
        <w:t>U</w:t>
      </w:r>
      <w:r>
        <w:rPr>
          <w:rFonts w:ascii="Verdana" w:eastAsia="Verdana" w:hAnsi="Verdana" w:cs="Verdana"/>
          <w:b/>
        </w:rPr>
        <w:t>RE</w:t>
      </w:r>
    </w:p>
    <w:p w:rsidR="00DE2F23" w:rsidRDefault="00DE2F23">
      <w:pPr>
        <w:spacing w:before="4" w:line="100" w:lineRule="exact"/>
        <w:rPr>
          <w:sz w:val="11"/>
          <w:szCs w:val="11"/>
        </w:rPr>
      </w:pPr>
    </w:p>
    <w:p w:rsidR="00DE2F23" w:rsidRDefault="00DE2F23">
      <w:pPr>
        <w:spacing w:line="200" w:lineRule="exact"/>
      </w:pPr>
    </w:p>
    <w:p w:rsidR="00DE2F23" w:rsidRDefault="00FA5519">
      <w:pPr>
        <w:spacing w:line="276" w:lineRule="auto"/>
        <w:ind w:left="828" w:right="70"/>
        <w:jc w:val="both"/>
        <w:rPr>
          <w:rFonts w:ascii="Verdana" w:eastAsia="Verdana" w:hAnsi="Verdana" w:cs="Verdana"/>
        </w:rPr>
      </w:pPr>
      <w:r>
        <w:rPr>
          <w:rFonts w:ascii="Verdana" w:eastAsia="Verdana" w:hAnsi="Verdana" w:cs="Verdana"/>
          <w:spacing w:val="-2"/>
        </w:rPr>
        <w:t>I</w:t>
      </w:r>
      <w:r>
        <w:rPr>
          <w:rFonts w:ascii="Verdana" w:eastAsia="Verdana" w:hAnsi="Verdana" w:cs="Verdana"/>
        </w:rPr>
        <w:t>n</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9"/>
        </w:rPr>
        <w:t xml:space="preserve"> </w:t>
      </w:r>
      <w:r>
        <w:rPr>
          <w:rFonts w:ascii="Verdana" w:eastAsia="Verdana" w:hAnsi="Verdana" w:cs="Verdana"/>
          <w:spacing w:val="-4"/>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rPr>
        <w:t>f</w:t>
      </w:r>
      <w:r>
        <w:rPr>
          <w:rFonts w:ascii="Verdana" w:eastAsia="Verdana" w:hAnsi="Verdana" w:cs="Verdana"/>
          <w:spacing w:val="1"/>
        </w:rPr>
        <w:t>ro</w:t>
      </w:r>
      <w:r>
        <w:rPr>
          <w:rFonts w:ascii="Verdana" w:eastAsia="Verdana" w:hAnsi="Verdana" w:cs="Verdana"/>
        </w:rPr>
        <w:t>m</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1"/>
        </w:rPr>
        <w:t>er</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1"/>
        </w:rPr>
        <w:t>und</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du</w:t>
      </w:r>
      <w:r>
        <w:rPr>
          <w:rFonts w:ascii="Verdana" w:eastAsia="Verdana" w:hAnsi="Verdana" w:cs="Verdana"/>
        </w:rPr>
        <w:t>e</w:t>
      </w:r>
      <w:r>
        <w:rPr>
          <w:rFonts w:ascii="Verdana" w:eastAsia="Verdana" w:hAnsi="Verdana" w:cs="Verdana"/>
          <w:spacing w:val="1"/>
        </w:rPr>
        <w:t xml:space="preserve"> 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rPr>
        <w:t>an</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2"/>
        </w:rPr>
        <w:t>c</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1"/>
        </w:rPr>
        <w:t>Go</w:t>
      </w:r>
      <w:r>
        <w:rPr>
          <w:rFonts w:ascii="Verdana" w:eastAsia="Verdana" w:hAnsi="Verdana" w:cs="Verdana"/>
          <w:spacing w:val="3"/>
        </w:rPr>
        <w:t>d</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2"/>
        </w:rPr>
        <w:t>l</w:t>
      </w:r>
      <w:r>
        <w:rPr>
          <w:rFonts w:ascii="Verdana" w:eastAsia="Verdana" w:hAnsi="Verdana" w:cs="Verdana"/>
          <w:spacing w:val="-1"/>
        </w:rPr>
        <w:t>oo</w:t>
      </w:r>
      <w:r>
        <w:rPr>
          <w:rFonts w:ascii="Verdana" w:eastAsia="Verdana" w:hAnsi="Verdana" w:cs="Verdana"/>
          <w:spacing w:val="3"/>
        </w:rPr>
        <w:t>d</w:t>
      </w:r>
      <w:r>
        <w:rPr>
          <w:rFonts w:ascii="Verdana" w:eastAsia="Verdana" w:hAnsi="Verdana" w:cs="Verdana"/>
        </w:rPr>
        <w:t>, w</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sm,</w:t>
      </w:r>
      <w:r>
        <w:rPr>
          <w:rFonts w:ascii="Verdana" w:eastAsia="Verdana" w:hAnsi="Verdana" w:cs="Verdana"/>
          <w:spacing w:val="-4"/>
        </w:rPr>
        <w:t xml:space="preserve"> </w:t>
      </w:r>
      <w:r>
        <w:rPr>
          <w:rFonts w:ascii="Verdana" w:eastAsia="Verdana" w:hAnsi="Verdana" w:cs="Verdana"/>
        </w:rPr>
        <w:t>fa</w:t>
      </w:r>
      <w:r>
        <w:rPr>
          <w:rFonts w:ascii="Verdana" w:eastAsia="Verdana" w:hAnsi="Verdana" w:cs="Verdana"/>
          <w:spacing w:val="3"/>
        </w:rPr>
        <w:t>il</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rPr>
        <w:t>e</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3"/>
        </w:rPr>
        <w:t>p</w:t>
      </w:r>
      <w:r>
        <w:rPr>
          <w:rFonts w:ascii="Verdana" w:eastAsia="Verdana" w:hAnsi="Verdana" w:cs="Verdana"/>
          <w:spacing w:val="1"/>
        </w:rPr>
        <w:t>ub</w:t>
      </w:r>
      <w:r>
        <w:rPr>
          <w:rFonts w:ascii="Verdana" w:eastAsia="Verdana" w:hAnsi="Verdana" w:cs="Verdana"/>
        </w:rPr>
        <w:t>l</w:t>
      </w:r>
      <w:r>
        <w:rPr>
          <w:rFonts w:ascii="Verdana" w:eastAsia="Verdana" w:hAnsi="Verdana" w:cs="Verdana"/>
          <w:spacing w:val="3"/>
        </w:rPr>
        <w:t>i</w:t>
      </w:r>
      <w:r>
        <w:rPr>
          <w:rFonts w:ascii="Verdana" w:eastAsia="Verdana" w:hAnsi="Verdana" w:cs="Verdana"/>
        </w:rPr>
        <w:t xml:space="preserve">c </w:t>
      </w:r>
      <w:r>
        <w:rPr>
          <w:rFonts w:ascii="Verdana" w:eastAsia="Verdana" w:hAnsi="Verdana" w:cs="Verdana"/>
          <w:spacing w:val="1"/>
        </w:rPr>
        <w:t>u</w:t>
      </w:r>
      <w:r>
        <w:rPr>
          <w:rFonts w:ascii="Verdana" w:eastAsia="Verdana" w:hAnsi="Verdana" w:cs="Verdana"/>
          <w:spacing w:val="-2"/>
        </w:rPr>
        <w:t>t</w:t>
      </w:r>
      <w:r>
        <w:rPr>
          <w:rFonts w:ascii="Verdana" w:eastAsia="Verdana" w:hAnsi="Verdana" w:cs="Verdana"/>
        </w:rPr>
        <w:t>ili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spacing w:val="1"/>
        </w:rPr>
        <w:t>nj</w:t>
      </w:r>
      <w:r>
        <w:rPr>
          <w:rFonts w:ascii="Verdana" w:eastAsia="Verdana" w:hAnsi="Verdana" w:cs="Verdana"/>
          <w:spacing w:val="-1"/>
        </w:rPr>
        <w:t>u</w:t>
      </w:r>
      <w:r>
        <w:rPr>
          <w:rFonts w:ascii="Verdana" w:eastAsia="Verdana" w:hAnsi="Verdana" w:cs="Verdana"/>
          <w:spacing w:val="1"/>
        </w:rPr>
        <w:t>n</w:t>
      </w:r>
      <w:r>
        <w:rPr>
          <w:rFonts w:ascii="Verdana" w:eastAsia="Verdana" w:hAnsi="Verdana" w:cs="Verdana"/>
        </w:rPr>
        <w:t>ct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2"/>
        </w:rPr>
        <w:t>a</w:t>
      </w:r>
      <w:r>
        <w:rPr>
          <w:rFonts w:ascii="Verdana" w:eastAsia="Verdana" w:hAnsi="Verdana" w:cs="Verdana"/>
        </w:rPr>
        <w:t>ct,</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2"/>
        </w:rPr>
        <w:t>x</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c</w:t>
      </w:r>
      <w:r>
        <w:rPr>
          <w:rFonts w:ascii="Verdana" w:eastAsia="Verdana" w:hAnsi="Verdana" w:cs="Verdana"/>
          <w:spacing w:val="2"/>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w:t>
      </w:r>
      <w:r>
        <w:rPr>
          <w:rFonts w:ascii="Verdana" w:eastAsia="Verdana" w:hAnsi="Verdana" w:cs="Verdana"/>
          <w:spacing w:val="2"/>
        </w:rPr>
        <w:t xml:space="preserve"> a</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er</w:t>
      </w:r>
      <w:r>
        <w:rPr>
          <w:rFonts w:ascii="Verdana" w:eastAsia="Verdana" w:hAnsi="Verdana" w:cs="Verdana"/>
          <w:spacing w:val="3"/>
        </w:rPr>
        <w:t>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ment</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g</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er</w:t>
      </w:r>
      <w:r>
        <w:rPr>
          <w:rFonts w:ascii="Verdana" w:eastAsia="Verdana" w:hAnsi="Verdana" w:cs="Verdana"/>
          <w:spacing w:val="1"/>
        </w:rPr>
        <w:t>n</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al</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ut</w:t>
      </w:r>
      <w:r>
        <w:rPr>
          <w:rFonts w:ascii="Verdana" w:eastAsia="Verdana" w:hAnsi="Verdana" w:cs="Verdana"/>
          <w:spacing w:val="-1"/>
        </w:rPr>
        <w:t>hor</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m</w:t>
      </w:r>
      <w:r>
        <w:rPr>
          <w:rFonts w:ascii="Verdana" w:eastAsia="Verdana" w:hAnsi="Verdana" w:cs="Verdana"/>
          <w:spacing w:val="3"/>
        </w:rPr>
        <w:t>i</w:t>
      </w:r>
      <w:r>
        <w:rPr>
          <w:rFonts w:ascii="Verdana" w:eastAsia="Verdana" w:hAnsi="Verdana" w:cs="Verdana"/>
        </w:rPr>
        <w:t xml:space="preserve">c, </w:t>
      </w:r>
      <w:r>
        <w:rPr>
          <w:rFonts w:ascii="Verdana" w:eastAsia="Verdana" w:hAnsi="Verdana" w:cs="Verdana"/>
          <w:spacing w:val="1"/>
        </w:rPr>
        <w:t>pub</w:t>
      </w:r>
      <w:r>
        <w:rPr>
          <w:rFonts w:ascii="Verdana" w:eastAsia="Verdana" w:hAnsi="Verdana" w:cs="Verdana"/>
        </w:rPr>
        <w:t>l</w:t>
      </w:r>
      <w:r>
        <w:rPr>
          <w:rFonts w:ascii="Verdana" w:eastAsia="Verdana" w:hAnsi="Verdana" w:cs="Verdana"/>
          <w:spacing w:val="3"/>
        </w:rPr>
        <w:t>i</w:t>
      </w:r>
      <w:r>
        <w:rPr>
          <w:rFonts w:ascii="Verdana" w:eastAsia="Verdana" w:hAnsi="Verdana" w:cs="Verdana"/>
        </w:rPr>
        <w:t xml:space="preserve">c </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rPr>
        <w:t>a</w:t>
      </w:r>
      <w:r>
        <w:rPr>
          <w:rFonts w:ascii="Verdana" w:eastAsia="Verdana" w:hAnsi="Verdana" w:cs="Verdana"/>
          <w:spacing w:val="3"/>
        </w:rPr>
        <w:t>l</w:t>
      </w:r>
      <w:r>
        <w:rPr>
          <w:rFonts w:ascii="Verdana" w:eastAsia="Verdana" w:hAnsi="Verdana" w:cs="Verdana"/>
          <w:spacing w:val="1"/>
        </w:rPr>
        <w:t>t</w:t>
      </w:r>
      <w:r>
        <w:rPr>
          <w:rFonts w:ascii="Verdana" w:eastAsia="Verdana" w:hAnsi="Verdana" w:cs="Verdana"/>
        </w:rPr>
        <w:t>h</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rPr>
        <w:t>me</w:t>
      </w:r>
      <w:r>
        <w:rPr>
          <w:rFonts w:ascii="Verdana" w:eastAsia="Verdana" w:hAnsi="Verdana" w:cs="Verdana"/>
          <w:spacing w:val="-1"/>
        </w:rPr>
        <w:t>r</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w:t>
      </w:r>
      <w:r>
        <w:rPr>
          <w:rFonts w:ascii="Verdana" w:eastAsia="Verdana" w:hAnsi="Verdana" w:cs="Verdana"/>
          <w:spacing w:val="1"/>
        </w:rPr>
        <w:t>y</w:t>
      </w:r>
      <w:r>
        <w:rPr>
          <w:rFonts w:ascii="Verdana" w:eastAsia="Verdana" w:hAnsi="Verdana" w:cs="Verdana"/>
        </w:rPr>
        <w:t>,</w:t>
      </w:r>
      <w:r>
        <w:rPr>
          <w:rFonts w:ascii="Verdana" w:eastAsia="Verdana" w:hAnsi="Verdana" w:cs="Verdana"/>
          <w:spacing w:val="1"/>
        </w:rPr>
        <w:t xml:space="preserve"> d</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t</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rPr>
        <w:t>ct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rPr>
        <w:t>fa</w:t>
      </w:r>
      <w:r>
        <w:rPr>
          <w:rFonts w:ascii="Verdana" w:eastAsia="Verdana" w:hAnsi="Verdana" w:cs="Verdana"/>
          <w:spacing w:val="-1"/>
        </w:rPr>
        <w:t>c</w:t>
      </w:r>
      <w:r>
        <w:rPr>
          <w:rFonts w:ascii="Verdana" w:eastAsia="Verdana" w:hAnsi="Verdana" w:cs="Verdana"/>
        </w:rPr>
        <w:t>il</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3"/>
        </w:rPr>
        <w:t xml:space="preserve"> 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b</w:t>
      </w:r>
      <w:r>
        <w:rPr>
          <w:rFonts w:ascii="Verdana" w:eastAsia="Verdana" w:hAnsi="Verdana" w:cs="Verdana"/>
        </w:rPr>
        <w:t>ili</w:t>
      </w:r>
      <w:r>
        <w:rPr>
          <w:rFonts w:ascii="Verdana" w:eastAsia="Verdana" w:hAnsi="Verdana" w:cs="Verdana"/>
          <w:spacing w:val="1"/>
        </w:rPr>
        <w:t>t</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spacing w:val="1"/>
        </w:rPr>
        <w:t>bt</w:t>
      </w:r>
      <w:r>
        <w:rPr>
          <w:rFonts w:ascii="Verdana" w:eastAsia="Verdana" w:hAnsi="Verdana" w:cs="Verdana"/>
        </w:rPr>
        <w:t>a</w:t>
      </w:r>
      <w:r>
        <w:rPr>
          <w:rFonts w:ascii="Verdana" w:eastAsia="Verdana" w:hAnsi="Verdana" w:cs="Verdana"/>
          <w:spacing w:val="1"/>
        </w:rPr>
        <w:t>i</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b</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m</w:t>
      </w:r>
      <w:r>
        <w:rPr>
          <w:rFonts w:ascii="Verdana" w:eastAsia="Verdana" w:hAnsi="Verdana" w:cs="Verdana"/>
          <w:spacing w:val="1"/>
        </w:rPr>
        <w:t>at</w:t>
      </w:r>
      <w:r>
        <w:rPr>
          <w:rFonts w:ascii="Verdana" w:eastAsia="Verdana" w:hAnsi="Verdana" w:cs="Verdana"/>
          <w:spacing w:val="-1"/>
        </w:rPr>
        <w:t>er</w:t>
      </w:r>
      <w:r>
        <w:rPr>
          <w:rFonts w:ascii="Verdana" w:eastAsia="Verdana" w:hAnsi="Verdana" w:cs="Verdana"/>
          <w:spacing w:val="3"/>
        </w:rPr>
        <w:t>i</w:t>
      </w:r>
      <w:r>
        <w:rPr>
          <w:rFonts w:ascii="Verdana" w:eastAsia="Verdana" w:hAnsi="Verdana" w:cs="Verdana"/>
        </w:rPr>
        <w:t>a</w:t>
      </w:r>
      <w:r>
        <w:rPr>
          <w:rFonts w:ascii="Verdana" w:eastAsia="Verdana" w:hAnsi="Verdana" w:cs="Verdana"/>
          <w:spacing w:val="3"/>
        </w:rPr>
        <w:t>l</w:t>
      </w:r>
      <w:r>
        <w:rPr>
          <w:rFonts w:ascii="Verdana" w:eastAsia="Verdana" w:hAnsi="Verdana" w:cs="Verdana"/>
        </w:rPr>
        <w:t xml:space="preserve">s, </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men</w:t>
      </w:r>
      <w:r>
        <w:rPr>
          <w:rFonts w:ascii="Verdana" w:eastAsia="Verdana" w:hAnsi="Verdana" w:cs="Verdana"/>
          <w:spacing w:val="1"/>
        </w:rPr>
        <w:t>t</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sp</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3"/>
        </w:rPr>
        <w:t xml:space="preserve"> </w:t>
      </w:r>
      <w:r>
        <w:rPr>
          <w:rFonts w:ascii="Verdana" w:eastAsia="Verdana" w:hAnsi="Verdana" w:cs="Verdana"/>
          <w:spacing w:val="-1"/>
        </w:rPr>
        <w:t>e</w:t>
      </w:r>
      <w:r>
        <w:rPr>
          <w:rFonts w:ascii="Verdana" w:eastAsia="Verdana" w:hAnsi="Verdana" w:cs="Verdana"/>
          <w:spacing w:val="1"/>
        </w:rPr>
        <w:t>ne</w:t>
      </w:r>
      <w:r>
        <w:rPr>
          <w:rFonts w:ascii="Verdana" w:eastAsia="Verdana" w:hAnsi="Verdana" w:cs="Verdana"/>
          <w:spacing w:val="-1"/>
        </w:rPr>
        <w:t>r</w:t>
      </w:r>
      <w:r>
        <w:rPr>
          <w:rFonts w:ascii="Verdana" w:eastAsia="Verdana" w:hAnsi="Verdana" w:cs="Verdana"/>
          <w:spacing w:val="1"/>
        </w:rPr>
        <w:t>g</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rPr>
        <w:t>suff</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rPr>
        <w:t>m</w:t>
      </w:r>
      <w:r>
        <w:rPr>
          <w:rFonts w:ascii="Verdana" w:eastAsia="Verdana" w:hAnsi="Verdana" w:cs="Verdana"/>
          <w:spacing w:val="2"/>
        </w:rPr>
        <w:t>e</w:t>
      </w:r>
      <w:r>
        <w:rPr>
          <w:rFonts w:ascii="Verdana" w:eastAsia="Verdana" w:hAnsi="Verdana" w:cs="Verdana"/>
          <w:spacing w:val="-1"/>
        </w:rPr>
        <w:t>e</w:t>
      </w:r>
      <w:r>
        <w:rPr>
          <w:rFonts w:ascii="Verdana" w:eastAsia="Verdana" w:hAnsi="Verdana" w:cs="Verdana"/>
        </w:rPr>
        <w:t>t</w:t>
      </w:r>
      <w:r>
        <w:rPr>
          <w:rFonts w:ascii="Verdana" w:eastAsia="Verdana" w:hAnsi="Verdana" w:cs="Verdana"/>
          <w:spacing w:val="9"/>
        </w:rPr>
        <w:t xml:space="preserve"> </w:t>
      </w:r>
      <w:r>
        <w:rPr>
          <w:rFonts w:ascii="Verdana" w:eastAsia="Verdana" w:hAnsi="Verdana" w:cs="Verdana"/>
          <w:spacing w:val="3"/>
        </w:rPr>
        <w:t>n</w:t>
      </w:r>
      <w:r>
        <w:rPr>
          <w:rFonts w:ascii="Verdana" w:eastAsia="Verdana" w:hAnsi="Verdana" w:cs="Verdana"/>
          <w:spacing w:val="-1"/>
        </w:rPr>
        <w:t>ee</w:t>
      </w:r>
      <w:r>
        <w:rPr>
          <w:rFonts w:ascii="Verdana" w:eastAsia="Verdana" w:hAnsi="Verdana" w:cs="Verdana"/>
          <w:spacing w:val="3"/>
        </w:rPr>
        <w:t>d</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rPr>
        <w:t>ca</w:t>
      </w:r>
      <w:r>
        <w:rPr>
          <w:rFonts w:ascii="Verdana" w:eastAsia="Verdana" w:hAnsi="Verdana" w:cs="Verdana"/>
          <w:spacing w:val="1"/>
        </w:rPr>
        <w:t>u</w:t>
      </w:r>
      <w:r>
        <w:rPr>
          <w:rFonts w:ascii="Verdana" w:eastAsia="Verdana" w:hAnsi="Verdana" w:cs="Verdana"/>
          <w:spacing w:val="2"/>
        </w:rPr>
        <w:t>s</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2"/>
        </w:rPr>
        <w:t>y</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re</w:t>
      </w:r>
      <w:r>
        <w:rPr>
          <w:rFonts w:ascii="Verdana" w:eastAsia="Verdana" w:hAnsi="Verdana" w:cs="Verdana"/>
          <w:spacing w:val="2"/>
        </w:rPr>
        <w:t>a</w:t>
      </w:r>
      <w:r>
        <w:rPr>
          <w:rFonts w:ascii="Verdana" w:eastAsia="Verdana" w:hAnsi="Verdana" w:cs="Verdana"/>
        </w:rPr>
        <w:t>s</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ntr</w:t>
      </w:r>
      <w:r>
        <w:rPr>
          <w:rFonts w:ascii="Verdana" w:eastAsia="Verdana" w:hAnsi="Verdana" w:cs="Verdana"/>
          <w:spacing w:val="-1"/>
        </w:rPr>
        <w:t>o</w:t>
      </w:r>
      <w:r>
        <w:rPr>
          <w:rFonts w:ascii="Verdana" w:eastAsia="Verdana" w:hAnsi="Verdana" w:cs="Verdana"/>
        </w:rPr>
        <w:t>l</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n</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 af</w:t>
      </w:r>
      <w:r>
        <w:rPr>
          <w:rFonts w:ascii="Verdana" w:eastAsia="Verdana" w:hAnsi="Verdana" w:cs="Verdana"/>
          <w:spacing w:val="1"/>
        </w:rPr>
        <w:t>f</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1"/>
        </w:rPr>
        <w:t>’</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rPr>
        <w:t>fa</w:t>
      </w:r>
      <w:r>
        <w:rPr>
          <w:rFonts w:ascii="Verdana" w:eastAsia="Verdana" w:hAnsi="Verdana" w:cs="Verdana"/>
          <w:spacing w:val="3"/>
        </w:rPr>
        <w:t>il</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
        </w:rPr>
        <w:t xml:space="preserve"> </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4"/>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l</w:t>
      </w:r>
      <w:r>
        <w:rPr>
          <w:rFonts w:ascii="Verdana" w:eastAsia="Verdana" w:hAnsi="Verdana" w:cs="Verdana"/>
        </w:rPr>
        <w:t>l</w:t>
      </w:r>
      <w:r>
        <w:rPr>
          <w:rFonts w:ascii="Verdana" w:eastAsia="Verdana" w:hAnsi="Verdana" w:cs="Verdana"/>
          <w:spacing w:val="1"/>
        </w:rPr>
        <w:t xml:space="preserve"> b</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c</w:t>
      </w:r>
      <w:r>
        <w:rPr>
          <w:rFonts w:ascii="Verdana" w:eastAsia="Verdana" w:hAnsi="Verdana" w:cs="Verdana"/>
          <w:spacing w:val="1"/>
        </w:rPr>
        <w:t>u</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7"/>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an</w:t>
      </w:r>
      <w:r>
        <w:rPr>
          <w:rFonts w:ascii="Verdana" w:eastAsia="Verdana" w:hAnsi="Verdana" w:cs="Verdana"/>
          <w:spacing w:val="2"/>
        </w:rPr>
        <w:t>c</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1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rPr>
        <w:t>xt</w:t>
      </w:r>
      <w:r>
        <w:rPr>
          <w:rFonts w:ascii="Verdana" w:eastAsia="Verdana" w:hAnsi="Verdana" w:cs="Verdana"/>
          <w:spacing w:val="-1"/>
        </w:rPr>
        <w:t>e</w:t>
      </w:r>
      <w:r>
        <w:rPr>
          <w:rFonts w:ascii="Verdana" w:eastAsia="Verdana" w:hAnsi="Verdana" w:cs="Verdana"/>
          <w:spacing w:val="1"/>
        </w:rPr>
        <w:t>nd</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ay</w:t>
      </w:r>
      <w:r>
        <w:rPr>
          <w:rFonts w:ascii="Verdana" w:eastAsia="Verdana" w:hAnsi="Verdana" w:cs="Verdana"/>
          <w:spacing w:val="6"/>
        </w:rPr>
        <w:t xml:space="preserve"> </w:t>
      </w:r>
      <w:r>
        <w:rPr>
          <w:rFonts w:ascii="Verdana" w:eastAsia="Verdana" w:hAnsi="Verdana" w:cs="Verdana"/>
        </w:rPr>
        <w:t>ca</w:t>
      </w:r>
      <w:r>
        <w:rPr>
          <w:rFonts w:ascii="Verdana" w:eastAsia="Verdana" w:hAnsi="Verdana" w:cs="Verdana"/>
          <w:spacing w:val="1"/>
        </w:rPr>
        <w:t>u</w:t>
      </w:r>
      <w:r>
        <w:rPr>
          <w:rFonts w:ascii="Verdana" w:eastAsia="Verdana" w:hAnsi="Verdana" w:cs="Verdana"/>
          <w:spacing w:val="2"/>
        </w:rPr>
        <w:t>s</w:t>
      </w:r>
      <w:r>
        <w:rPr>
          <w:rFonts w:ascii="Verdana" w:eastAsia="Verdana" w:hAnsi="Verdana" w:cs="Verdana"/>
          <w:spacing w:val="7"/>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c</w:t>
      </w:r>
      <w:r>
        <w:rPr>
          <w:rFonts w:ascii="Verdana" w:eastAsia="Verdana" w:hAnsi="Verdana" w:cs="Verdana"/>
          <w:spacing w:val="-1"/>
        </w:rPr>
        <w:t>c</w:t>
      </w:r>
      <w:r>
        <w:rPr>
          <w:rFonts w:ascii="Verdana" w:eastAsia="Verdana" w:hAnsi="Verdana" w:cs="Verdana"/>
          <w:spacing w:val="1"/>
        </w:rPr>
        <w:t>ur</w:t>
      </w:r>
      <w:r>
        <w:rPr>
          <w:rFonts w:ascii="Verdana" w:eastAsia="Verdana" w:hAnsi="Verdana" w:cs="Verdana"/>
          <w:spacing w:val="-1"/>
        </w:rPr>
        <w:t>re</w:t>
      </w:r>
      <w:r>
        <w:rPr>
          <w:rFonts w:ascii="Verdana" w:eastAsia="Verdana" w:hAnsi="Verdana" w:cs="Verdana"/>
          <w:spacing w:val="3"/>
        </w:rPr>
        <w:t>n</w:t>
      </w:r>
      <w:r>
        <w:rPr>
          <w:rFonts w:ascii="Verdana" w:eastAsia="Verdana" w:hAnsi="Verdana" w:cs="Verdana"/>
        </w:rPr>
        <w:t>ce</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f F</w:t>
      </w:r>
      <w:r>
        <w:rPr>
          <w:rFonts w:ascii="Verdana" w:eastAsia="Verdana" w:hAnsi="Verdana" w:cs="Verdana"/>
          <w:spacing w:val="-1"/>
        </w:rPr>
        <w:t>or</w:t>
      </w:r>
      <w:r>
        <w:rPr>
          <w:rFonts w:ascii="Verdana" w:eastAsia="Verdana" w:hAnsi="Verdana" w:cs="Verdana"/>
          <w:spacing w:val="2"/>
        </w:rPr>
        <w:t>c</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Ma</w:t>
      </w:r>
      <w:r>
        <w:rPr>
          <w:rFonts w:ascii="Verdana" w:eastAsia="Verdana" w:hAnsi="Verdana" w:cs="Verdana"/>
          <w:spacing w:val="4"/>
        </w:rPr>
        <w:t>j</w:t>
      </w:r>
      <w:r>
        <w:rPr>
          <w:rFonts w:ascii="Verdana" w:eastAsia="Verdana" w:hAnsi="Verdana" w:cs="Verdana"/>
          <w:spacing w:val="-1"/>
        </w:rPr>
        <w:t>e</w:t>
      </w:r>
      <w:r>
        <w:rPr>
          <w:rFonts w:ascii="Verdana" w:eastAsia="Verdana" w:hAnsi="Verdana" w:cs="Verdana"/>
          <w:spacing w:val="1"/>
        </w:rPr>
        <w:t>ur</w:t>
      </w:r>
      <w:r>
        <w:rPr>
          <w:rFonts w:ascii="Verdana" w:eastAsia="Verdana" w:hAnsi="Verdana" w:cs="Verdana"/>
          <w:spacing w:val="-1"/>
        </w:rPr>
        <w:t>e</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1"/>
        </w:rPr>
        <w:t>pr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1"/>
        </w:rPr>
        <w:t xml:space="preserve"> </w:t>
      </w:r>
      <w:r>
        <w:rPr>
          <w:rFonts w:ascii="Verdana" w:eastAsia="Verdana" w:hAnsi="Verdana" w:cs="Verdana"/>
        </w:rPr>
        <w:t>such 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1"/>
        </w:rPr>
        <w:t>h</w:t>
      </w:r>
      <w:r>
        <w:rPr>
          <w:rFonts w:ascii="Verdana" w:eastAsia="Verdana" w:hAnsi="Verdana" w:cs="Verdana"/>
        </w:rPr>
        <w:t xml:space="preserve">as </w:t>
      </w:r>
      <w:r>
        <w:rPr>
          <w:rFonts w:ascii="Verdana" w:eastAsia="Verdana" w:hAnsi="Verdana" w:cs="Verdana"/>
          <w:spacing w:val="1"/>
        </w:rPr>
        <w:t>u</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a</w:t>
      </w:r>
      <w:r>
        <w:rPr>
          <w:rFonts w:ascii="Verdana" w:eastAsia="Verdana" w:hAnsi="Verdana" w:cs="Verdana"/>
          <w:spacing w:val="2"/>
        </w:rPr>
        <w:t>s</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f</w:t>
      </w:r>
      <w:r>
        <w:rPr>
          <w:rFonts w:ascii="Verdana" w:eastAsia="Verdana" w:hAnsi="Verdana" w:cs="Verdana"/>
          <w:spacing w:val="-1"/>
        </w:rPr>
        <w:t>or</w:t>
      </w:r>
      <w:r>
        <w:rPr>
          <w:rFonts w:ascii="Verdana" w:eastAsia="Verdana" w:hAnsi="Verdana" w:cs="Verdana"/>
          <w:spacing w:val="3"/>
        </w:rPr>
        <w:t>t</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av</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o</w:t>
      </w:r>
      <w:r>
        <w:rPr>
          <w:rFonts w:ascii="Verdana" w:eastAsia="Verdana" w:hAnsi="Verdana" w:cs="Verdana"/>
        </w:rPr>
        <w:t>c</w:t>
      </w:r>
      <w:r>
        <w:rPr>
          <w:rFonts w:ascii="Verdana" w:eastAsia="Verdana" w:hAnsi="Verdana" w:cs="Verdana"/>
          <w:spacing w:val="-1"/>
        </w:rPr>
        <w:t>c</w:t>
      </w:r>
      <w:r>
        <w:rPr>
          <w:rFonts w:ascii="Verdana" w:eastAsia="Verdana" w:hAnsi="Verdana" w:cs="Verdana"/>
          <w:spacing w:val="1"/>
        </w:rPr>
        <w:t>urr</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ce</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 F</w:t>
      </w:r>
      <w:r>
        <w:rPr>
          <w:rFonts w:ascii="Verdana" w:eastAsia="Verdana" w:hAnsi="Verdana" w:cs="Verdana"/>
          <w:spacing w:val="-1"/>
        </w:rPr>
        <w:t>or</w:t>
      </w:r>
      <w:r>
        <w:rPr>
          <w:rFonts w:ascii="Verdana" w:eastAsia="Verdana" w:hAnsi="Verdana" w:cs="Verdana"/>
          <w:spacing w:val="2"/>
        </w:rPr>
        <w:t>c</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Ma</w:t>
      </w:r>
      <w:r>
        <w:rPr>
          <w:rFonts w:ascii="Verdana" w:eastAsia="Verdana" w:hAnsi="Verdana" w:cs="Verdana"/>
          <w:spacing w:val="4"/>
        </w:rPr>
        <w:t>j</w:t>
      </w:r>
      <w:r>
        <w:rPr>
          <w:rFonts w:ascii="Verdana" w:eastAsia="Verdana" w:hAnsi="Verdana" w:cs="Verdana"/>
          <w:spacing w:val="-1"/>
        </w:rPr>
        <w:t>e</w:t>
      </w:r>
      <w:r>
        <w:rPr>
          <w:rFonts w:ascii="Verdana" w:eastAsia="Verdana" w:hAnsi="Verdana" w:cs="Verdana"/>
          <w:spacing w:val="1"/>
        </w:rPr>
        <w:t>ur</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2"/>
        </w:rPr>
        <w:t>m</w:t>
      </w:r>
      <w:r>
        <w:rPr>
          <w:rFonts w:ascii="Verdana" w:eastAsia="Verdana" w:hAnsi="Verdana" w:cs="Verdana"/>
        </w:rPr>
        <w:t>i</w:t>
      </w:r>
      <w:r>
        <w:rPr>
          <w:rFonts w:ascii="Verdana" w:eastAsia="Verdana" w:hAnsi="Verdana" w:cs="Verdana"/>
          <w:spacing w:val="1"/>
        </w:rPr>
        <w:t>z</w:t>
      </w:r>
      <w:r>
        <w:rPr>
          <w:rFonts w:ascii="Verdana" w:eastAsia="Verdana" w:hAnsi="Verdana" w:cs="Verdana"/>
        </w:rPr>
        <w:t>e i</w:t>
      </w:r>
      <w:r>
        <w:rPr>
          <w:rFonts w:ascii="Verdana" w:eastAsia="Verdana" w:hAnsi="Verdana" w:cs="Verdana"/>
          <w:spacing w:val="1"/>
        </w:rPr>
        <w:t>t</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1"/>
        </w:rPr>
        <w:t>du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rPr>
        <w:t>furt</w:t>
      </w:r>
      <w:r>
        <w:rPr>
          <w:rFonts w:ascii="Verdana" w:eastAsia="Verdana" w:hAnsi="Verdana" w:cs="Verdana"/>
          <w:spacing w:val="1"/>
        </w:rPr>
        <w:t>he</w:t>
      </w:r>
      <w:r>
        <w:rPr>
          <w:rFonts w:ascii="Verdana" w:eastAsia="Verdana" w:hAnsi="Verdana" w:cs="Verdana"/>
          <w:spacing w:val="-1"/>
        </w:rPr>
        <w:t>r</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at</w:t>
      </w:r>
      <w:r>
        <w:rPr>
          <w:rFonts w:ascii="Verdana" w:eastAsia="Verdana" w:hAnsi="Verdana" w:cs="Verdana"/>
          <w:spacing w:val="7"/>
        </w:rPr>
        <w:t xml:space="preserve"> </w:t>
      </w:r>
      <w:r>
        <w:rPr>
          <w:rFonts w:ascii="Verdana" w:eastAsia="Verdana" w:hAnsi="Verdana" w:cs="Verdana"/>
        </w:rPr>
        <w:t>such</w:t>
      </w:r>
      <w:r>
        <w:rPr>
          <w:rFonts w:ascii="Verdana" w:eastAsia="Verdana" w:hAnsi="Verdana" w:cs="Verdana"/>
          <w:spacing w:val="6"/>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h</w:t>
      </w:r>
      <w:r>
        <w:rPr>
          <w:rFonts w:ascii="Verdana" w:eastAsia="Verdana" w:hAnsi="Verdana" w:cs="Verdana"/>
        </w:rPr>
        <w:t>as</w:t>
      </w:r>
      <w:r>
        <w:rPr>
          <w:rFonts w:ascii="Verdana" w:eastAsia="Verdana" w:hAnsi="Verdana" w:cs="Verdana"/>
          <w:spacing w:val="7"/>
        </w:rPr>
        <w:t xml:space="preserve"> </w:t>
      </w:r>
      <w:r>
        <w:rPr>
          <w:rFonts w:ascii="Verdana" w:eastAsia="Verdana" w:hAnsi="Verdana" w:cs="Verdana"/>
          <w:spacing w:val="1"/>
        </w:rPr>
        <w:t>g</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rPr>
        <w:t xml:space="preserve">n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m</w:t>
      </w:r>
      <w:r>
        <w:rPr>
          <w:rFonts w:ascii="Verdana" w:eastAsia="Verdana" w:hAnsi="Verdana" w:cs="Verdana"/>
          <w:spacing w:val="1"/>
        </w:rPr>
        <w:t>p</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2"/>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rPr>
        <w:t>not</w:t>
      </w:r>
      <w:r>
        <w:rPr>
          <w:rFonts w:ascii="Verdana" w:eastAsia="Verdana" w:hAnsi="Verdana" w:cs="Verdana"/>
          <w:spacing w:val="3"/>
        </w:rPr>
        <w:t>i</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c</w:t>
      </w:r>
      <w:r>
        <w:rPr>
          <w:rFonts w:ascii="Verdana" w:eastAsia="Verdana" w:hAnsi="Verdana" w:cs="Verdana"/>
          <w:spacing w:val="-1"/>
        </w:rPr>
        <w:t>c</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3"/>
        </w:rPr>
        <w:t>Fo</w:t>
      </w:r>
      <w:r>
        <w:rPr>
          <w:rFonts w:ascii="Verdana" w:eastAsia="Verdana" w:hAnsi="Verdana" w:cs="Verdana"/>
          <w:spacing w:val="1"/>
        </w:rPr>
        <w:t>r</w:t>
      </w:r>
      <w:r>
        <w:rPr>
          <w:rFonts w:ascii="Verdana" w:eastAsia="Verdana" w:hAnsi="Verdana" w:cs="Verdana"/>
        </w:rPr>
        <w:t>ce</w:t>
      </w:r>
      <w:r>
        <w:rPr>
          <w:rFonts w:ascii="Verdana" w:eastAsia="Verdana" w:hAnsi="Verdana" w:cs="Verdana"/>
          <w:spacing w:val="-5"/>
        </w:rPr>
        <w:t xml:space="preserve"> </w:t>
      </w:r>
      <w:r>
        <w:rPr>
          <w:rFonts w:ascii="Verdana" w:eastAsia="Verdana" w:hAnsi="Verdana" w:cs="Verdana"/>
        </w:rPr>
        <w:t>Ma</w:t>
      </w:r>
      <w:r>
        <w:rPr>
          <w:rFonts w:ascii="Verdana" w:eastAsia="Verdana" w:hAnsi="Verdana" w:cs="Verdana"/>
          <w:spacing w:val="1"/>
        </w:rPr>
        <w:t>j</w:t>
      </w:r>
      <w:r>
        <w:rPr>
          <w:rFonts w:ascii="Verdana" w:eastAsia="Verdana" w:hAnsi="Verdana" w:cs="Verdana"/>
          <w:spacing w:val="-1"/>
        </w:rPr>
        <w:t>e</w:t>
      </w:r>
      <w:r>
        <w:rPr>
          <w:rFonts w:ascii="Verdana" w:eastAsia="Verdana" w:hAnsi="Verdana" w:cs="Verdana"/>
          <w:spacing w:val="1"/>
        </w:rPr>
        <w:t>ur</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p>
    <w:p w:rsidR="00DE2F23" w:rsidRDefault="00FA5519">
      <w:pPr>
        <w:spacing w:line="240" w:lineRule="exact"/>
        <w:ind w:left="828" w:right="82"/>
        <w:jc w:val="both"/>
        <w:rPr>
          <w:rFonts w:ascii="Verdana" w:eastAsia="Verdana" w:hAnsi="Verdana" w:cs="Verdana"/>
        </w:rPr>
      </w:pPr>
      <w:r>
        <w:rPr>
          <w:rFonts w:ascii="Verdana" w:eastAsia="Verdana" w:hAnsi="Verdana" w:cs="Verdana"/>
          <w:position w:val="-1"/>
        </w:rPr>
        <w:t>T</w:t>
      </w:r>
      <w:r>
        <w:rPr>
          <w:rFonts w:ascii="Verdana" w:eastAsia="Verdana" w:hAnsi="Verdana" w:cs="Verdana"/>
          <w:spacing w:val="1"/>
          <w:position w:val="-1"/>
        </w:rPr>
        <w:t>h</w:t>
      </w:r>
      <w:r>
        <w:rPr>
          <w:rFonts w:ascii="Verdana" w:eastAsia="Verdana" w:hAnsi="Verdana" w:cs="Verdana"/>
          <w:position w:val="-1"/>
        </w:rPr>
        <w:t>e</w:t>
      </w:r>
      <w:r>
        <w:rPr>
          <w:rFonts w:ascii="Verdana" w:eastAsia="Verdana" w:hAnsi="Verdana" w:cs="Verdana"/>
          <w:spacing w:val="25"/>
          <w:position w:val="-1"/>
        </w:rPr>
        <w:t xml:space="preserve"> </w:t>
      </w:r>
      <w:r>
        <w:rPr>
          <w:rFonts w:ascii="Verdana" w:eastAsia="Verdana" w:hAnsi="Verdana" w:cs="Verdana"/>
          <w:position w:val="-1"/>
        </w:rPr>
        <w:t>a</w:t>
      </w:r>
      <w:r>
        <w:rPr>
          <w:rFonts w:ascii="Verdana" w:eastAsia="Verdana" w:hAnsi="Verdana" w:cs="Verdana"/>
          <w:spacing w:val="2"/>
          <w:position w:val="-1"/>
        </w:rPr>
        <w:t>f</w:t>
      </w:r>
      <w:r>
        <w:rPr>
          <w:rFonts w:ascii="Verdana" w:eastAsia="Verdana" w:hAnsi="Verdana" w:cs="Verdana"/>
          <w:position w:val="-1"/>
        </w:rPr>
        <w:t>f</w:t>
      </w:r>
      <w:r>
        <w:rPr>
          <w:rFonts w:ascii="Verdana" w:eastAsia="Verdana" w:hAnsi="Verdana" w:cs="Verdana"/>
          <w:spacing w:val="1"/>
          <w:position w:val="-1"/>
        </w:rPr>
        <w:t>e</w:t>
      </w:r>
      <w:r>
        <w:rPr>
          <w:rFonts w:ascii="Verdana" w:eastAsia="Verdana" w:hAnsi="Verdana" w:cs="Verdana"/>
          <w:position w:val="-1"/>
        </w:rPr>
        <w:t>ct</w:t>
      </w:r>
      <w:r>
        <w:rPr>
          <w:rFonts w:ascii="Verdana" w:eastAsia="Verdana" w:hAnsi="Verdana" w:cs="Verdana"/>
          <w:spacing w:val="-1"/>
          <w:position w:val="-1"/>
        </w:rPr>
        <w:t>e</w:t>
      </w:r>
      <w:r>
        <w:rPr>
          <w:rFonts w:ascii="Verdana" w:eastAsia="Verdana" w:hAnsi="Verdana" w:cs="Verdana"/>
          <w:position w:val="-1"/>
        </w:rPr>
        <w:t>d</w:t>
      </w:r>
      <w:r>
        <w:rPr>
          <w:rFonts w:ascii="Verdana" w:eastAsia="Verdana" w:hAnsi="Verdana" w:cs="Verdana"/>
          <w:spacing w:val="25"/>
          <w:position w:val="-1"/>
        </w:rPr>
        <w:t xml:space="preserve"> </w:t>
      </w:r>
      <w:r>
        <w:rPr>
          <w:rFonts w:ascii="Verdana" w:eastAsia="Verdana" w:hAnsi="Verdana" w:cs="Verdana"/>
          <w:position w:val="-1"/>
        </w:rPr>
        <w:t>Pa</w:t>
      </w:r>
      <w:r>
        <w:rPr>
          <w:rFonts w:ascii="Verdana" w:eastAsia="Verdana" w:hAnsi="Verdana" w:cs="Verdana"/>
          <w:spacing w:val="-1"/>
          <w:position w:val="-1"/>
        </w:rPr>
        <w:t>r</w:t>
      </w:r>
      <w:r>
        <w:rPr>
          <w:rFonts w:ascii="Verdana" w:eastAsia="Verdana" w:hAnsi="Verdana" w:cs="Verdana"/>
          <w:spacing w:val="1"/>
          <w:position w:val="-1"/>
        </w:rPr>
        <w:t>t</w:t>
      </w:r>
      <w:r>
        <w:rPr>
          <w:rFonts w:ascii="Verdana" w:eastAsia="Verdana" w:hAnsi="Verdana" w:cs="Verdana"/>
          <w:position w:val="-1"/>
        </w:rPr>
        <w:t>y</w:t>
      </w:r>
      <w:r>
        <w:rPr>
          <w:rFonts w:ascii="Verdana" w:eastAsia="Verdana" w:hAnsi="Verdana" w:cs="Verdana"/>
          <w:spacing w:val="27"/>
          <w:position w:val="-1"/>
        </w:rPr>
        <w:t xml:space="preserve"> </w:t>
      </w:r>
      <w:r>
        <w:rPr>
          <w:rFonts w:ascii="Verdana" w:eastAsia="Verdana" w:hAnsi="Verdana" w:cs="Verdana"/>
          <w:position w:val="-1"/>
        </w:rPr>
        <w:t>sh</w:t>
      </w:r>
      <w:r>
        <w:rPr>
          <w:rFonts w:ascii="Verdana" w:eastAsia="Verdana" w:hAnsi="Verdana" w:cs="Verdana"/>
          <w:spacing w:val="1"/>
          <w:position w:val="-1"/>
        </w:rPr>
        <w:t>a</w:t>
      </w:r>
      <w:r>
        <w:rPr>
          <w:rFonts w:ascii="Verdana" w:eastAsia="Verdana" w:hAnsi="Verdana" w:cs="Verdana"/>
          <w:spacing w:val="3"/>
          <w:position w:val="-1"/>
        </w:rPr>
        <w:t>l</w:t>
      </w:r>
      <w:r>
        <w:rPr>
          <w:rFonts w:ascii="Verdana" w:eastAsia="Verdana" w:hAnsi="Verdana" w:cs="Verdana"/>
          <w:position w:val="-1"/>
        </w:rPr>
        <w:t>l</w:t>
      </w:r>
      <w:r>
        <w:rPr>
          <w:rFonts w:ascii="Verdana" w:eastAsia="Verdana" w:hAnsi="Verdana" w:cs="Verdana"/>
          <w:spacing w:val="28"/>
          <w:position w:val="-1"/>
        </w:rPr>
        <w:t xml:space="preserve"> </w:t>
      </w:r>
      <w:r>
        <w:rPr>
          <w:rFonts w:ascii="Verdana" w:eastAsia="Verdana" w:hAnsi="Verdana" w:cs="Verdana"/>
          <w:position w:val="-1"/>
        </w:rPr>
        <w:t>m</w:t>
      </w:r>
      <w:r>
        <w:rPr>
          <w:rFonts w:ascii="Verdana" w:eastAsia="Verdana" w:hAnsi="Verdana" w:cs="Verdana"/>
          <w:spacing w:val="1"/>
          <w:position w:val="-1"/>
        </w:rPr>
        <w:t>a</w:t>
      </w:r>
      <w:r>
        <w:rPr>
          <w:rFonts w:ascii="Verdana" w:eastAsia="Verdana" w:hAnsi="Verdana" w:cs="Verdana"/>
          <w:position w:val="-1"/>
        </w:rPr>
        <w:t>ke</w:t>
      </w:r>
      <w:r>
        <w:rPr>
          <w:rFonts w:ascii="Verdana" w:eastAsia="Verdana" w:hAnsi="Verdana" w:cs="Verdana"/>
          <w:spacing w:val="23"/>
          <w:position w:val="-1"/>
        </w:rPr>
        <w:t xml:space="preserve"> </w:t>
      </w:r>
      <w:r>
        <w:rPr>
          <w:rFonts w:ascii="Verdana" w:eastAsia="Verdana" w:hAnsi="Verdana" w:cs="Verdana"/>
          <w:position w:val="-1"/>
        </w:rPr>
        <w:t>c</w:t>
      </w:r>
      <w:r>
        <w:rPr>
          <w:rFonts w:ascii="Verdana" w:eastAsia="Verdana" w:hAnsi="Verdana" w:cs="Verdana"/>
          <w:spacing w:val="-2"/>
          <w:position w:val="-1"/>
        </w:rPr>
        <w:t>o</w:t>
      </w:r>
      <w:r>
        <w:rPr>
          <w:rFonts w:ascii="Verdana" w:eastAsia="Verdana" w:hAnsi="Verdana" w:cs="Verdana"/>
          <w:position w:val="-1"/>
        </w:rPr>
        <w:t>m</w:t>
      </w:r>
      <w:r>
        <w:rPr>
          <w:rFonts w:ascii="Verdana" w:eastAsia="Verdana" w:hAnsi="Verdana" w:cs="Verdana"/>
          <w:spacing w:val="4"/>
          <w:position w:val="-1"/>
        </w:rPr>
        <w:t>m</w:t>
      </w:r>
      <w:r>
        <w:rPr>
          <w:rFonts w:ascii="Verdana" w:eastAsia="Verdana" w:hAnsi="Verdana" w:cs="Verdana"/>
          <w:spacing w:val="1"/>
          <w:position w:val="-1"/>
        </w:rPr>
        <w:t>e</w:t>
      </w:r>
      <w:r>
        <w:rPr>
          <w:rFonts w:ascii="Verdana" w:eastAsia="Verdana" w:hAnsi="Verdana" w:cs="Verdana"/>
          <w:spacing w:val="-1"/>
          <w:position w:val="-1"/>
        </w:rPr>
        <w:t>r</w:t>
      </w:r>
      <w:r>
        <w:rPr>
          <w:rFonts w:ascii="Verdana" w:eastAsia="Verdana" w:hAnsi="Verdana" w:cs="Verdana"/>
          <w:position w:val="-1"/>
        </w:rPr>
        <w:t>c</w:t>
      </w:r>
      <w:r>
        <w:rPr>
          <w:rFonts w:ascii="Verdana" w:eastAsia="Verdana" w:hAnsi="Verdana" w:cs="Verdana"/>
          <w:spacing w:val="2"/>
          <w:position w:val="-1"/>
        </w:rPr>
        <w:t>i</w:t>
      </w:r>
      <w:r>
        <w:rPr>
          <w:rFonts w:ascii="Verdana" w:eastAsia="Verdana" w:hAnsi="Verdana" w:cs="Verdana"/>
          <w:position w:val="-1"/>
        </w:rPr>
        <w:t>a</w:t>
      </w:r>
      <w:r>
        <w:rPr>
          <w:rFonts w:ascii="Verdana" w:eastAsia="Verdana" w:hAnsi="Verdana" w:cs="Verdana"/>
          <w:spacing w:val="1"/>
          <w:position w:val="-1"/>
        </w:rPr>
        <w:t>l</w:t>
      </w:r>
      <w:r>
        <w:rPr>
          <w:rFonts w:ascii="Verdana" w:eastAsia="Verdana" w:hAnsi="Verdana" w:cs="Verdana"/>
          <w:spacing w:val="3"/>
          <w:position w:val="-1"/>
        </w:rPr>
        <w:t>l</w:t>
      </w:r>
      <w:r>
        <w:rPr>
          <w:rFonts w:ascii="Verdana" w:eastAsia="Verdana" w:hAnsi="Verdana" w:cs="Verdana"/>
          <w:position w:val="-1"/>
        </w:rPr>
        <w:t>y</w:t>
      </w:r>
      <w:r>
        <w:rPr>
          <w:rFonts w:ascii="Verdana" w:eastAsia="Verdana" w:hAnsi="Verdana" w:cs="Verdana"/>
          <w:spacing w:val="17"/>
          <w:position w:val="-1"/>
        </w:rPr>
        <w:t xml:space="preserve"> </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position w:val="-1"/>
        </w:rPr>
        <w:t>as</w:t>
      </w:r>
      <w:r>
        <w:rPr>
          <w:rFonts w:ascii="Verdana" w:eastAsia="Verdana" w:hAnsi="Verdana" w:cs="Verdana"/>
          <w:spacing w:val="-1"/>
          <w:position w:val="-1"/>
        </w:rPr>
        <w:t>o</w:t>
      </w:r>
      <w:r>
        <w:rPr>
          <w:rFonts w:ascii="Verdana" w:eastAsia="Verdana" w:hAnsi="Verdana" w:cs="Verdana"/>
          <w:spacing w:val="1"/>
          <w:position w:val="-1"/>
        </w:rPr>
        <w:t>n</w:t>
      </w:r>
      <w:r>
        <w:rPr>
          <w:rFonts w:ascii="Verdana" w:eastAsia="Verdana" w:hAnsi="Verdana" w:cs="Verdana"/>
          <w:position w:val="-1"/>
        </w:rPr>
        <w:t>a</w:t>
      </w:r>
      <w:r>
        <w:rPr>
          <w:rFonts w:ascii="Verdana" w:eastAsia="Verdana" w:hAnsi="Verdana" w:cs="Verdana"/>
          <w:spacing w:val="1"/>
          <w:position w:val="-1"/>
        </w:rPr>
        <w:t>b</w:t>
      </w:r>
      <w:r>
        <w:rPr>
          <w:rFonts w:ascii="Verdana" w:eastAsia="Verdana" w:hAnsi="Verdana" w:cs="Verdana"/>
          <w:spacing w:val="3"/>
          <w:position w:val="-1"/>
        </w:rPr>
        <w:t>l</w:t>
      </w:r>
      <w:r>
        <w:rPr>
          <w:rFonts w:ascii="Verdana" w:eastAsia="Verdana" w:hAnsi="Verdana" w:cs="Verdana"/>
          <w:position w:val="-1"/>
        </w:rPr>
        <w:t>e</w:t>
      </w:r>
      <w:r>
        <w:rPr>
          <w:rFonts w:ascii="Verdana" w:eastAsia="Verdana" w:hAnsi="Verdana" w:cs="Verdana"/>
          <w:spacing w:val="18"/>
          <w:position w:val="-1"/>
        </w:rPr>
        <w:t xml:space="preserve"> </w:t>
      </w:r>
      <w:r>
        <w:rPr>
          <w:rFonts w:ascii="Verdana" w:eastAsia="Verdana" w:hAnsi="Verdana" w:cs="Verdana"/>
          <w:spacing w:val="-1"/>
          <w:position w:val="-1"/>
        </w:rPr>
        <w:t>e</w:t>
      </w:r>
      <w:r>
        <w:rPr>
          <w:rFonts w:ascii="Verdana" w:eastAsia="Verdana" w:hAnsi="Verdana" w:cs="Verdana"/>
          <w:spacing w:val="2"/>
          <w:position w:val="-1"/>
        </w:rPr>
        <w:t>f</w:t>
      </w:r>
      <w:r>
        <w:rPr>
          <w:rFonts w:ascii="Verdana" w:eastAsia="Verdana" w:hAnsi="Verdana" w:cs="Verdana"/>
          <w:position w:val="-1"/>
        </w:rPr>
        <w:t>f</w:t>
      </w:r>
      <w:r>
        <w:rPr>
          <w:rFonts w:ascii="Verdana" w:eastAsia="Verdana" w:hAnsi="Verdana" w:cs="Verdana"/>
          <w:spacing w:val="1"/>
          <w:position w:val="-1"/>
        </w:rPr>
        <w:t>o</w:t>
      </w:r>
      <w:r>
        <w:rPr>
          <w:rFonts w:ascii="Verdana" w:eastAsia="Verdana" w:hAnsi="Verdana" w:cs="Verdana"/>
          <w:spacing w:val="-1"/>
          <w:position w:val="-1"/>
        </w:rPr>
        <w:t>r</w:t>
      </w:r>
      <w:r>
        <w:rPr>
          <w:rFonts w:ascii="Verdana" w:eastAsia="Verdana" w:hAnsi="Verdana" w:cs="Verdana"/>
          <w:spacing w:val="1"/>
          <w:position w:val="-1"/>
        </w:rPr>
        <w:t>t</w:t>
      </w:r>
      <w:r>
        <w:rPr>
          <w:rFonts w:ascii="Verdana" w:eastAsia="Verdana" w:hAnsi="Verdana" w:cs="Verdana"/>
          <w:position w:val="-1"/>
        </w:rPr>
        <w:t>s</w:t>
      </w:r>
      <w:r>
        <w:rPr>
          <w:rFonts w:ascii="Verdana" w:eastAsia="Verdana" w:hAnsi="Verdana" w:cs="Verdana"/>
          <w:spacing w:val="23"/>
          <w:position w:val="-1"/>
        </w:rPr>
        <w:t xml:space="preserve"> </w:t>
      </w:r>
      <w:r>
        <w:rPr>
          <w:rFonts w:ascii="Verdana" w:eastAsia="Verdana" w:hAnsi="Verdana" w:cs="Verdana"/>
          <w:spacing w:val="3"/>
          <w:position w:val="-1"/>
        </w:rPr>
        <w:t>t</w:t>
      </w:r>
      <w:r>
        <w:rPr>
          <w:rFonts w:ascii="Verdana" w:eastAsia="Verdana" w:hAnsi="Verdana" w:cs="Verdana"/>
          <w:position w:val="-1"/>
        </w:rPr>
        <w:t>o</w:t>
      </w:r>
      <w:r>
        <w:rPr>
          <w:rFonts w:ascii="Verdana" w:eastAsia="Verdana" w:hAnsi="Verdana" w:cs="Verdana"/>
          <w:spacing w:val="30"/>
          <w:position w:val="-1"/>
        </w:rPr>
        <w:t xml:space="preserve"> </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2"/>
          <w:position w:val="-1"/>
        </w:rPr>
        <w:t>s</w:t>
      </w:r>
      <w:r>
        <w:rPr>
          <w:rFonts w:ascii="Verdana" w:eastAsia="Verdana" w:hAnsi="Verdana" w:cs="Verdana"/>
          <w:spacing w:val="1"/>
          <w:position w:val="-1"/>
        </w:rPr>
        <w:t>u</w:t>
      </w:r>
      <w:r>
        <w:rPr>
          <w:rFonts w:ascii="Verdana" w:eastAsia="Verdana" w:hAnsi="Verdana" w:cs="Verdana"/>
          <w:position w:val="-1"/>
        </w:rPr>
        <w:t>me</w:t>
      </w:r>
      <w:r>
        <w:rPr>
          <w:rFonts w:ascii="Verdana" w:eastAsia="Verdana" w:hAnsi="Verdana" w:cs="Verdana"/>
          <w:spacing w:val="23"/>
          <w:position w:val="-1"/>
        </w:rPr>
        <w:t xml:space="preserve"> </w:t>
      </w:r>
      <w:r>
        <w:rPr>
          <w:rFonts w:ascii="Verdana" w:eastAsia="Verdana" w:hAnsi="Verdana" w:cs="Verdana"/>
          <w:spacing w:val="1"/>
          <w:position w:val="-1"/>
        </w:rPr>
        <w:t>pe</w:t>
      </w:r>
      <w:r>
        <w:rPr>
          <w:rFonts w:ascii="Verdana" w:eastAsia="Verdana" w:hAnsi="Verdana" w:cs="Verdana"/>
          <w:spacing w:val="-1"/>
          <w:position w:val="-1"/>
        </w:rPr>
        <w:t>r</w:t>
      </w:r>
      <w:r>
        <w:rPr>
          <w:rFonts w:ascii="Verdana" w:eastAsia="Verdana" w:hAnsi="Verdana" w:cs="Verdana"/>
          <w:spacing w:val="2"/>
          <w:position w:val="-1"/>
        </w:rPr>
        <w:t>f</w:t>
      </w:r>
      <w:r>
        <w:rPr>
          <w:rFonts w:ascii="Verdana" w:eastAsia="Verdana" w:hAnsi="Verdana" w:cs="Verdana"/>
          <w:spacing w:val="-1"/>
          <w:position w:val="-1"/>
        </w:rPr>
        <w:t>or</w:t>
      </w:r>
      <w:r>
        <w:rPr>
          <w:rFonts w:ascii="Verdana" w:eastAsia="Verdana" w:hAnsi="Verdana" w:cs="Verdana"/>
          <w:position w:val="-1"/>
        </w:rPr>
        <w:t>m</w:t>
      </w:r>
      <w:r>
        <w:rPr>
          <w:rFonts w:ascii="Verdana" w:eastAsia="Verdana" w:hAnsi="Verdana" w:cs="Verdana"/>
          <w:spacing w:val="1"/>
          <w:position w:val="-1"/>
        </w:rPr>
        <w:t>a</w:t>
      </w:r>
      <w:r>
        <w:rPr>
          <w:rFonts w:ascii="Verdana" w:eastAsia="Verdana" w:hAnsi="Verdana" w:cs="Verdana"/>
          <w:spacing w:val="3"/>
          <w:position w:val="-1"/>
        </w:rPr>
        <w:t>n</w:t>
      </w:r>
      <w:r>
        <w:rPr>
          <w:rFonts w:ascii="Verdana" w:eastAsia="Verdana" w:hAnsi="Verdana" w:cs="Verdana"/>
          <w:position w:val="-1"/>
        </w:rPr>
        <w:t>ce</w:t>
      </w:r>
      <w:r>
        <w:rPr>
          <w:rFonts w:ascii="Verdana" w:eastAsia="Verdana" w:hAnsi="Verdana" w:cs="Verdana"/>
          <w:spacing w:val="18"/>
          <w:position w:val="-1"/>
        </w:rPr>
        <w:t xml:space="preserve"> </w:t>
      </w:r>
      <w:r>
        <w:rPr>
          <w:rFonts w:ascii="Verdana" w:eastAsia="Verdana" w:hAnsi="Verdana" w:cs="Verdana"/>
          <w:spacing w:val="-1"/>
          <w:position w:val="-1"/>
        </w:rPr>
        <w:t>o</w:t>
      </w:r>
      <w:r>
        <w:rPr>
          <w:rFonts w:ascii="Verdana" w:eastAsia="Verdana" w:hAnsi="Verdana" w:cs="Verdana"/>
          <w:position w:val="-1"/>
        </w:rPr>
        <w:t>f</w:t>
      </w:r>
      <w:r>
        <w:rPr>
          <w:rFonts w:ascii="Verdana" w:eastAsia="Verdana" w:hAnsi="Verdana" w:cs="Verdana"/>
          <w:spacing w:val="28"/>
          <w:position w:val="-1"/>
        </w:rPr>
        <w:t xml:space="preserve"> </w:t>
      </w:r>
      <w:r>
        <w:rPr>
          <w:rFonts w:ascii="Verdana" w:eastAsia="Verdana" w:hAnsi="Verdana" w:cs="Verdana"/>
          <w:spacing w:val="3"/>
          <w:position w:val="-1"/>
        </w:rPr>
        <w:t>i</w:t>
      </w:r>
      <w:r>
        <w:rPr>
          <w:rFonts w:ascii="Verdana" w:eastAsia="Verdana" w:hAnsi="Verdana" w:cs="Verdana"/>
          <w:spacing w:val="-2"/>
          <w:position w:val="-1"/>
        </w:rPr>
        <w:t>t</w:t>
      </w:r>
      <w:r>
        <w:rPr>
          <w:rFonts w:ascii="Verdana" w:eastAsia="Verdana" w:hAnsi="Verdana" w:cs="Verdana"/>
          <w:position w:val="-1"/>
        </w:rPr>
        <w:t>s</w:t>
      </w:r>
    </w:p>
    <w:p w:rsidR="00DE2F23" w:rsidRDefault="00FA5519">
      <w:pPr>
        <w:spacing w:before="37" w:line="276" w:lineRule="auto"/>
        <w:ind w:left="828" w:right="69"/>
        <w:jc w:val="both"/>
        <w:rPr>
          <w:rFonts w:ascii="Verdana" w:eastAsia="Verdana" w:hAnsi="Verdana" w:cs="Verdana"/>
        </w:rPr>
      </w:pPr>
      <w:r>
        <w:rPr>
          <w:rFonts w:ascii="Verdana" w:eastAsia="Verdana" w:hAnsi="Verdana" w:cs="Verdana"/>
          <w:spacing w:val="-1"/>
        </w:rPr>
        <w:t>o</w:t>
      </w:r>
      <w:r>
        <w:rPr>
          <w:rFonts w:ascii="Verdana" w:eastAsia="Verdana" w:hAnsi="Verdana" w:cs="Verdana"/>
          <w:spacing w:val="1"/>
        </w:rPr>
        <w:t>b</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62"/>
        </w:rPr>
        <w:t xml:space="preserve"> </w:t>
      </w:r>
      <w:r>
        <w:rPr>
          <w:rFonts w:ascii="Verdana" w:eastAsia="Verdana" w:hAnsi="Verdana" w:cs="Verdana"/>
          <w:spacing w:val="1"/>
        </w:rPr>
        <w:t>und</w:t>
      </w:r>
      <w:r>
        <w:rPr>
          <w:rFonts w:ascii="Verdana" w:eastAsia="Verdana" w:hAnsi="Verdana" w:cs="Verdana"/>
          <w:spacing w:val="-1"/>
        </w:rPr>
        <w:t>e</w:t>
      </w:r>
      <w:r>
        <w:rPr>
          <w:rFonts w:ascii="Verdana" w:eastAsia="Verdana" w:hAnsi="Verdana" w:cs="Verdana"/>
        </w:rPr>
        <w:t>r</w:t>
      </w:r>
      <w:r>
        <w:rPr>
          <w:rFonts w:ascii="Verdana" w:eastAsia="Verdana" w:hAnsi="Verdana" w:cs="Verdana"/>
          <w:spacing w:val="67"/>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6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64"/>
        </w:rPr>
        <w:t xml:space="preserve"> </w:t>
      </w:r>
      <w:r>
        <w:rPr>
          <w:rFonts w:ascii="Verdana" w:eastAsia="Verdana" w:hAnsi="Verdana" w:cs="Verdana"/>
          <w:spacing w:val="2"/>
        </w:rPr>
        <w:t>a</w:t>
      </w:r>
      <w:r>
        <w:rPr>
          <w:rFonts w:ascii="Verdana" w:eastAsia="Verdana" w:hAnsi="Verdana" w:cs="Verdana"/>
        </w:rPr>
        <w:t xml:space="preserve">s  </w:t>
      </w:r>
      <w:r>
        <w:rPr>
          <w:rFonts w:ascii="Verdana" w:eastAsia="Verdana" w:hAnsi="Verdana" w:cs="Verdana"/>
          <w:spacing w:val="2"/>
        </w:rPr>
        <w:t>s</w:t>
      </w:r>
      <w:r>
        <w:rPr>
          <w:rFonts w:ascii="Verdana" w:eastAsia="Verdana" w:hAnsi="Verdana" w:cs="Verdana"/>
          <w:spacing w:val="-1"/>
        </w:rPr>
        <w:t>oo</w:t>
      </w:r>
      <w:r>
        <w:rPr>
          <w:rFonts w:ascii="Verdana" w:eastAsia="Verdana" w:hAnsi="Verdana" w:cs="Verdana"/>
        </w:rPr>
        <w:t xml:space="preserve">n </w:t>
      </w:r>
      <w:r>
        <w:rPr>
          <w:rFonts w:ascii="Verdana" w:eastAsia="Verdana" w:hAnsi="Verdana" w:cs="Verdana"/>
          <w:spacing w:val="2"/>
        </w:rPr>
        <w:t xml:space="preserve"> </w:t>
      </w:r>
      <w:r>
        <w:rPr>
          <w:rFonts w:ascii="Verdana" w:eastAsia="Verdana" w:hAnsi="Verdana" w:cs="Verdana"/>
        </w:rPr>
        <w:t xml:space="preserve">as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i</w:t>
      </w:r>
      <w:r>
        <w:rPr>
          <w:rFonts w:ascii="Verdana" w:eastAsia="Verdana" w:hAnsi="Verdana" w:cs="Verdana"/>
          <w:spacing w:val="-2"/>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6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64"/>
        </w:rPr>
        <w:t xml:space="preserve"> </w:t>
      </w:r>
      <w:r>
        <w:rPr>
          <w:rFonts w:ascii="Verdana" w:eastAsia="Verdana" w:hAnsi="Verdana" w:cs="Verdana"/>
          <w:spacing w:val="1"/>
        </w:rPr>
        <w:t>e</w:t>
      </w:r>
      <w:r>
        <w:rPr>
          <w:rFonts w:ascii="Verdana" w:eastAsia="Verdana" w:hAnsi="Verdana" w:cs="Verdana"/>
        </w:rPr>
        <w:t>xt</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68"/>
        </w:rPr>
        <w:t xml:space="preserve"> </w:t>
      </w:r>
      <w:r>
        <w:rPr>
          <w:rFonts w:ascii="Verdana" w:eastAsia="Verdana" w:hAnsi="Verdana" w:cs="Verdana"/>
          <w:spacing w:val="1"/>
        </w:rPr>
        <w:t>po</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b</w:t>
      </w:r>
      <w:r>
        <w:rPr>
          <w:rFonts w:ascii="Verdana" w:eastAsia="Verdana" w:hAnsi="Verdana" w:cs="Verdana"/>
        </w:rPr>
        <w:t>l</w:t>
      </w:r>
      <w:r>
        <w:rPr>
          <w:rFonts w:ascii="Verdana" w:eastAsia="Verdana" w:hAnsi="Verdana" w:cs="Verdana"/>
          <w:spacing w:val="-1"/>
        </w:rPr>
        <w:t>e</w:t>
      </w:r>
      <w:r>
        <w:rPr>
          <w:rFonts w:ascii="Verdana" w:eastAsia="Verdana" w:hAnsi="Verdana" w:cs="Verdana"/>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spacing w:val="3"/>
        </w:rPr>
        <w:t>l</w:t>
      </w:r>
      <w:r>
        <w:rPr>
          <w:rFonts w:ascii="Verdana" w:eastAsia="Verdana" w:hAnsi="Verdana" w:cs="Verdana"/>
          <w:spacing w:val="1"/>
        </w:rPr>
        <w:t>u</w:t>
      </w:r>
      <w:r>
        <w:rPr>
          <w:rFonts w:ascii="Verdana" w:eastAsia="Verdana" w:hAnsi="Verdana" w:cs="Verdana"/>
          <w:spacing w:val="-2"/>
        </w:rPr>
        <w:t>d</w:t>
      </w:r>
      <w:r>
        <w:rPr>
          <w:rFonts w:ascii="Verdana" w:eastAsia="Verdana" w:hAnsi="Verdana" w:cs="Verdana"/>
        </w:rPr>
        <w:t>i</w:t>
      </w:r>
      <w:r>
        <w:rPr>
          <w:rFonts w:ascii="Verdana" w:eastAsia="Verdana" w:hAnsi="Verdana" w:cs="Verdana"/>
          <w:spacing w:val="1"/>
        </w:rPr>
        <w:t>ng</w:t>
      </w:r>
      <w:r>
        <w:rPr>
          <w:rFonts w:ascii="Verdana" w:eastAsia="Verdana" w:hAnsi="Verdana" w:cs="Verdana"/>
        </w:rPr>
        <w:t>,</w:t>
      </w:r>
      <w:r>
        <w:rPr>
          <w:rFonts w:ascii="Verdana" w:eastAsia="Verdana" w:hAnsi="Verdana" w:cs="Verdana"/>
          <w:spacing w:val="4"/>
        </w:rPr>
        <w:t xml:space="preserve">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rPr>
        <w:t>l</w:t>
      </w:r>
      <w:r>
        <w:rPr>
          <w:rFonts w:ascii="Verdana" w:eastAsia="Verdana" w:hAnsi="Verdana" w:cs="Verdana"/>
          <w:spacing w:val="3"/>
        </w:rPr>
        <w:t>i</w:t>
      </w:r>
      <w:r>
        <w:rPr>
          <w:rFonts w:ascii="Verdana" w:eastAsia="Verdana" w:hAnsi="Verdana" w:cs="Verdana"/>
          <w:spacing w:val="-2"/>
        </w:rPr>
        <w:t>m</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spacing w:val="-1"/>
        </w:rPr>
        <w:t>ro</w:t>
      </w:r>
      <w:r>
        <w:rPr>
          <w:rFonts w:ascii="Verdana" w:eastAsia="Verdana" w:hAnsi="Verdana" w:cs="Verdana"/>
          <w:spacing w:val="1"/>
        </w:rPr>
        <w:t>ug</w:t>
      </w:r>
      <w:r>
        <w:rPr>
          <w:rFonts w:ascii="Verdana" w:eastAsia="Verdana" w:hAnsi="Verdana" w:cs="Verdana"/>
        </w:rPr>
        <w:t>h</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spacing w:val="4"/>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2"/>
        </w:rPr>
        <w:t xml:space="preserve"> </w:t>
      </w:r>
      <w:r>
        <w:rPr>
          <w:rFonts w:ascii="Verdana" w:eastAsia="Verdana" w:hAnsi="Verdana" w:cs="Verdana"/>
        </w:rPr>
        <w:t>w</w:t>
      </w:r>
      <w:r>
        <w:rPr>
          <w:rFonts w:ascii="Verdana" w:eastAsia="Verdana" w:hAnsi="Verdana" w:cs="Verdana"/>
          <w:spacing w:val="2"/>
        </w:rPr>
        <w:t>o</w:t>
      </w:r>
      <w:r>
        <w:rPr>
          <w:rFonts w:ascii="Verdana" w:eastAsia="Verdana" w:hAnsi="Verdana" w:cs="Verdana"/>
          <w:spacing w:val="-1"/>
        </w:rPr>
        <w:t>r</w:t>
      </w:r>
      <w:r>
        <w:rPr>
          <w:rFonts w:ascii="Verdana" w:eastAsia="Verdana" w:hAnsi="Verdana" w:cs="Verdana"/>
        </w:rPr>
        <w:t>k</w:t>
      </w:r>
      <w:r>
        <w:rPr>
          <w:rFonts w:ascii="Verdana" w:eastAsia="Verdana" w:hAnsi="Verdana" w:cs="Verdana"/>
          <w:spacing w:val="2"/>
        </w:rPr>
        <w:t>a</w:t>
      </w:r>
      <w:r>
        <w:rPr>
          <w:rFonts w:ascii="Verdana" w:eastAsia="Verdana" w:hAnsi="Verdana" w:cs="Verdana"/>
          <w:spacing w:val="-1"/>
        </w:rPr>
        <w:t>ro</w:t>
      </w:r>
      <w:r>
        <w:rPr>
          <w:rFonts w:ascii="Verdana" w:eastAsia="Verdana" w:hAnsi="Verdana" w:cs="Verdana"/>
          <w:spacing w:val="1"/>
        </w:rPr>
        <w:t>un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2"/>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sa</w:t>
      </w:r>
      <w:r>
        <w:rPr>
          <w:rFonts w:ascii="Verdana" w:eastAsia="Verdana" w:hAnsi="Verdana" w:cs="Verdana"/>
          <w:spacing w:val="-1"/>
        </w:rPr>
        <w:t>s</w:t>
      </w:r>
      <w:r>
        <w:rPr>
          <w:rFonts w:ascii="Verdana" w:eastAsia="Verdana" w:hAnsi="Verdana" w:cs="Verdana"/>
          <w:spacing w:val="1"/>
        </w:rPr>
        <w:t>te</w:t>
      </w:r>
      <w:r>
        <w:rPr>
          <w:rFonts w:ascii="Verdana" w:eastAsia="Verdana" w:hAnsi="Verdana" w:cs="Verdana"/>
        </w:rPr>
        <w:t xml:space="preserve">r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w:t>
      </w:r>
      <w:r>
        <w:rPr>
          <w:rFonts w:ascii="Verdana" w:eastAsia="Verdana" w:hAnsi="Verdana" w:cs="Verdana"/>
          <w:spacing w:val="1"/>
        </w:rPr>
        <w:t>o</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n</w:t>
      </w:r>
      <w:r>
        <w:rPr>
          <w:rFonts w:ascii="Verdana" w:eastAsia="Verdana" w:hAnsi="Verdana" w:cs="Verdana"/>
        </w:rPr>
        <w:t>s.</w:t>
      </w:r>
    </w:p>
    <w:p w:rsidR="00DE2F23" w:rsidRDefault="00DE2F23">
      <w:pPr>
        <w:spacing w:before="8" w:line="140" w:lineRule="exact"/>
        <w:rPr>
          <w:sz w:val="15"/>
          <w:szCs w:val="15"/>
        </w:rPr>
      </w:pPr>
    </w:p>
    <w:p w:rsidR="00DE2F23" w:rsidRDefault="00DE2F23">
      <w:pPr>
        <w:spacing w:line="200" w:lineRule="exact"/>
      </w:pPr>
    </w:p>
    <w:p w:rsidR="00DE2F23" w:rsidRDefault="00DE2F23">
      <w:pPr>
        <w:spacing w:line="200" w:lineRule="exact"/>
      </w:pPr>
    </w:p>
    <w:p w:rsidR="00DE2F23" w:rsidRDefault="00FA5519">
      <w:pPr>
        <w:ind w:left="199"/>
        <w:rPr>
          <w:rFonts w:ascii="Verdana" w:eastAsia="Verdana" w:hAnsi="Verdana" w:cs="Verdana"/>
        </w:rPr>
      </w:pPr>
      <w:r>
        <w:rPr>
          <w:rFonts w:ascii="Verdana" w:eastAsia="Verdana" w:hAnsi="Verdana" w:cs="Verdana"/>
          <w:b/>
        </w:rPr>
        <w:t xml:space="preserve">11.  </w:t>
      </w:r>
      <w:r>
        <w:rPr>
          <w:rFonts w:ascii="Verdana" w:eastAsia="Verdana" w:hAnsi="Verdana" w:cs="Verdana"/>
          <w:b/>
          <w:spacing w:val="66"/>
        </w:rPr>
        <w:t xml:space="preserve"> </w:t>
      </w:r>
      <w:r>
        <w:rPr>
          <w:rFonts w:ascii="Verdana" w:eastAsia="Verdana" w:hAnsi="Verdana" w:cs="Verdana"/>
          <w:b/>
        </w:rPr>
        <w:t>C</w:t>
      </w:r>
      <w:r>
        <w:rPr>
          <w:rFonts w:ascii="Verdana" w:eastAsia="Verdana" w:hAnsi="Verdana" w:cs="Verdana"/>
          <w:b/>
          <w:spacing w:val="1"/>
        </w:rPr>
        <w:t>O</w:t>
      </w:r>
      <w:r>
        <w:rPr>
          <w:rFonts w:ascii="Verdana" w:eastAsia="Verdana" w:hAnsi="Verdana" w:cs="Verdana"/>
          <w:b/>
          <w:spacing w:val="-1"/>
        </w:rPr>
        <w:t>N</w:t>
      </w:r>
      <w:r>
        <w:rPr>
          <w:rFonts w:ascii="Verdana" w:eastAsia="Verdana" w:hAnsi="Verdana" w:cs="Verdana"/>
          <w:b/>
        </w:rPr>
        <w:t>F</w:t>
      </w:r>
      <w:r>
        <w:rPr>
          <w:rFonts w:ascii="Verdana" w:eastAsia="Verdana" w:hAnsi="Verdana" w:cs="Verdana"/>
          <w:b/>
          <w:spacing w:val="2"/>
        </w:rPr>
        <w:t>I</w:t>
      </w:r>
      <w:r>
        <w:rPr>
          <w:rFonts w:ascii="Verdana" w:eastAsia="Verdana" w:hAnsi="Verdana" w:cs="Verdana"/>
          <w:b/>
        </w:rPr>
        <w:t>D</w:t>
      </w:r>
      <w:r>
        <w:rPr>
          <w:rFonts w:ascii="Verdana" w:eastAsia="Verdana" w:hAnsi="Verdana" w:cs="Verdana"/>
          <w:b/>
          <w:spacing w:val="1"/>
        </w:rPr>
        <w:t>E</w:t>
      </w:r>
      <w:r>
        <w:rPr>
          <w:rFonts w:ascii="Verdana" w:eastAsia="Verdana" w:hAnsi="Verdana" w:cs="Verdana"/>
          <w:b/>
          <w:spacing w:val="-1"/>
        </w:rPr>
        <w:t>N</w:t>
      </w:r>
      <w:r>
        <w:rPr>
          <w:rFonts w:ascii="Verdana" w:eastAsia="Verdana" w:hAnsi="Verdana" w:cs="Verdana"/>
          <w:b/>
          <w:spacing w:val="1"/>
        </w:rPr>
        <w:t>TI</w:t>
      </w:r>
      <w:r>
        <w:rPr>
          <w:rFonts w:ascii="Verdana" w:eastAsia="Verdana" w:hAnsi="Verdana" w:cs="Verdana"/>
          <w:b/>
          <w:spacing w:val="-1"/>
        </w:rPr>
        <w:t>A</w:t>
      </w:r>
      <w:r>
        <w:rPr>
          <w:rFonts w:ascii="Verdana" w:eastAsia="Verdana" w:hAnsi="Verdana" w:cs="Verdana"/>
          <w:b/>
          <w:spacing w:val="3"/>
        </w:rPr>
        <w:t>L</w:t>
      </w:r>
      <w:r>
        <w:rPr>
          <w:rFonts w:ascii="Verdana" w:eastAsia="Verdana" w:hAnsi="Verdana" w:cs="Verdana"/>
          <w:b/>
          <w:spacing w:val="-1"/>
        </w:rPr>
        <w:t>I</w:t>
      </w:r>
      <w:r>
        <w:rPr>
          <w:rFonts w:ascii="Verdana" w:eastAsia="Verdana" w:hAnsi="Verdana" w:cs="Verdana"/>
          <w:b/>
          <w:spacing w:val="1"/>
        </w:rPr>
        <w:t>T</w:t>
      </w:r>
      <w:r>
        <w:rPr>
          <w:rFonts w:ascii="Verdana" w:eastAsia="Verdana" w:hAnsi="Verdana" w:cs="Verdana"/>
          <w:b/>
        </w:rPr>
        <w:t>Y</w:t>
      </w:r>
    </w:p>
    <w:p w:rsidR="00DE2F23" w:rsidRDefault="00DE2F23">
      <w:pPr>
        <w:spacing w:before="15" w:line="260" w:lineRule="exact"/>
        <w:rPr>
          <w:sz w:val="26"/>
          <w:szCs w:val="26"/>
        </w:rPr>
      </w:pPr>
    </w:p>
    <w:p w:rsidR="00DE2F23" w:rsidRDefault="00FA5519">
      <w:pPr>
        <w:spacing w:line="276" w:lineRule="auto"/>
        <w:ind w:left="828" w:right="69"/>
        <w:jc w:val="both"/>
        <w:rPr>
          <w:rFonts w:ascii="Verdana" w:eastAsia="Verdana" w:hAnsi="Verdana" w:cs="Verdana"/>
        </w:rPr>
      </w:pPr>
      <w:r>
        <w:rPr>
          <w:rFonts w:ascii="Verdana" w:eastAsia="Verdana" w:hAnsi="Verdana" w:cs="Verdana"/>
          <w:spacing w:val="1"/>
        </w:rPr>
        <w:t>E</w:t>
      </w:r>
      <w:r>
        <w:rPr>
          <w:rFonts w:ascii="Verdana" w:eastAsia="Verdana" w:hAnsi="Verdana" w:cs="Verdana"/>
          <w:spacing w:val="2"/>
        </w:rPr>
        <w:t>a</w:t>
      </w:r>
      <w:r>
        <w:rPr>
          <w:rFonts w:ascii="Verdana" w:eastAsia="Verdana" w:hAnsi="Verdana" w:cs="Verdana"/>
        </w:rPr>
        <w:t>ch</w:t>
      </w:r>
      <w:r>
        <w:rPr>
          <w:rFonts w:ascii="Verdana" w:eastAsia="Verdana" w:hAnsi="Verdana" w:cs="Verdana"/>
          <w:spacing w:val="5"/>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u</w:t>
      </w:r>
      <w:r>
        <w:rPr>
          <w:rFonts w:ascii="Verdana" w:eastAsia="Verdana" w:hAnsi="Verdana" w:cs="Verdana"/>
          <w:spacing w:val="3"/>
        </w:rPr>
        <w:t>nd</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2"/>
        </w:rPr>
        <w:t>ak</w:t>
      </w:r>
      <w:r>
        <w:rPr>
          <w:rFonts w:ascii="Verdana" w:eastAsia="Verdana" w:hAnsi="Verdana" w:cs="Verdana"/>
          <w:spacing w:val="1"/>
        </w:rPr>
        <w:t>e</w:t>
      </w:r>
      <w:r>
        <w:rPr>
          <w:rFonts w:ascii="Verdana" w:eastAsia="Verdana" w:hAnsi="Verdana" w:cs="Verdana"/>
        </w:rPr>
        <w:t xml:space="preserve">s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u</w:t>
      </w:r>
      <w:r>
        <w:rPr>
          <w:rFonts w:ascii="Verdana" w:eastAsia="Verdana" w:hAnsi="Verdana" w:cs="Verdana"/>
          <w:spacing w:val="3"/>
        </w:rPr>
        <w:t>lg</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rPr>
        <w:t>at</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d</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c</w:t>
      </w:r>
      <w:r>
        <w:rPr>
          <w:rFonts w:ascii="Verdana" w:eastAsia="Verdana" w:hAnsi="Verdana" w:cs="Verdana"/>
          <w:spacing w:val="1"/>
        </w:rPr>
        <w:t>our</w:t>
      </w:r>
      <w:r>
        <w:rPr>
          <w:rFonts w:ascii="Verdana" w:eastAsia="Verdana" w:hAnsi="Verdana" w:cs="Verdana"/>
          <w:spacing w:val="2"/>
        </w:rPr>
        <w:t>s</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1"/>
        </w:rPr>
        <w: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c</w:t>
      </w:r>
      <w:r>
        <w:rPr>
          <w:rFonts w:ascii="Verdana" w:eastAsia="Verdana" w:hAnsi="Verdana" w:cs="Verdana"/>
          <w:spacing w:val="2"/>
        </w:rPr>
        <w:t>l</w:t>
      </w:r>
      <w:r>
        <w:rPr>
          <w:rFonts w:ascii="Verdana" w:eastAsia="Verdana" w:hAnsi="Verdana" w:cs="Verdana"/>
          <w:spacing w:val="1"/>
        </w:rPr>
        <w:t>ud</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d</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ne</w:t>
      </w:r>
      <w:r>
        <w:rPr>
          <w:rFonts w:ascii="Verdana" w:eastAsia="Verdana" w:hAnsi="Verdana" w:cs="Verdana"/>
          <w:spacing w:val="3"/>
        </w:rPr>
        <w:t>g</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rPr>
        <w:t>s)</w:t>
      </w:r>
      <w:r>
        <w:rPr>
          <w:rFonts w:ascii="Verdana" w:eastAsia="Verdana" w:hAnsi="Verdana" w:cs="Verdana"/>
          <w:spacing w:val="1"/>
        </w:rPr>
        <w:t xml:space="preserve"> 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
        </w:rPr>
        <w:t xml:space="preserve"> t</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t</w:t>
      </w:r>
      <w:r>
        <w:rPr>
          <w:rFonts w:ascii="Verdana" w:eastAsia="Verdana" w:hAnsi="Verdana" w:cs="Verdana"/>
          <w:spacing w:val="5"/>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3"/>
        </w:rPr>
        <w:t>A</w:t>
      </w:r>
      <w:r>
        <w:rPr>
          <w:rFonts w:ascii="Verdana" w:eastAsia="Verdana" w:hAnsi="Verdana" w:cs="Verdana"/>
          <w:spacing w:val="1"/>
        </w:rPr>
        <w:t>gree</w:t>
      </w:r>
      <w:r>
        <w:rPr>
          <w:rFonts w:ascii="Verdana" w:eastAsia="Verdana" w:hAnsi="Verdana" w:cs="Verdana"/>
          <w:spacing w:val="3"/>
        </w:rPr>
        <w:t>m</w:t>
      </w:r>
      <w:r>
        <w:rPr>
          <w:rFonts w:ascii="Verdana" w:eastAsia="Verdana" w:hAnsi="Verdana" w:cs="Verdana"/>
          <w:spacing w:val="1"/>
        </w:rPr>
        <w:t>en</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al</w:t>
      </w:r>
      <w:r>
        <w:rPr>
          <w:rFonts w:ascii="Verdana" w:eastAsia="Verdana" w:hAnsi="Verdana" w:cs="Verdana"/>
          <w:spacing w:val="2"/>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6"/>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t</w:t>
      </w:r>
      <w:r>
        <w:rPr>
          <w:rFonts w:ascii="Verdana" w:eastAsia="Verdana" w:hAnsi="Verdana" w:cs="Verdana"/>
          <w:spacing w:val="3"/>
        </w:rPr>
        <w:t>h</w:t>
      </w:r>
      <w:r>
        <w:rPr>
          <w:rFonts w:ascii="Verdana" w:eastAsia="Verdana" w:hAnsi="Verdana" w:cs="Verdana"/>
        </w:rPr>
        <w:t xml:space="preserve">e </w:t>
      </w:r>
      <w:r>
        <w:rPr>
          <w:rFonts w:ascii="Verdana" w:eastAsia="Verdana" w:hAnsi="Verdana" w:cs="Verdana"/>
          <w:spacing w:val="3"/>
        </w:rPr>
        <w:t>S</w:t>
      </w:r>
      <w:r>
        <w:rPr>
          <w:rFonts w:ascii="Verdana" w:eastAsia="Verdana" w:hAnsi="Verdana" w:cs="Verdana"/>
          <w:spacing w:val="1"/>
        </w:rPr>
        <w:t>er</w:t>
      </w:r>
      <w:r>
        <w:rPr>
          <w:rFonts w:ascii="Verdana" w:eastAsia="Verdana" w:hAnsi="Verdana" w:cs="Verdana"/>
        </w:rPr>
        <w:t>v</w:t>
      </w:r>
      <w:r>
        <w:rPr>
          <w:rFonts w:ascii="Verdana" w:eastAsia="Verdana" w:hAnsi="Verdana" w:cs="Verdana"/>
          <w:spacing w:val="3"/>
        </w:rPr>
        <w:t>i</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spacing w:val="3"/>
        </w:rPr>
        <w:t>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ne</w:t>
      </w:r>
      <w:r>
        <w:rPr>
          <w:rFonts w:ascii="Verdana" w:eastAsia="Verdana" w:hAnsi="Verdana" w:cs="Verdana"/>
          <w:spacing w:val="2"/>
        </w:rPr>
        <w:t>s</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spacing w:val="2"/>
        </w:rPr>
        <w:t>af</w:t>
      </w:r>
      <w:r>
        <w:rPr>
          <w:rFonts w:ascii="Verdana" w:eastAsia="Verdana" w:hAnsi="Verdana" w:cs="Verdana"/>
        </w:rPr>
        <w:t>fa</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 xml:space="preserve">s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1"/>
        </w:rPr>
        <w:t xml:space="preserve"> 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 xml:space="preserve">y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2"/>
        </w:rPr>
        <w:t xml:space="preserve"> c</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rPr>
        <w:t>s</w:t>
      </w:r>
      <w:r>
        <w:rPr>
          <w:rFonts w:ascii="Verdana" w:eastAsia="Verdana" w:hAnsi="Verdana" w:cs="Verdana"/>
          <w:spacing w:val="2"/>
        </w:rPr>
        <w:t>av</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ne</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3"/>
        </w:rPr>
        <w:t>p</w:t>
      </w:r>
      <w:r>
        <w:rPr>
          <w:rFonts w:ascii="Verdana" w:eastAsia="Verdana" w:hAnsi="Verdana" w:cs="Verdana"/>
          <w:spacing w:val="1"/>
        </w:rPr>
        <w:t>er</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m</w:t>
      </w:r>
      <w:r>
        <w:rPr>
          <w:rFonts w:ascii="Verdana" w:eastAsia="Verdana" w:hAnsi="Verdana" w:cs="Verdana"/>
        </w:rPr>
        <w:t>a</w:t>
      </w:r>
      <w:r>
        <w:rPr>
          <w:rFonts w:ascii="Verdana" w:eastAsia="Verdana" w:hAnsi="Verdana" w:cs="Verdana"/>
          <w:spacing w:val="4"/>
        </w:rPr>
        <w:t>n</w:t>
      </w:r>
      <w:r>
        <w:rPr>
          <w:rFonts w:ascii="Verdana" w:eastAsia="Verdana" w:hAnsi="Verdana" w:cs="Verdana"/>
          <w:spacing w:val="2"/>
        </w:rPr>
        <w:t>c</w:t>
      </w:r>
      <w:r>
        <w:rPr>
          <w:rFonts w:ascii="Verdana" w:eastAsia="Verdana" w:hAnsi="Verdana" w:cs="Verdana"/>
        </w:rPr>
        <w:t xml:space="preserve">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1"/>
        </w:rPr>
        <w:t>dut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3"/>
        </w:rPr>
        <w:t>h</w:t>
      </w:r>
      <w:r>
        <w:rPr>
          <w:rFonts w:ascii="Verdana" w:eastAsia="Verdana" w:hAnsi="Verdana" w:cs="Verdana"/>
          <w:spacing w:val="1"/>
        </w:rPr>
        <w:t>er</w:t>
      </w:r>
      <w:r>
        <w:rPr>
          <w:rFonts w:ascii="Verdana" w:eastAsia="Verdana" w:hAnsi="Verdana" w:cs="Verdana"/>
          <w:spacing w:val="-1"/>
        </w:rPr>
        <w:t>e</w:t>
      </w:r>
      <w:r>
        <w:rPr>
          <w:rFonts w:ascii="Verdana" w:eastAsia="Verdana" w:hAnsi="Verdana" w:cs="Verdana"/>
          <w:spacing w:val="3"/>
        </w:rPr>
        <w:t>u</w:t>
      </w:r>
      <w:r>
        <w:rPr>
          <w:rFonts w:ascii="Verdana" w:eastAsia="Verdana" w:hAnsi="Verdana" w:cs="Verdana"/>
          <w:spacing w:val="1"/>
        </w:rPr>
        <w:t>n</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1"/>
        </w:rPr>
        <w:t xml:space="preserve"> </w:t>
      </w:r>
      <w:r>
        <w:rPr>
          <w:rFonts w:ascii="Verdana" w:eastAsia="Verdana" w:hAnsi="Verdana" w:cs="Verdana"/>
        </w:rPr>
        <w:t xml:space="preserve">as </w:t>
      </w:r>
      <w:r>
        <w:rPr>
          <w:rFonts w:ascii="Verdana" w:eastAsia="Verdana" w:hAnsi="Verdana" w:cs="Verdana"/>
          <w:spacing w:val="3"/>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requ</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3"/>
        </w:rPr>
        <w:t>b</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3"/>
        </w:rPr>
        <w:t>l</w:t>
      </w:r>
      <w:r>
        <w:rPr>
          <w:rFonts w:ascii="Verdana" w:eastAsia="Verdana" w:hAnsi="Verdana" w:cs="Verdana"/>
          <w:spacing w:val="2"/>
        </w:rPr>
        <w:t>a</w:t>
      </w:r>
      <w:r>
        <w:rPr>
          <w:rFonts w:ascii="Verdana" w:eastAsia="Verdana" w:hAnsi="Verdana" w:cs="Verdana"/>
        </w:rPr>
        <w:t xml:space="preserve">w. </w:t>
      </w:r>
      <w:r>
        <w:rPr>
          <w:rFonts w:ascii="Verdana" w:eastAsia="Verdana" w:hAnsi="Verdana" w:cs="Verdana"/>
          <w:spacing w:val="16"/>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rt</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1"/>
        </w:rPr>
        <w:t>requ</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spacing w:val="3"/>
        </w:rPr>
        <w:t>b</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2"/>
        </w:rPr>
        <w:t>L</w:t>
      </w:r>
      <w:r>
        <w:rPr>
          <w:rFonts w:ascii="Verdana" w:eastAsia="Verdana" w:hAnsi="Verdana" w:cs="Verdana"/>
        </w:rPr>
        <w:t>a</w:t>
      </w:r>
      <w:r>
        <w:rPr>
          <w:rFonts w:ascii="Verdana" w:eastAsia="Verdana" w:hAnsi="Verdana" w:cs="Verdana"/>
          <w:spacing w:val="3"/>
        </w:rPr>
        <w:t>w</w:t>
      </w:r>
      <w:r>
        <w:rPr>
          <w:rFonts w:ascii="Verdana" w:eastAsia="Verdana" w:hAnsi="Verdana" w:cs="Verdana"/>
        </w:rPr>
        <w:t>,</w:t>
      </w:r>
      <w:r>
        <w:rPr>
          <w:rFonts w:ascii="Verdana" w:eastAsia="Verdana" w:hAnsi="Verdana" w:cs="Verdana"/>
          <w:spacing w:val="4"/>
        </w:rPr>
        <w:t xml:space="preserve"> </w:t>
      </w:r>
      <w:r>
        <w:rPr>
          <w:rFonts w:ascii="Verdana" w:eastAsia="Verdana" w:hAnsi="Verdana" w:cs="Verdana"/>
          <w:spacing w:val="1"/>
        </w:rPr>
        <w:t>regu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3"/>
        </w:rPr>
        <w:t>t</w:t>
      </w:r>
      <w:r>
        <w:rPr>
          <w:rFonts w:ascii="Verdana" w:eastAsia="Verdana" w:hAnsi="Verdana" w:cs="Verdana"/>
        </w:rPr>
        <w:t xml:space="preserve">o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c</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rPr>
        <w:t>al</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m</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rPr>
        <w:t>, a</w:t>
      </w:r>
      <w:r>
        <w:rPr>
          <w:rFonts w:ascii="Verdana" w:eastAsia="Verdana" w:hAnsi="Verdana" w:cs="Verdana"/>
          <w:spacing w:val="14"/>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s</w:t>
      </w:r>
      <w:r>
        <w:rPr>
          <w:rFonts w:ascii="Verdana" w:eastAsia="Verdana" w:hAnsi="Verdana" w:cs="Verdana"/>
          <w:spacing w:val="3"/>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1"/>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fy</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12"/>
        </w:rPr>
        <w:t xml:space="preserve"> </w:t>
      </w:r>
      <w:r>
        <w:rPr>
          <w:rFonts w:ascii="Verdana" w:eastAsia="Verdana" w:hAnsi="Verdana" w:cs="Verdana"/>
        </w:rPr>
        <w:t>w</w:t>
      </w:r>
      <w:r>
        <w:rPr>
          <w:rFonts w:ascii="Verdana" w:eastAsia="Verdana" w:hAnsi="Verdana" w:cs="Verdana"/>
          <w:spacing w:val="4"/>
        </w:rPr>
        <w:t>h</w:t>
      </w:r>
      <w:r>
        <w:rPr>
          <w:rFonts w:ascii="Verdana" w:eastAsia="Verdana" w:hAnsi="Verdana" w:cs="Verdana"/>
          <w:spacing w:val="1"/>
        </w:rPr>
        <w:t>o</w:t>
      </w:r>
      <w:r>
        <w:rPr>
          <w:rFonts w:ascii="Verdana" w:eastAsia="Verdana" w:hAnsi="Verdana" w:cs="Verdana"/>
        </w:rPr>
        <w:t>m</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c</w:t>
      </w:r>
      <w:r>
        <w:rPr>
          <w:rFonts w:ascii="Verdana" w:eastAsia="Verdana" w:hAnsi="Verdana" w:cs="Verdana"/>
          <w:spacing w:val="1"/>
        </w:rPr>
        <w:t>on</w:t>
      </w:r>
      <w:r>
        <w:rPr>
          <w:rFonts w:ascii="Verdana" w:eastAsia="Verdana" w:hAnsi="Verdana" w:cs="Verdana"/>
        </w:rPr>
        <w:t>f</w:t>
      </w:r>
      <w:r>
        <w:rPr>
          <w:rFonts w:ascii="Verdana" w:eastAsia="Verdana" w:hAnsi="Verdana" w:cs="Verdana"/>
          <w:spacing w:val="2"/>
        </w:rPr>
        <w:t>i</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spacing w:val="2"/>
        </w:rPr>
        <w:t>a</w:t>
      </w:r>
      <w:r>
        <w:rPr>
          <w:rFonts w:ascii="Verdana" w:eastAsia="Verdana" w:hAnsi="Verdana" w:cs="Verdana"/>
        </w:rPr>
        <w:t xml:space="preserve">l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5"/>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on</w:t>
      </w:r>
      <w:r>
        <w:rPr>
          <w:rFonts w:ascii="Verdana" w:eastAsia="Verdana" w:hAnsi="Verdana" w:cs="Verdana"/>
          <w:spacing w:val="3"/>
        </w:rPr>
        <w:t>g</w:t>
      </w:r>
      <w:r>
        <w:rPr>
          <w:rFonts w:ascii="Verdana" w:eastAsia="Verdana" w:hAnsi="Verdana" w:cs="Verdana"/>
        </w:rPr>
        <w:t>s</w:t>
      </w:r>
      <w:r>
        <w:rPr>
          <w:rFonts w:ascii="Verdana" w:eastAsia="Verdana" w:hAnsi="Verdana" w:cs="Verdana"/>
          <w:spacing w:val="1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1"/>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6"/>
        </w:rPr>
        <w:t xml:space="preserve"> </w:t>
      </w:r>
      <w:r>
        <w:rPr>
          <w:rFonts w:ascii="Verdana" w:eastAsia="Verdana" w:hAnsi="Verdana" w:cs="Verdana"/>
          <w:spacing w:val="1"/>
        </w:rPr>
        <w:t>requ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0"/>
        </w:rPr>
        <w:t xml:space="preserve"> </w:t>
      </w:r>
      <w:r>
        <w:rPr>
          <w:rFonts w:ascii="Verdana" w:eastAsia="Verdana" w:hAnsi="Verdana" w:cs="Verdana"/>
          <w:spacing w:val="2"/>
        </w:rPr>
        <w:t>s</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9"/>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t</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ct</w:t>
      </w:r>
      <w:r>
        <w:rPr>
          <w:rFonts w:ascii="Verdana" w:eastAsia="Verdana" w:hAnsi="Verdana" w:cs="Verdana"/>
          <w:spacing w:val="14"/>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rPr>
        <w:t>r</w:t>
      </w:r>
      <w:r>
        <w:rPr>
          <w:rFonts w:ascii="Verdana" w:eastAsia="Verdana" w:hAnsi="Verdana" w:cs="Verdana"/>
          <w:spacing w:val="15"/>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2"/>
        </w:rPr>
        <w:t>s</w:t>
      </w:r>
      <w:r>
        <w:rPr>
          <w:rFonts w:ascii="Verdana" w:eastAsia="Verdana" w:hAnsi="Verdana" w:cs="Verdana"/>
        </w:rPr>
        <w:t>c</w:t>
      </w:r>
      <w:r>
        <w:rPr>
          <w:rFonts w:ascii="Verdana" w:eastAsia="Verdana" w:hAnsi="Verdana" w:cs="Verdana"/>
          <w:spacing w:val="2"/>
        </w:rPr>
        <w:t>l</w:t>
      </w:r>
      <w:r>
        <w:rPr>
          <w:rFonts w:ascii="Verdana" w:eastAsia="Verdana" w:hAnsi="Verdana" w:cs="Verdana"/>
          <w:spacing w:val="1"/>
        </w:rPr>
        <w:t>o</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20"/>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spacing w:val="3"/>
        </w:rPr>
        <w:t>l</w:t>
      </w:r>
      <w:r>
        <w:rPr>
          <w:rFonts w:ascii="Verdana" w:eastAsia="Verdana" w:hAnsi="Verdana" w:cs="Verdana"/>
        </w:rPr>
        <w:t>y</w:t>
      </w:r>
      <w:r>
        <w:rPr>
          <w:rFonts w:ascii="Verdana" w:eastAsia="Verdana" w:hAnsi="Verdana" w:cs="Verdana"/>
          <w:spacing w:val="16"/>
        </w:rPr>
        <w:t xml:space="preserve"> </w:t>
      </w:r>
      <w:r>
        <w:rPr>
          <w:rFonts w:ascii="Verdana" w:eastAsia="Verdana" w:hAnsi="Verdana" w:cs="Verdana"/>
          <w:spacing w:val="3"/>
        </w:rPr>
        <w:t>th</w:t>
      </w:r>
      <w:r>
        <w:rPr>
          <w:rFonts w:ascii="Verdana" w:eastAsia="Verdana" w:hAnsi="Verdana" w:cs="Verdana"/>
        </w:rPr>
        <w:t>e</w:t>
      </w:r>
      <w:r>
        <w:rPr>
          <w:rFonts w:ascii="Verdana" w:eastAsia="Verdana" w:hAnsi="Verdana" w:cs="Verdana"/>
          <w:spacing w:val="17"/>
        </w:rPr>
        <w:t xml:space="preserve"> </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dent</w:t>
      </w:r>
      <w:r>
        <w:rPr>
          <w:rFonts w:ascii="Verdana" w:eastAsia="Verdana" w:hAnsi="Verdana" w:cs="Verdana"/>
          <w:spacing w:val="3"/>
        </w:rPr>
        <w:t>i</w:t>
      </w:r>
      <w:r>
        <w:rPr>
          <w:rFonts w:ascii="Verdana" w:eastAsia="Verdana" w:hAnsi="Verdana" w:cs="Verdana"/>
        </w:rPr>
        <w:t>al</w:t>
      </w:r>
      <w:r>
        <w:rPr>
          <w:rFonts w:ascii="Verdana" w:eastAsia="Verdana" w:hAnsi="Verdana" w:cs="Verdana"/>
          <w:spacing w:val="5"/>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spacing w:val="3"/>
        </w:rPr>
        <w:t>d</w:t>
      </w:r>
      <w:r>
        <w:rPr>
          <w:rFonts w:ascii="Verdana" w:eastAsia="Verdana" w:hAnsi="Verdana" w:cs="Verdana"/>
        </w:rPr>
        <w:t xml:space="preserve">. </w:t>
      </w:r>
      <w:r>
        <w:rPr>
          <w:rFonts w:ascii="Verdana" w:eastAsia="Verdana" w:hAnsi="Verdana" w:cs="Verdana"/>
          <w:spacing w:val="20"/>
        </w:rPr>
        <w:t xml:space="preserve"> </w:t>
      </w:r>
      <w:r>
        <w:rPr>
          <w:rFonts w:ascii="Verdana" w:eastAsia="Verdana" w:hAnsi="Verdana" w:cs="Verdana"/>
          <w:spacing w:val="2"/>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c</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4"/>
        </w:rPr>
        <w:t xml:space="preserve">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rPr>
        <w:t>s</w:t>
      </w:r>
      <w:r>
        <w:rPr>
          <w:rFonts w:ascii="Verdana" w:eastAsia="Verdana" w:hAnsi="Verdana" w:cs="Verdana"/>
          <w:spacing w:val="3"/>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1"/>
        </w:rPr>
        <w:t xml:space="preserve"> </w:t>
      </w:r>
      <w:r>
        <w:rPr>
          <w:rFonts w:ascii="Verdana" w:eastAsia="Verdana" w:hAnsi="Verdana" w:cs="Verdana"/>
          <w:spacing w:val="-1"/>
        </w:rPr>
        <w:t>e</w:t>
      </w:r>
      <w:r>
        <w:rPr>
          <w:rFonts w:ascii="Verdana" w:eastAsia="Verdana" w:hAnsi="Verdana" w:cs="Verdana"/>
          <w:spacing w:val="2"/>
        </w:rPr>
        <w:t>x</w:t>
      </w:r>
      <w:r>
        <w:rPr>
          <w:rFonts w:ascii="Verdana" w:eastAsia="Verdana" w:hAnsi="Verdana" w:cs="Verdana"/>
          <w:spacing w:val="1"/>
        </w:rPr>
        <w:t>er</w:t>
      </w:r>
      <w:r>
        <w:rPr>
          <w:rFonts w:ascii="Verdana" w:eastAsia="Verdana" w:hAnsi="Verdana" w:cs="Verdana"/>
        </w:rPr>
        <w:t>c</w:t>
      </w:r>
      <w:r>
        <w:rPr>
          <w:rFonts w:ascii="Verdana" w:eastAsia="Verdana" w:hAnsi="Verdana" w:cs="Verdana"/>
          <w:spacing w:val="2"/>
        </w:rPr>
        <w:t>is</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4"/>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as</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rPr>
        <w:t>a</w:t>
      </w:r>
      <w:r>
        <w:rPr>
          <w:rFonts w:ascii="Verdana" w:eastAsia="Verdana" w:hAnsi="Verdana" w:cs="Verdana"/>
          <w:spacing w:val="1"/>
        </w:rPr>
        <w:t>b</w:t>
      </w:r>
      <w:r>
        <w:rPr>
          <w:rFonts w:ascii="Verdana" w:eastAsia="Verdana" w:hAnsi="Verdana" w:cs="Verdana"/>
          <w:spacing w:val="5"/>
        </w:rPr>
        <w:t>l</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e</w:t>
      </w:r>
      <w:r>
        <w:rPr>
          <w:rFonts w:ascii="Verdana" w:eastAsia="Verdana" w:hAnsi="Verdana" w:cs="Verdana"/>
        </w:rPr>
        <w:t>f</w:t>
      </w:r>
      <w:r>
        <w:rPr>
          <w:rFonts w:ascii="Verdana" w:eastAsia="Verdana" w:hAnsi="Verdana" w:cs="Verdana"/>
          <w:spacing w:val="1"/>
        </w:rPr>
        <w:t>fo</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 xml:space="preserve">s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3"/>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spacing w:val="3"/>
        </w:rPr>
        <w:t>t</w:t>
      </w:r>
      <w:r>
        <w:rPr>
          <w:rFonts w:ascii="Verdana" w:eastAsia="Verdana" w:hAnsi="Verdana" w:cs="Verdana"/>
        </w:rPr>
        <w:t>a</w:t>
      </w:r>
      <w:r>
        <w:rPr>
          <w:rFonts w:ascii="Verdana" w:eastAsia="Verdana" w:hAnsi="Verdana" w:cs="Verdana"/>
          <w:spacing w:val="3"/>
        </w:rPr>
        <w:t>i</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3"/>
        </w:rPr>
        <w:t>li</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as</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4"/>
        </w:rPr>
        <w:t>n</w:t>
      </w:r>
      <w:r>
        <w:rPr>
          <w:rFonts w:ascii="Verdana" w:eastAsia="Verdana" w:hAnsi="Verdana" w:cs="Verdana"/>
          <w:spacing w:val="2"/>
        </w:rPr>
        <w:t>c</w:t>
      </w:r>
      <w:r>
        <w:rPr>
          <w:rFonts w:ascii="Verdana" w:eastAsia="Verdana" w:hAnsi="Verdana" w:cs="Verdana"/>
        </w:rPr>
        <w:t xml:space="preserve">e </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rPr>
        <w:t>at</w:t>
      </w:r>
      <w:r>
        <w:rPr>
          <w:rFonts w:ascii="Verdana" w:eastAsia="Verdana" w:hAnsi="Verdana" w:cs="Verdana"/>
          <w:spacing w:val="13"/>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rPr>
        <w:t>al</w:t>
      </w:r>
      <w:r>
        <w:rPr>
          <w:rFonts w:ascii="Verdana" w:eastAsia="Verdana" w:hAnsi="Verdana" w:cs="Verdana"/>
          <w:spacing w:val="3"/>
        </w:rPr>
        <w:t xml:space="preserve"> t</w:t>
      </w:r>
      <w:r>
        <w:rPr>
          <w:rFonts w:ascii="Verdana" w:eastAsia="Verdana" w:hAnsi="Verdana" w:cs="Verdana"/>
          <w:spacing w:val="1"/>
        </w:rPr>
        <w:t>re</w:t>
      </w:r>
      <w:r>
        <w:rPr>
          <w:rFonts w:ascii="Verdana" w:eastAsia="Verdana" w:hAnsi="Verdana" w:cs="Verdana"/>
        </w:rPr>
        <w:t>a</w:t>
      </w:r>
      <w:r>
        <w:rPr>
          <w:rFonts w:ascii="Verdana" w:eastAsia="Verdana" w:hAnsi="Verdana" w:cs="Verdana"/>
          <w:spacing w:val="3"/>
        </w:rPr>
        <w:t>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rPr>
        <w:t>w</w:t>
      </w:r>
      <w:r>
        <w:rPr>
          <w:rFonts w:ascii="Verdana" w:eastAsia="Verdana" w:hAnsi="Verdana" w:cs="Verdana"/>
          <w:spacing w:val="3"/>
        </w:rPr>
        <w:t>il</w:t>
      </w:r>
      <w:r>
        <w:rPr>
          <w:rFonts w:ascii="Verdana" w:eastAsia="Verdana" w:hAnsi="Verdana" w:cs="Verdana"/>
        </w:rPr>
        <w:t>l</w:t>
      </w:r>
      <w:r>
        <w:rPr>
          <w:rFonts w:ascii="Verdana" w:eastAsia="Verdana" w:hAnsi="Verdana" w:cs="Verdana"/>
          <w:spacing w:val="1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2"/>
        </w:rPr>
        <w:t>cc</w:t>
      </w:r>
      <w:r>
        <w:rPr>
          <w:rFonts w:ascii="Verdana" w:eastAsia="Verdana" w:hAnsi="Verdana" w:cs="Verdana"/>
          <w:spacing w:val="1"/>
        </w:rPr>
        <w:t>or</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spacing w:val="3"/>
        </w:rPr>
        <w:t>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dent</w:t>
      </w:r>
      <w:r>
        <w:rPr>
          <w:rFonts w:ascii="Verdana" w:eastAsia="Verdana" w:hAnsi="Verdana" w:cs="Verdana"/>
          <w:spacing w:val="3"/>
        </w:rPr>
        <w:t>i</w:t>
      </w:r>
      <w:r>
        <w:rPr>
          <w:rFonts w:ascii="Verdana" w:eastAsia="Verdana" w:hAnsi="Verdana" w:cs="Verdana"/>
        </w:rPr>
        <w:t xml:space="preserve">al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5"/>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9"/>
        </w:rPr>
        <w:t xml:space="preserve"> </w:t>
      </w:r>
      <w:r>
        <w:rPr>
          <w:rFonts w:ascii="Verdana" w:eastAsia="Verdana" w:hAnsi="Verdana" w:cs="Verdana"/>
          <w:spacing w:val="2"/>
        </w:rPr>
        <w:t>s</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d</w:t>
      </w:r>
      <w:r>
        <w:rPr>
          <w:rFonts w:ascii="Verdana" w:eastAsia="Verdana" w:hAnsi="Verdana" w:cs="Verdana"/>
          <w:spacing w:val="3"/>
        </w:rPr>
        <w:t>i</w:t>
      </w:r>
      <w:r>
        <w:rPr>
          <w:rFonts w:ascii="Verdana" w:eastAsia="Verdana" w:hAnsi="Verdana" w:cs="Verdana"/>
          <w:spacing w:val="2"/>
        </w:rPr>
        <w:t>s</w:t>
      </w:r>
      <w:r>
        <w:rPr>
          <w:rFonts w:ascii="Verdana" w:eastAsia="Verdana" w:hAnsi="Verdana" w:cs="Verdana"/>
        </w:rPr>
        <w:t>c</w:t>
      </w:r>
      <w:r>
        <w:rPr>
          <w:rFonts w:ascii="Verdana" w:eastAsia="Verdana" w:hAnsi="Verdana" w:cs="Verdana"/>
          <w:spacing w:val="2"/>
        </w:rPr>
        <w:t>l</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3"/>
        </w:rPr>
        <w:t>d</w:t>
      </w:r>
      <w:r>
        <w:rPr>
          <w:rFonts w:ascii="Verdana" w:eastAsia="Verdana" w:hAnsi="Verdana" w:cs="Verdana"/>
        </w:rPr>
        <w:t>.</w:t>
      </w:r>
    </w:p>
    <w:p w:rsidR="00DE2F23" w:rsidRDefault="00FA5519">
      <w:pPr>
        <w:spacing w:before="39" w:line="275" w:lineRule="auto"/>
        <w:ind w:left="828" w:right="70"/>
        <w:jc w:val="both"/>
        <w:rPr>
          <w:rFonts w:ascii="Verdana" w:eastAsia="Verdana" w:hAnsi="Verdana" w:cs="Verdana"/>
        </w:rPr>
      </w:pPr>
      <w:r>
        <w:rPr>
          <w:rFonts w:ascii="Verdana" w:eastAsia="Verdana" w:hAnsi="Verdana" w:cs="Verdana"/>
          <w:spacing w:val="1"/>
        </w:rPr>
        <w:t>E</w:t>
      </w:r>
      <w:r>
        <w:rPr>
          <w:rFonts w:ascii="Verdana" w:eastAsia="Verdana" w:hAnsi="Verdana" w:cs="Verdana"/>
          <w:spacing w:val="2"/>
        </w:rPr>
        <w:t>a</w:t>
      </w:r>
      <w:r>
        <w:rPr>
          <w:rFonts w:ascii="Verdana" w:eastAsia="Verdana" w:hAnsi="Verdana" w:cs="Verdana"/>
        </w:rPr>
        <w:t>ch</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m</w:t>
      </w:r>
      <w:r>
        <w:rPr>
          <w:rFonts w:ascii="Verdana" w:eastAsia="Verdana" w:hAnsi="Verdana" w:cs="Verdana"/>
          <w:spacing w:val="3"/>
        </w:rPr>
        <w:t>a</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2"/>
        </w:rPr>
        <w:t>s</w:t>
      </w:r>
      <w:r>
        <w:rPr>
          <w:rFonts w:ascii="Verdana" w:eastAsia="Verdana" w:hAnsi="Verdana" w:cs="Verdana"/>
        </w:rPr>
        <w:t>c</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3"/>
        </w:rPr>
        <w:t>id</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rPr>
        <w:t>al</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3"/>
        </w:rPr>
        <w:t>n</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3"/>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9"/>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p</w:t>
      </w:r>
      <w:r>
        <w:rPr>
          <w:rFonts w:ascii="Verdana" w:eastAsia="Verdana" w:hAnsi="Verdana" w:cs="Verdana"/>
          <w:spacing w:val="12"/>
        </w:rPr>
        <w:t>l</w:t>
      </w:r>
      <w:r>
        <w:rPr>
          <w:rFonts w:ascii="Verdana" w:eastAsia="Verdana" w:hAnsi="Verdana" w:cs="Verdana"/>
          <w:spacing w:val="1"/>
        </w:rPr>
        <w:t>o</w:t>
      </w:r>
      <w:r>
        <w:rPr>
          <w:rFonts w:ascii="Verdana" w:eastAsia="Verdana" w:hAnsi="Verdana" w:cs="Verdana"/>
          <w:spacing w:val="2"/>
        </w:rPr>
        <w:t>y</w:t>
      </w:r>
      <w:r>
        <w:rPr>
          <w:rFonts w:ascii="Verdana" w:eastAsia="Verdana" w:hAnsi="Verdana" w:cs="Verdana"/>
          <w:spacing w:val="1"/>
        </w:rPr>
        <w:t>ee</w:t>
      </w:r>
      <w:r>
        <w:rPr>
          <w:rFonts w:ascii="Verdana" w:eastAsia="Verdana" w:hAnsi="Verdana" w:cs="Verdana"/>
        </w:rPr>
        <w:t xml:space="preserve">s </w:t>
      </w:r>
      <w:r>
        <w:rPr>
          <w:rFonts w:ascii="Verdana" w:eastAsia="Verdana" w:hAnsi="Verdana" w:cs="Verdana"/>
          <w:spacing w:val="2"/>
        </w:rPr>
        <w:t>a</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3"/>
        </w:rPr>
        <w:t>m</w:t>
      </w:r>
      <w:r>
        <w:rPr>
          <w:rFonts w:ascii="Verdana" w:eastAsia="Verdana" w:hAnsi="Verdana" w:cs="Verdana"/>
          <w:spacing w:val="2"/>
        </w:rPr>
        <w:t>a</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3"/>
        </w:rPr>
        <w:t>b</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re</w:t>
      </w:r>
      <w:r>
        <w:rPr>
          <w:rFonts w:ascii="Verdana" w:eastAsia="Verdana" w:hAnsi="Verdana" w:cs="Verdana"/>
          <w:spacing w:val="2"/>
        </w:rPr>
        <w:t>as</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spacing w:val="2"/>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1"/>
        </w:rPr>
        <w:t>ne</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2"/>
        </w:rPr>
        <w:t>ss</w:t>
      </w:r>
      <w:r>
        <w:rPr>
          <w:rFonts w:ascii="Verdana" w:eastAsia="Verdana" w:hAnsi="Verdana" w:cs="Verdana"/>
        </w:rPr>
        <w:t>a</w:t>
      </w:r>
      <w:r>
        <w:rPr>
          <w:rFonts w:ascii="Verdana" w:eastAsia="Verdana" w:hAnsi="Verdana" w:cs="Verdana"/>
          <w:spacing w:val="2"/>
        </w:rPr>
        <w:t>r</w:t>
      </w:r>
      <w:r>
        <w:rPr>
          <w:rFonts w:ascii="Verdana" w:eastAsia="Verdana" w:hAnsi="Verdana" w:cs="Verdana"/>
        </w:rPr>
        <w:t xml:space="preserve">y </w:t>
      </w:r>
      <w:r>
        <w:rPr>
          <w:rFonts w:ascii="Verdana" w:eastAsia="Verdana" w:hAnsi="Verdana" w:cs="Verdana"/>
          <w:spacing w:val="1"/>
        </w:rPr>
        <w:t xml:space="preserve"> o</w:t>
      </w:r>
      <w:r>
        <w:rPr>
          <w:rFonts w:ascii="Verdana" w:eastAsia="Verdana" w:hAnsi="Verdana" w:cs="Verdana"/>
        </w:rPr>
        <w:t xml:space="preserve">r </w:t>
      </w:r>
      <w:r>
        <w:rPr>
          <w:rFonts w:ascii="Verdana" w:eastAsia="Verdana" w:hAnsi="Verdana" w:cs="Verdana"/>
          <w:spacing w:val="8"/>
        </w:rPr>
        <w:t xml:space="preserve"> </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 xml:space="preserve">e </w:t>
      </w:r>
      <w:r>
        <w:rPr>
          <w:rFonts w:ascii="Verdana" w:eastAsia="Verdana" w:hAnsi="Verdana" w:cs="Verdana"/>
          <w:spacing w:val="1"/>
        </w:rPr>
        <w:t xml:space="preserve"> </w:t>
      </w:r>
      <w:r>
        <w:rPr>
          <w:rFonts w:ascii="Verdana" w:eastAsia="Verdana" w:hAnsi="Verdana" w:cs="Verdana"/>
          <w:spacing w:val="3"/>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de</w:t>
      </w:r>
      <w:r>
        <w:rPr>
          <w:rFonts w:ascii="Verdana" w:eastAsia="Verdana" w:hAnsi="Verdana" w:cs="Verdana"/>
        </w:rPr>
        <w:t xml:space="preserve">d </w:t>
      </w:r>
      <w:r>
        <w:rPr>
          <w:rFonts w:ascii="Verdana" w:eastAsia="Verdana" w:hAnsi="Verdana" w:cs="Verdana"/>
          <w:spacing w:val="1"/>
        </w:rPr>
        <w:t xml:space="preserve"> t</w:t>
      </w:r>
      <w:r>
        <w:rPr>
          <w:rFonts w:ascii="Verdana" w:eastAsia="Verdana" w:hAnsi="Verdana" w:cs="Verdana"/>
          <w:spacing w:val="3"/>
        </w:rPr>
        <w:t>h</w:t>
      </w:r>
      <w:r>
        <w:rPr>
          <w:rFonts w:ascii="Verdana" w:eastAsia="Verdana" w:hAnsi="Verdana" w:cs="Verdana"/>
        </w:rPr>
        <w:t xml:space="preserve">at </w:t>
      </w:r>
      <w:r>
        <w:rPr>
          <w:rFonts w:ascii="Verdana" w:eastAsia="Verdana" w:hAnsi="Verdana" w:cs="Verdana"/>
          <w:spacing w:val="8"/>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rPr>
        <w:t xml:space="preserve">e </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 xml:space="preserve">y </w:t>
      </w:r>
      <w:r>
        <w:rPr>
          <w:rFonts w:ascii="Verdana" w:eastAsia="Verdana" w:hAnsi="Verdana" w:cs="Verdana"/>
          <w:spacing w:val="7"/>
        </w:rPr>
        <w:t xml:space="preserve"> </w:t>
      </w:r>
      <w:r>
        <w:rPr>
          <w:rFonts w:ascii="Verdana" w:eastAsia="Verdana" w:hAnsi="Verdana" w:cs="Verdana"/>
        </w:rPr>
        <w:t>s</w:t>
      </w:r>
      <w:r>
        <w:rPr>
          <w:rFonts w:ascii="Verdana" w:eastAsia="Verdana" w:hAnsi="Verdana" w:cs="Verdana"/>
          <w:spacing w:val="3"/>
        </w:rPr>
        <w:t>u</w:t>
      </w:r>
      <w:r>
        <w:rPr>
          <w:rFonts w:ascii="Verdana" w:eastAsia="Verdana" w:hAnsi="Verdana" w:cs="Verdana"/>
        </w:rPr>
        <w:t xml:space="preserve">ch </w:t>
      </w:r>
      <w:r>
        <w:rPr>
          <w:rFonts w:ascii="Verdana" w:eastAsia="Verdana" w:hAnsi="Verdana" w:cs="Verdana"/>
          <w:spacing w:val="7"/>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2"/>
        </w:rPr>
        <w:t>s</w:t>
      </w:r>
      <w:r>
        <w:rPr>
          <w:rFonts w:ascii="Verdana" w:eastAsia="Verdana" w:hAnsi="Verdana" w:cs="Verdana"/>
        </w:rPr>
        <w:t>c</w:t>
      </w:r>
      <w:r>
        <w:rPr>
          <w:rFonts w:ascii="Verdana" w:eastAsia="Verdana" w:hAnsi="Verdana" w:cs="Verdana"/>
          <w:spacing w:val="2"/>
        </w:rPr>
        <w:t>l</w:t>
      </w:r>
      <w:r>
        <w:rPr>
          <w:rFonts w:ascii="Verdana" w:eastAsia="Verdana" w:hAnsi="Verdana" w:cs="Verdana"/>
          <w:spacing w:val="1"/>
        </w:rPr>
        <w:t>o</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e  s</w:t>
      </w:r>
      <w:r>
        <w:rPr>
          <w:rFonts w:ascii="Verdana" w:eastAsia="Verdana" w:hAnsi="Verdana" w:cs="Verdana"/>
          <w:spacing w:val="3"/>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 xml:space="preserve">l </w:t>
      </w:r>
      <w:r>
        <w:rPr>
          <w:rFonts w:ascii="Verdana" w:eastAsia="Verdana" w:hAnsi="Verdana" w:cs="Verdana"/>
          <w:spacing w:val="7"/>
        </w:rPr>
        <w:t xml:space="preserve"> </w:t>
      </w:r>
      <w:r>
        <w:rPr>
          <w:rFonts w:ascii="Verdana" w:eastAsia="Verdana" w:hAnsi="Verdana" w:cs="Verdana"/>
          <w:spacing w:val="1"/>
        </w:rPr>
        <w:t>b</w:t>
      </w:r>
      <w:r>
        <w:rPr>
          <w:rFonts w:ascii="Verdana" w:eastAsia="Verdana" w:hAnsi="Verdana" w:cs="Verdana"/>
        </w:rPr>
        <w:t xml:space="preserve">e </w:t>
      </w:r>
      <w:r>
        <w:rPr>
          <w:rFonts w:ascii="Verdana" w:eastAsia="Verdana" w:hAnsi="Verdana" w:cs="Verdana"/>
          <w:spacing w:val="8"/>
        </w:rPr>
        <w:t xml:space="preserve"> </w:t>
      </w:r>
      <w:r>
        <w:rPr>
          <w:rFonts w:ascii="Verdana" w:eastAsia="Verdana" w:hAnsi="Verdana" w:cs="Verdana"/>
        </w:rPr>
        <w:t>m</w:t>
      </w:r>
      <w:r>
        <w:rPr>
          <w:rFonts w:ascii="Verdana" w:eastAsia="Verdana" w:hAnsi="Verdana" w:cs="Verdana"/>
          <w:spacing w:val="3"/>
        </w:rPr>
        <w:t>ad</w:t>
      </w:r>
      <w:r>
        <w:rPr>
          <w:rFonts w:ascii="Verdana" w:eastAsia="Verdana" w:hAnsi="Verdana" w:cs="Verdana"/>
        </w:rPr>
        <w:t xml:space="preserve">e </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3"/>
        </w:rPr>
        <w:t>u</w:t>
      </w:r>
      <w:r>
        <w:rPr>
          <w:rFonts w:ascii="Verdana" w:eastAsia="Verdana" w:hAnsi="Verdana" w:cs="Verdana"/>
          <w:spacing w:val="2"/>
        </w:rPr>
        <w:t>c</w:t>
      </w:r>
      <w:r>
        <w:rPr>
          <w:rFonts w:ascii="Verdana" w:eastAsia="Verdana" w:hAnsi="Verdana" w:cs="Verdana"/>
        </w:rPr>
        <w:t xml:space="preserve">h </w:t>
      </w:r>
      <w:r>
        <w:rPr>
          <w:rFonts w:ascii="Verdana" w:eastAsia="Verdana" w:hAnsi="Verdana" w:cs="Verdana"/>
          <w:spacing w:val="1"/>
        </w:rPr>
        <w:t>e</w:t>
      </w:r>
      <w:r>
        <w:rPr>
          <w:rFonts w:ascii="Verdana" w:eastAsia="Verdana" w:hAnsi="Verdana" w:cs="Verdana"/>
        </w:rPr>
        <w:t>m</w:t>
      </w:r>
      <w:r>
        <w:rPr>
          <w:rFonts w:ascii="Verdana" w:eastAsia="Verdana" w:hAnsi="Verdana" w:cs="Verdana"/>
          <w:spacing w:val="1"/>
        </w:rPr>
        <w:t>p</w:t>
      </w:r>
      <w:r>
        <w:rPr>
          <w:rFonts w:ascii="Verdana" w:eastAsia="Verdana" w:hAnsi="Verdana" w:cs="Verdana"/>
          <w:spacing w:val="5"/>
        </w:rPr>
        <w:t>l</w:t>
      </w:r>
      <w:r>
        <w:rPr>
          <w:rFonts w:ascii="Verdana" w:eastAsia="Verdana" w:hAnsi="Verdana" w:cs="Verdana"/>
          <w:spacing w:val="-1"/>
        </w:rPr>
        <w:t>o</w:t>
      </w:r>
      <w:r>
        <w:rPr>
          <w:rFonts w:ascii="Verdana" w:eastAsia="Verdana" w:hAnsi="Verdana" w:cs="Verdana"/>
          <w:spacing w:val="2"/>
        </w:rPr>
        <w:t>y</w:t>
      </w:r>
      <w:r>
        <w:rPr>
          <w:rFonts w:ascii="Verdana" w:eastAsia="Verdana" w:hAnsi="Verdana" w:cs="Verdana"/>
          <w:spacing w:val="1"/>
        </w:rPr>
        <w:t>ee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a</w:t>
      </w:r>
      <w:r>
        <w:rPr>
          <w:rFonts w:ascii="Verdana" w:eastAsia="Verdana" w:hAnsi="Verdana" w:cs="Verdana"/>
        </w:rPr>
        <w:t>w</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1"/>
        </w:rPr>
        <w:t>ob</w:t>
      </w:r>
      <w:r>
        <w:rPr>
          <w:rFonts w:ascii="Verdana" w:eastAsia="Verdana" w:hAnsi="Verdana" w:cs="Verdana"/>
          <w:spacing w:val="3"/>
        </w:rPr>
        <w:t>li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3"/>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rPr>
        <w:t>a</w:t>
      </w:r>
      <w:r>
        <w:rPr>
          <w:rFonts w:ascii="Verdana" w:eastAsia="Verdana" w:hAnsi="Verdana" w:cs="Verdana"/>
          <w:spacing w:val="3"/>
        </w:rPr>
        <w:t>li</w:t>
      </w:r>
      <w:r>
        <w:rPr>
          <w:rFonts w:ascii="Verdana" w:eastAsia="Verdana" w:hAnsi="Verdana" w:cs="Verdana"/>
          <w:spacing w:val="1"/>
        </w:rPr>
        <w:t>t</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un</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3"/>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3"/>
        </w:rPr>
        <w:t>Ag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rPr>
        <w:t>s</w:t>
      </w:r>
      <w:r>
        <w:rPr>
          <w:rFonts w:ascii="Verdana" w:eastAsia="Verdana" w:hAnsi="Verdana" w:cs="Verdana"/>
          <w:spacing w:val="3"/>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4"/>
        </w:rPr>
        <w:t xml:space="preserve"> </w:t>
      </w:r>
      <w:r>
        <w:rPr>
          <w:rFonts w:ascii="Verdana" w:eastAsia="Verdana" w:hAnsi="Verdana" w:cs="Verdana"/>
        </w:rPr>
        <w:t>at</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3"/>
        </w:rPr>
        <w:t>l</w:t>
      </w:r>
      <w:r>
        <w:rPr>
          <w:rFonts w:ascii="Verdana" w:eastAsia="Verdana" w:hAnsi="Verdana" w:cs="Verdana"/>
        </w:rPr>
        <w:t xml:space="preserve">l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w:t>
      </w:r>
      <w:r>
        <w:rPr>
          <w:rFonts w:ascii="Verdana" w:eastAsia="Verdana" w:hAnsi="Verdana" w:cs="Verdana"/>
          <w:spacing w:val="2"/>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2"/>
        </w:rPr>
        <w:t>p</w:t>
      </w:r>
      <w:r>
        <w:rPr>
          <w:rFonts w:ascii="Verdana" w:eastAsia="Verdana" w:hAnsi="Verdana" w:cs="Verdana"/>
          <w:spacing w:val="1"/>
        </w:rPr>
        <w:t>ro</w:t>
      </w:r>
      <w:r>
        <w:rPr>
          <w:rFonts w:ascii="Verdana" w:eastAsia="Verdana" w:hAnsi="Verdana" w:cs="Verdana"/>
        </w:rPr>
        <w:t>c</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co</w:t>
      </w:r>
      <w:r>
        <w:rPr>
          <w:rFonts w:ascii="Verdana" w:eastAsia="Verdana" w:hAnsi="Verdana" w:cs="Verdana"/>
          <w:spacing w:val="3"/>
        </w:rPr>
        <w:t>m</w:t>
      </w:r>
      <w:r>
        <w:rPr>
          <w:rFonts w:ascii="Verdana" w:eastAsia="Verdana" w:hAnsi="Verdana" w:cs="Verdana"/>
          <w:spacing w:val="1"/>
        </w:rPr>
        <w:t>p</w:t>
      </w:r>
      <w:r>
        <w:rPr>
          <w:rFonts w:ascii="Verdana" w:eastAsia="Verdana" w:hAnsi="Verdana" w:cs="Verdana"/>
          <w:spacing w:val="3"/>
        </w:rPr>
        <w:t>li</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3"/>
        </w:rPr>
        <w:t>u</w:t>
      </w:r>
      <w:r>
        <w:rPr>
          <w:rFonts w:ascii="Verdana" w:eastAsia="Verdana" w:hAnsi="Verdana" w:cs="Verdana"/>
        </w:rPr>
        <w:t>ch</w:t>
      </w:r>
      <w:r>
        <w:rPr>
          <w:rFonts w:ascii="Verdana" w:eastAsia="Verdana" w:hAnsi="Verdana" w:cs="Verdana"/>
          <w:spacing w:val="-1"/>
        </w:rPr>
        <w:t xml:space="preserve"> </w:t>
      </w:r>
      <w:r>
        <w:rPr>
          <w:rFonts w:ascii="Verdana" w:eastAsia="Verdana" w:hAnsi="Verdana" w:cs="Verdana"/>
          <w:spacing w:val="1"/>
        </w:rPr>
        <w:t>e</w:t>
      </w:r>
      <w:r>
        <w:rPr>
          <w:rFonts w:ascii="Verdana" w:eastAsia="Verdana" w:hAnsi="Verdana" w:cs="Verdana"/>
        </w:rPr>
        <w:t>m</w:t>
      </w:r>
      <w:r>
        <w:rPr>
          <w:rFonts w:ascii="Verdana" w:eastAsia="Verdana" w:hAnsi="Verdana" w:cs="Verdana"/>
          <w:spacing w:val="1"/>
        </w:rPr>
        <w:t>p</w:t>
      </w:r>
      <w:r>
        <w:rPr>
          <w:rFonts w:ascii="Verdana" w:eastAsia="Verdana" w:hAnsi="Verdana" w:cs="Verdana"/>
          <w:spacing w:val="5"/>
        </w:rPr>
        <w:t>l</w:t>
      </w:r>
      <w:r>
        <w:rPr>
          <w:rFonts w:ascii="Verdana" w:eastAsia="Verdana" w:hAnsi="Verdana" w:cs="Verdana"/>
          <w:spacing w:val="-1"/>
        </w:rPr>
        <w:t>o</w:t>
      </w:r>
      <w:r>
        <w:rPr>
          <w:rFonts w:ascii="Verdana" w:eastAsia="Verdana" w:hAnsi="Verdana" w:cs="Verdana"/>
          <w:spacing w:val="2"/>
        </w:rPr>
        <w:t>y</w:t>
      </w:r>
      <w:r>
        <w:rPr>
          <w:rFonts w:ascii="Verdana" w:eastAsia="Verdana" w:hAnsi="Verdana" w:cs="Verdana"/>
          <w:spacing w:val="1"/>
        </w:rPr>
        <w:t>ee</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1"/>
        </w:rPr>
        <w:t>here</w:t>
      </w:r>
      <w:r>
        <w:rPr>
          <w:rFonts w:ascii="Verdana" w:eastAsia="Verdana" w:hAnsi="Verdana" w:cs="Verdana"/>
        </w:rPr>
        <w:t>w</w:t>
      </w:r>
      <w:r>
        <w:rPr>
          <w:rFonts w:ascii="Verdana" w:eastAsia="Verdana" w:hAnsi="Verdana" w:cs="Verdana"/>
          <w:spacing w:val="3"/>
        </w:rPr>
        <w:t>i</w:t>
      </w:r>
      <w:r>
        <w:rPr>
          <w:rFonts w:ascii="Verdana" w:eastAsia="Verdana" w:hAnsi="Verdana" w:cs="Verdana"/>
          <w:spacing w:val="10"/>
        </w:rPr>
        <w:t>t</w:t>
      </w:r>
      <w:r>
        <w:rPr>
          <w:rFonts w:ascii="Verdana" w:eastAsia="Verdana" w:hAnsi="Verdana" w:cs="Verdana"/>
          <w:spacing w:val="1"/>
        </w:rPr>
        <w:t>h.</w:t>
      </w:r>
    </w:p>
    <w:p w:rsidR="00DE2F23" w:rsidRDefault="00DE2F23">
      <w:pPr>
        <w:spacing w:before="1" w:line="120" w:lineRule="exact"/>
        <w:rPr>
          <w:sz w:val="12"/>
          <w:szCs w:val="12"/>
        </w:rPr>
      </w:pPr>
    </w:p>
    <w:p w:rsidR="00DE2F23" w:rsidRDefault="00DE2F23">
      <w:pPr>
        <w:spacing w:line="200" w:lineRule="exact"/>
      </w:pPr>
    </w:p>
    <w:p w:rsidR="00DE2F23" w:rsidRDefault="00FA5519">
      <w:pPr>
        <w:ind w:left="288"/>
        <w:rPr>
          <w:rFonts w:ascii="Verdana" w:eastAsia="Verdana" w:hAnsi="Verdana" w:cs="Verdana"/>
        </w:rPr>
        <w:sectPr w:rsidR="00DE2F23">
          <w:pgSz w:w="12240" w:h="15840"/>
          <w:pgMar w:top="920" w:right="760" w:bottom="280" w:left="900" w:header="0" w:footer="910" w:gutter="0"/>
          <w:cols w:space="720"/>
        </w:sectPr>
      </w:pPr>
      <w:r>
        <w:rPr>
          <w:rFonts w:ascii="Verdana" w:eastAsia="Verdana" w:hAnsi="Verdana" w:cs="Verdana"/>
          <w:b/>
        </w:rPr>
        <w:t xml:space="preserve">12. </w:t>
      </w:r>
      <w:r>
        <w:rPr>
          <w:rFonts w:ascii="Verdana" w:eastAsia="Verdana" w:hAnsi="Verdana" w:cs="Verdana"/>
          <w:b/>
          <w:spacing w:val="46"/>
        </w:rPr>
        <w:t xml:space="preserve"> </w:t>
      </w:r>
      <w:r>
        <w:rPr>
          <w:rFonts w:ascii="Verdana" w:eastAsia="Verdana" w:hAnsi="Verdana" w:cs="Verdana"/>
          <w:b/>
          <w:spacing w:val="-1"/>
        </w:rPr>
        <w:t>IN</w:t>
      </w:r>
      <w:r>
        <w:rPr>
          <w:rFonts w:ascii="Verdana" w:eastAsia="Verdana" w:hAnsi="Verdana" w:cs="Verdana"/>
          <w:b/>
        </w:rPr>
        <w:t>D</w:t>
      </w:r>
      <w:r>
        <w:rPr>
          <w:rFonts w:ascii="Verdana" w:eastAsia="Verdana" w:hAnsi="Verdana" w:cs="Verdana"/>
          <w:b/>
          <w:spacing w:val="1"/>
        </w:rPr>
        <w:t>E</w:t>
      </w:r>
      <w:r>
        <w:rPr>
          <w:rFonts w:ascii="Verdana" w:eastAsia="Verdana" w:hAnsi="Verdana" w:cs="Verdana"/>
          <w:b/>
          <w:spacing w:val="3"/>
        </w:rPr>
        <w:t>M</w:t>
      </w:r>
      <w:r>
        <w:rPr>
          <w:rFonts w:ascii="Verdana" w:eastAsia="Verdana" w:hAnsi="Verdana" w:cs="Verdana"/>
          <w:b/>
          <w:spacing w:val="-1"/>
        </w:rPr>
        <w:t>NI</w:t>
      </w:r>
      <w:r>
        <w:rPr>
          <w:rFonts w:ascii="Verdana" w:eastAsia="Verdana" w:hAnsi="Verdana" w:cs="Verdana"/>
          <w:b/>
          <w:spacing w:val="1"/>
        </w:rPr>
        <w:t>T</w:t>
      </w:r>
      <w:r>
        <w:rPr>
          <w:rFonts w:ascii="Verdana" w:eastAsia="Verdana" w:hAnsi="Verdana" w:cs="Verdana"/>
          <w:b/>
        </w:rPr>
        <w:t>Y</w:t>
      </w:r>
    </w:p>
    <w:p w:rsidR="00DE2F23" w:rsidRDefault="00FA5519">
      <w:pPr>
        <w:spacing w:before="71" w:line="276" w:lineRule="auto"/>
        <w:ind w:left="1548" w:right="85" w:hanging="720"/>
        <w:jc w:val="both"/>
        <w:rPr>
          <w:rFonts w:ascii="Verdana" w:eastAsia="Verdana" w:hAnsi="Verdana" w:cs="Verdana"/>
        </w:rPr>
      </w:pPr>
      <w:r>
        <w:rPr>
          <w:rFonts w:ascii="Verdana" w:eastAsia="Verdana" w:hAnsi="Verdana" w:cs="Verdana"/>
          <w:spacing w:val="-2"/>
        </w:rPr>
        <w:lastRenderedPageBreak/>
        <w:t>12</w:t>
      </w:r>
      <w:r>
        <w:rPr>
          <w:rFonts w:ascii="Verdana" w:eastAsia="Verdana" w:hAnsi="Verdana" w:cs="Verdana"/>
          <w:spacing w:val="-3"/>
        </w:rPr>
        <w:t>.</w:t>
      </w:r>
      <w:r>
        <w:rPr>
          <w:rFonts w:ascii="Verdana" w:eastAsia="Verdana" w:hAnsi="Verdana" w:cs="Verdana"/>
        </w:rPr>
        <w:t xml:space="preserve">1  </w:t>
      </w:r>
      <w:r>
        <w:rPr>
          <w:rFonts w:ascii="Verdana" w:eastAsia="Verdana" w:hAnsi="Verdana" w:cs="Verdana"/>
          <w:spacing w:val="59"/>
        </w:rPr>
        <w:t xml:space="preserve"> </w:t>
      </w:r>
      <w:r>
        <w:rPr>
          <w:rFonts w:ascii="Verdana" w:eastAsia="Verdana" w:hAnsi="Verdana" w:cs="Verdana"/>
          <w:spacing w:val="-4"/>
        </w:rPr>
        <w:t>E</w:t>
      </w:r>
      <w:r>
        <w:rPr>
          <w:rFonts w:ascii="Verdana" w:eastAsia="Verdana" w:hAnsi="Verdana" w:cs="Verdana"/>
          <w:spacing w:val="-2"/>
        </w:rPr>
        <w:t>a</w:t>
      </w:r>
      <w:r>
        <w:rPr>
          <w:rFonts w:ascii="Verdana" w:eastAsia="Verdana" w:hAnsi="Verdana" w:cs="Verdana"/>
          <w:spacing w:val="-3"/>
        </w:rPr>
        <w:t>c</w:t>
      </w:r>
      <w:r>
        <w:rPr>
          <w:rFonts w:ascii="Verdana" w:eastAsia="Verdana" w:hAnsi="Verdana" w:cs="Verdana"/>
        </w:rPr>
        <w:t>h</w:t>
      </w:r>
      <w:r>
        <w:rPr>
          <w:rFonts w:ascii="Verdana" w:eastAsia="Verdana" w:hAnsi="Verdana" w:cs="Verdana"/>
          <w:spacing w:val="-2"/>
        </w:rPr>
        <w:t xml:space="preserve">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3"/>
        </w:rPr>
        <w:t>r</w:t>
      </w:r>
      <w:r>
        <w:rPr>
          <w:rFonts w:ascii="Verdana" w:eastAsia="Verdana" w:hAnsi="Verdana" w:cs="Verdana"/>
          <w:spacing w:val="-2"/>
        </w:rPr>
        <w:t>t</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3"/>
        </w:rPr>
        <w:t>s</w:t>
      </w:r>
      <w:r>
        <w:rPr>
          <w:rFonts w:ascii="Verdana" w:eastAsia="Verdana" w:hAnsi="Verdana" w:cs="Verdana"/>
          <w:spacing w:val="-1"/>
        </w:rPr>
        <w:t>h</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l</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spacing w:val="-4"/>
        </w:rPr>
        <w:t>n</w:t>
      </w:r>
      <w:r>
        <w:rPr>
          <w:rFonts w:ascii="Verdana" w:eastAsia="Verdana" w:hAnsi="Verdana" w:cs="Verdana"/>
          <w:spacing w:val="-2"/>
        </w:rPr>
        <w:t>d</w:t>
      </w:r>
      <w:r>
        <w:rPr>
          <w:rFonts w:ascii="Verdana" w:eastAsia="Verdana" w:hAnsi="Verdana" w:cs="Verdana"/>
          <w:spacing w:val="-4"/>
        </w:rPr>
        <w:t>e</w:t>
      </w:r>
      <w:r>
        <w:rPr>
          <w:rFonts w:ascii="Verdana" w:eastAsia="Verdana" w:hAnsi="Verdana" w:cs="Verdana"/>
          <w:spacing w:val="-2"/>
        </w:rPr>
        <w:t>m</w:t>
      </w:r>
      <w:r>
        <w:rPr>
          <w:rFonts w:ascii="Verdana" w:eastAsia="Verdana" w:hAnsi="Verdana" w:cs="Verdana"/>
          <w:spacing w:val="-4"/>
        </w:rPr>
        <w:t>n</w:t>
      </w:r>
      <w:r>
        <w:rPr>
          <w:rFonts w:ascii="Verdana" w:eastAsia="Verdana" w:hAnsi="Verdana" w:cs="Verdana"/>
          <w:spacing w:val="-2"/>
        </w:rPr>
        <w:t>i</w:t>
      </w:r>
      <w:r>
        <w:rPr>
          <w:rFonts w:ascii="Verdana" w:eastAsia="Verdana" w:hAnsi="Verdana" w:cs="Verdana"/>
          <w:spacing w:val="-3"/>
        </w:rPr>
        <w:t>fy</w:t>
      </w:r>
      <w:r>
        <w:rPr>
          <w:rFonts w:ascii="Verdana" w:eastAsia="Verdana" w:hAnsi="Verdana" w:cs="Verdana"/>
        </w:rPr>
        <w:t>,</w:t>
      </w:r>
      <w:r>
        <w:rPr>
          <w:rFonts w:ascii="Verdana" w:eastAsia="Verdana" w:hAnsi="Verdana" w:cs="Verdana"/>
          <w:spacing w:val="-10"/>
        </w:rPr>
        <w:t xml:space="preserve"> </w:t>
      </w:r>
      <w:r>
        <w:rPr>
          <w:rFonts w:ascii="Verdana" w:eastAsia="Verdana" w:hAnsi="Verdana" w:cs="Verdana"/>
          <w:spacing w:val="-2"/>
        </w:rPr>
        <w:t>d</w:t>
      </w:r>
      <w:r>
        <w:rPr>
          <w:rFonts w:ascii="Verdana" w:eastAsia="Verdana" w:hAnsi="Verdana" w:cs="Verdana"/>
          <w:spacing w:val="-4"/>
        </w:rPr>
        <w:t>e</w:t>
      </w:r>
      <w:r>
        <w:rPr>
          <w:rFonts w:ascii="Verdana" w:eastAsia="Verdana" w:hAnsi="Verdana" w:cs="Verdana"/>
          <w:spacing w:val="-3"/>
        </w:rPr>
        <w:t>f</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2"/>
        </w:rPr>
        <w:t>a</w:t>
      </w:r>
      <w:r>
        <w:rPr>
          <w:rFonts w:ascii="Verdana" w:eastAsia="Verdana" w:hAnsi="Verdana" w:cs="Verdana"/>
          <w:spacing w:val="-4"/>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h</w:t>
      </w:r>
      <w:r>
        <w:rPr>
          <w:rFonts w:ascii="Verdana" w:eastAsia="Verdana" w:hAnsi="Verdana" w:cs="Verdana"/>
          <w:spacing w:val="-6"/>
        </w:rPr>
        <w:t>o</w:t>
      </w:r>
      <w:r>
        <w:rPr>
          <w:rFonts w:ascii="Verdana" w:eastAsia="Verdana" w:hAnsi="Verdana" w:cs="Verdana"/>
        </w:rPr>
        <w:t>ld</w:t>
      </w:r>
      <w:r>
        <w:rPr>
          <w:rFonts w:ascii="Verdana" w:eastAsia="Verdana" w:hAnsi="Verdana" w:cs="Verdana"/>
          <w:spacing w:val="-4"/>
        </w:rPr>
        <w:t xml:space="preserve"> </w:t>
      </w:r>
      <w:r>
        <w:rPr>
          <w:rFonts w:ascii="Verdana" w:eastAsia="Verdana" w:hAnsi="Verdana" w:cs="Verdana"/>
          <w:spacing w:val="-1"/>
        </w:rPr>
        <w:t>h</w:t>
      </w:r>
      <w:r>
        <w:rPr>
          <w:rFonts w:ascii="Verdana" w:eastAsia="Verdana" w:hAnsi="Verdana" w:cs="Verdana"/>
          <w:spacing w:val="-2"/>
        </w:rPr>
        <w:t>a</w:t>
      </w:r>
      <w:r>
        <w:rPr>
          <w:rFonts w:ascii="Verdana" w:eastAsia="Verdana" w:hAnsi="Verdana" w:cs="Verdana"/>
          <w:spacing w:val="-6"/>
        </w:rPr>
        <w:t>r</w:t>
      </w:r>
      <w:r>
        <w:rPr>
          <w:rFonts w:ascii="Verdana" w:eastAsia="Verdana" w:hAnsi="Verdana" w:cs="Verdana"/>
          <w:spacing w:val="-4"/>
        </w:rPr>
        <w:t>m</w:t>
      </w:r>
      <w:r>
        <w:rPr>
          <w:rFonts w:ascii="Verdana" w:eastAsia="Verdana" w:hAnsi="Verdana" w:cs="Verdana"/>
        </w:rPr>
        <w:t>l</w:t>
      </w:r>
      <w:r>
        <w:rPr>
          <w:rFonts w:ascii="Verdana" w:eastAsia="Verdana" w:hAnsi="Verdana" w:cs="Verdana"/>
          <w:spacing w:val="-4"/>
        </w:rPr>
        <w:t>e</w:t>
      </w:r>
      <w:r>
        <w:rPr>
          <w:rFonts w:ascii="Verdana" w:eastAsia="Verdana" w:hAnsi="Verdana" w:cs="Verdana"/>
          <w:spacing w:val="-3"/>
        </w:rPr>
        <w:t>s</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o</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spacing w:val="-3"/>
        </w:rPr>
        <w:t>r</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it</w:t>
      </w:r>
      <w:r>
        <w:rPr>
          <w:rFonts w:ascii="Verdana" w:eastAsia="Verdana" w:hAnsi="Verdana" w:cs="Verdana"/>
        </w:rPr>
        <w:t>s</w:t>
      </w:r>
      <w:r>
        <w:rPr>
          <w:rFonts w:ascii="Verdana" w:eastAsia="Verdana" w:hAnsi="Verdana" w:cs="Verdana"/>
          <w:spacing w:val="-3"/>
        </w:rPr>
        <w:t xml:space="preserve"> off</w:t>
      </w:r>
      <w:r>
        <w:rPr>
          <w:rFonts w:ascii="Verdana" w:eastAsia="Verdana" w:hAnsi="Verdana" w:cs="Verdana"/>
        </w:rPr>
        <w:t>i</w:t>
      </w:r>
      <w:r>
        <w:rPr>
          <w:rFonts w:ascii="Verdana" w:eastAsia="Verdana" w:hAnsi="Verdana" w:cs="Verdana"/>
          <w:spacing w:val="-3"/>
        </w:rPr>
        <w:t>c</w:t>
      </w:r>
      <w:r>
        <w:rPr>
          <w:rFonts w:ascii="Verdana" w:eastAsia="Verdana" w:hAnsi="Verdana" w:cs="Verdana"/>
          <w:spacing w:val="-4"/>
        </w:rPr>
        <w:t>e</w:t>
      </w:r>
      <w:r>
        <w:rPr>
          <w:rFonts w:ascii="Verdana" w:eastAsia="Verdana" w:hAnsi="Verdana" w:cs="Verdana"/>
          <w:spacing w:val="-3"/>
        </w:rPr>
        <w:t>rs</w:t>
      </w:r>
      <w:r>
        <w:rPr>
          <w:rFonts w:ascii="Verdana" w:eastAsia="Verdana" w:hAnsi="Verdana" w:cs="Verdana"/>
        </w:rPr>
        <w:t>,</w:t>
      </w:r>
      <w:r>
        <w:rPr>
          <w:rFonts w:ascii="Verdana" w:eastAsia="Verdana" w:hAnsi="Verdana" w:cs="Verdana"/>
          <w:spacing w:val="-7"/>
        </w:rPr>
        <w:t xml:space="preserve"> </w:t>
      </w:r>
      <w:r>
        <w:rPr>
          <w:rFonts w:ascii="Verdana" w:eastAsia="Verdana" w:hAnsi="Verdana" w:cs="Verdana"/>
          <w:spacing w:val="-4"/>
        </w:rPr>
        <w:t>d</w:t>
      </w:r>
      <w:r>
        <w:rPr>
          <w:rFonts w:ascii="Verdana" w:eastAsia="Verdana" w:hAnsi="Verdana" w:cs="Verdana"/>
        </w:rPr>
        <w:t>i</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3"/>
        </w:rPr>
        <w:t>c</w:t>
      </w:r>
      <w:r>
        <w:rPr>
          <w:rFonts w:ascii="Verdana" w:eastAsia="Verdana" w:hAnsi="Verdana" w:cs="Verdana"/>
          <w:spacing w:val="-2"/>
        </w:rPr>
        <w:t>t</w:t>
      </w:r>
      <w:r>
        <w:rPr>
          <w:rFonts w:ascii="Verdana" w:eastAsia="Verdana" w:hAnsi="Verdana" w:cs="Verdana"/>
          <w:spacing w:val="-3"/>
        </w:rPr>
        <w:t>ors</w:t>
      </w:r>
      <w:r>
        <w:rPr>
          <w:rFonts w:ascii="Verdana" w:eastAsia="Verdana" w:hAnsi="Verdana" w:cs="Verdana"/>
        </w:rPr>
        <w:t xml:space="preserve">, </w:t>
      </w:r>
      <w:r>
        <w:rPr>
          <w:rFonts w:ascii="Verdana" w:eastAsia="Verdana" w:hAnsi="Verdana" w:cs="Verdana"/>
          <w:spacing w:val="-4"/>
        </w:rPr>
        <w:t>e</w:t>
      </w:r>
      <w:r>
        <w:rPr>
          <w:rFonts w:ascii="Verdana" w:eastAsia="Verdana" w:hAnsi="Verdana" w:cs="Verdana"/>
          <w:spacing w:val="-2"/>
        </w:rPr>
        <w:t>mp</w:t>
      </w:r>
      <w:r>
        <w:rPr>
          <w:rFonts w:ascii="Verdana" w:eastAsia="Verdana" w:hAnsi="Verdana" w:cs="Verdana"/>
        </w:rPr>
        <w:t>l</w:t>
      </w:r>
      <w:r>
        <w:rPr>
          <w:rFonts w:ascii="Verdana" w:eastAsia="Verdana" w:hAnsi="Verdana" w:cs="Verdana"/>
          <w:spacing w:val="-3"/>
        </w:rPr>
        <w:t>oy</w:t>
      </w:r>
      <w:r>
        <w:rPr>
          <w:rFonts w:ascii="Verdana" w:eastAsia="Verdana" w:hAnsi="Verdana" w:cs="Verdana"/>
          <w:spacing w:val="-4"/>
        </w:rPr>
        <w:t>ee</w:t>
      </w:r>
      <w:r>
        <w:rPr>
          <w:rFonts w:ascii="Verdana" w:eastAsia="Verdana" w:hAnsi="Verdana" w:cs="Verdana"/>
        </w:rPr>
        <w:t xml:space="preserve">s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2"/>
        </w:rPr>
        <w:t>ag</w:t>
      </w:r>
      <w:r>
        <w:rPr>
          <w:rFonts w:ascii="Verdana" w:eastAsia="Verdana" w:hAnsi="Verdana" w:cs="Verdana"/>
          <w:spacing w:val="-4"/>
        </w:rPr>
        <w:t>en</w:t>
      </w:r>
      <w:r>
        <w:rPr>
          <w:rFonts w:ascii="Verdana" w:eastAsia="Verdana" w:hAnsi="Verdana" w:cs="Verdana"/>
          <w:spacing w:val="-2"/>
        </w:rPr>
        <w:t>t</w:t>
      </w:r>
      <w:r>
        <w:rPr>
          <w:rFonts w:ascii="Verdana" w:eastAsia="Verdana" w:hAnsi="Verdana" w:cs="Verdana"/>
          <w:spacing w:val="-3"/>
        </w:rPr>
        <w:t>s</w:t>
      </w:r>
      <w:r>
        <w:rPr>
          <w:rFonts w:ascii="Verdana" w:eastAsia="Verdana" w:hAnsi="Verdana" w:cs="Verdana"/>
        </w:rPr>
        <w:t xml:space="preserve">, </w:t>
      </w:r>
      <w:r>
        <w:rPr>
          <w:rFonts w:ascii="Verdana" w:eastAsia="Verdana" w:hAnsi="Verdana" w:cs="Verdana"/>
          <w:spacing w:val="-3"/>
        </w:rPr>
        <w:t>fro</w:t>
      </w:r>
      <w:r>
        <w:rPr>
          <w:rFonts w:ascii="Verdana" w:eastAsia="Verdana" w:hAnsi="Verdana" w:cs="Verdana"/>
        </w:rPr>
        <w:t>m</w:t>
      </w:r>
      <w:r>
        <w:rPr>
          <w:rFonts w:ascii="Verdana" w:eastAsia="Verdana" w:hAnsi="Verdana" w:cs="Verdana"/>
          <w:spacing w:val="7"/>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2"/>
        </w:rPr>
        <w:t>ag</w:t>
      </w:r>
      <w:r>
        <w:rPr>
          <w:rFonts w:ascii="Verdana" w:eastAsia="Verdana" w:hAnsi="Verdana" w:cs="Verdana"/>
          <w:spacing w:val="-4"/>
        </w:rPr>
        <w:t>a</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l</w:t>
      </w:r>
      <w:r>
        <w:rPr>
          <w:rFonts w:ascii="Verdana" w:eastAsia="Verdana" w:hAnsi="Verdana" w:cs="Verdana"/>
          <w:spacing w:val="7"/>
        </w:rPr>
        <w:t xml:space="preserve"> </w:t>
      </w:r>
      <w:r>
        <w:rPr>
          <w:rFonts w:ascii="Verdana" w:eastAsia="Verdana" w:hAnsi="Verdana" w:cs="Verdana"/>
          <w:spacing w:val="-2"/>
        </w:rPr>
        <w:t>lia</w:t>
      </w:r>
      <w:r>
        <w:rPr>
          <w:rFonts w:ascii="Verdana" w:eastAsia="Verdana" w:hAnsi="Verdana" w:cs="Verdana"/>
          <w:spacing w:val="-4"/>
        </w:rPr>
        <w:t>b</w:t>
      </w:r>
      <w:r>
        <w:rPr>
          <w:rFonts w:ascii="Verdana" w:eastAsia="Verdana" w:hAnsi="Verdana" w:cs="Verdana"/>
          <w:spacing w:val="-2"/>
        </w:rPr>
        <w:t>ilit</w:t>
      </w:r>
      <w:r>
        <w:rPr>
          <w:rFonts w:ascii="Verdana" w:eastAsia="Verdana" w:hAnsi="Verdana" w:cs="Verdana"/>
          <w:spacing w:val="-3"/>
        </w:rPr>
        <w:t>y</w:t>
      </w:r>
      <w:r>
        <w:rPr>
          <w:rFonts w:ascii="Verdana" w:eastAsia="Verdana" w:hAnsi="Verdana" w:cs="Verdana"/>
        </w:rPr>
        <w:t>, l</w:t>
      </w:r>
      <w:r>
        <w:rPr>
          <w:rFonts w:ascii="Verdana" w:eastAsia="Verdana" w:hAnsi="Verdana" w:cs="Verdana"/>
          <w:spacing w:val="-3"/>
        </w:rPr>
        <w:t>oss</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spacing w:val="-3"/>
        </w:rPr>
        <w:t>cos</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3"/>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e</w:t>
      </w:r>
      <w:r>
        <w:rPr>
          <w:rFonts w:ascii="Verdana" w:eastAsia="Verdana" w:hAnsi="Verdana" w:cs="Verdana"/>
          <w:spacing w:val="-3"/>
        </w:rPr>
        <w:t>x</w:t>
      </w:r>
      <w:r>
        <w:rPr>
          <w:rFonts w:ascii="Verdana" w:eastAsia="Verdana" w:hAnsi="Verdana" w:cs="Verdana"/>
          <w:spacing w:val="-2"/>
        </w:rPr>
        <w:t>p</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5"/>
        </w:rPr>
        <w:t>c</w:t>
      </w:r>
      <w:r>
        <w:rPr>
          <w:rFonts w:ascii="Verdana" w:eastAsia="Verdana" w:hAnsi="Verdana" w:cs="Verdana"/>
          <w:spacing w:val="-2"/>
        </w:rPr>
        <w:t>l</w:t>
      </w:r>
      <w:r>
        <w:rPr>
          <w:rFonts w:ascii="Verdana" w:eastAsia="Verdana" w:hAnsi="Verdana" w:cs="Verdana"/>
          <w:spacing w:val="-1"/>
        </w:rPr>
        <w:t>u</w:t>
      </w:r>
      <w:r>
        <w:rPr>
          <w:rFonts w:ascii="Verdana" w:eastAsia="Verdana" w:hAnsi="Verdana" w:cs="Verdana"/>
          <w:spacing w:val="-4"/>
        </w:rPr>
        <w:t>d</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2"/>
        </w:rPr>
        <w:t>ad</w:t>
      </w:r>
      <w:r>
        <w:rPr>
          <w:rFonts w:ascii="Verdana" w:eastAsia="Verdana" w:hAnsi="Verdana" w:cs="Verdana"/>
          <w:spacing w:val="-3"/>
        </w:rPr>
        <w:t>voc</w:t>
      </w:r>
      <w:r>
        <w:rPr>
          <w:rFonts w:ascii="Verdana" w:eastAsia="Verdana" w:hAnsi="Verdana" w:cs="Verdana"/>
          <w:spacing w:val="-2"/>
        </w:rPr>
        <w:t>at</w:t>
      </w:r>
      <w:r>
        <w:rPr>
          <w:rFonts w:ascii="Verdana" w:eastAsia="Verdana" w:hAnsi="Verdana" w:cs="Verdana"/>
          <w:spacing w:val="-4"/>
        </w:rPr>
        <w:t>e</w:t>
      </w:r>
      <w:r>
        <w:rPr>
          <w:rFonts w:ascii="Verdana" w:eastAsia="Verdana" w:hAnsi="Verdana" w:cs="Verdana"/>
          <w:spacing w:val="-3"/>
        </w:rPr>
        <w:t>’</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3"/>
        </w:rPr>
        <w:t>cos</w:t>
      </w:r>
      <w:r>
        <w:rPr>
          <w:rFonts w:ascii="Verdana" w:eastAsia="Verdana" w:hAnsi="Verdana" w:cs="Verdana"/>
          <w:spacing w:val="-2"/>
        </w:rPr>
        <w:t>t</w:t>
      </w:r>
      <w:r>
        <w:rPr>
          <w:rFonts w:ascii="Verdana" w:eastAsia="Verdana" w:hAnsi="Verdana" w:cs="Verdana"/>
          <w:spacing w:val="-3"/>
        </w:rPr>
        <w:t>s</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rPr>
        <w:t>a</w:t>
      </w:r>
      <w:r>
        <w:rPr>
          <w:rFonts w:ascii="Verdana" w:eastAsia="Verdana" w:hAnsi="Verdana" w:cs="Verdana"/>
          <w:spacing w:val="-3"/>
        </w:rPr>
        <w:t>so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l</w:t>
      </w:r>
      <w:r>
        <w:rPr>
          <w:rFonts w:ascii="Verdana" w:eastAsia="Verdana" w:hAnsi="Verdana" w:cs="Verdana"/>
          <w:spacing w:val="-1"/>
        </w:rPr>
        <w:t>i</w:t>
      </w:r>
      <w:r>
        <w:rPr>
          <w:rFonts w:ascii="Verdana" w:eastAsia="Verdana" w:hAnsi="Verdana" w:cs="Verdana"/>
          <w:spacing w:val="-2"/>
        </w:rPr>
        <w:t>a</w:t>
      </w:r>
      <w:r>
        <w:rPr>
          <w:rFonts w:ascii="Verdana" w:eastAsia="Verdana" w:hAnsi="Verdana" w:cs="Verdana"/>
          <w:spacing w:val="-4"/>
        </w:rPr>
        <w:t>b</w:t>
      </w:r>
      <w:r>
        <w:rPr>
          <w:rFonts w:ascii="Verdana" w:eastAsia="Verdana" w:hAnsi="Verdana" w:cs="Verdana"/>
          <w:spacing w:val="-1"/>
        </w:rPr>
        <w:t>ili</w:t>
      </w:r>
      <w:r>
        <w:rPr>
          <w:rFonts w:ascii="Verdana" w:eastAsia="Verdana" w:hAnsi="Verdana" w:cs="Verdana"/>
          <w:spacing w:val="-2"/>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i</w:t>
      </w:r>
      <w:r>
        <w:rPr>
          <w:rFonts w:ascii="Verdana" w:eastAsia="Verdana" w:hAnsi="Verdana" w:cs="Verdana"/>
          <w:spacing w:val="-2"/>
        </w:rPr>
        <w:t>mp</w:t>
      </w:r>
      <w:r>
        <w:rPr>
          <w:rFonts w:ascii="Verdana" w:eastAsia="Verdana" w:hAnsi="Verdana" w:cs="Verdana"/>
          <w:spacing w:val="-3"/>
        </w:rPr>
        <w:t>os</w:t>
      </w:r>
      <w:r>
        <w:rPr>
          <w:rFonts w:ascii="Verdana" w:eastAsia="Verdana" w:hAnsi="Verdana" w:cs="Verdana"/>
          <w:spacing w:val="-4"/>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u</w:t>
      </w:r>
      <w:r>
        <w:rPr>
          <w:rFonts w:ascii="Verdana" w:eastAsia="Verdana" w:hAnsi="Verdana" w:cs="Verdana"/>
          <w:spacing w:val="-2"/>
        </w:rPr>
        <w:t>p</w:t>
      </w:r>
      <w:r>
        <w:rPr>
          <w:rFonts w:ascii="Verdana" w:eastAsia="Verdana" w:hAnsi="Verdana" w:cs="Verdana"/>
          <w:spacing w:val="-3"/>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2"/>
        </w:rPr>
        <w:t>d</w:t>
      </w:r>
      <w:r>
        <w:rPr>
          <w:rFonts w:ascii="Verdana" w:eastAsia="Verdana" w:hAnsi="Verdana" w:cs="Verdana"/>
          <w:spacing w:val="-4"/>
        </w:rPr>
        <w:t>e</w:t>
      </w:r>
      <w:r>
        <w:rPr>
          <w:rFonts w:ascii="Verdana" w:eastAsia="Verdana" w:hAnsi="Verdana" w:cs="Verdana"/>
          <w:spacing w:val="-2"/>
        </w:rPr>
        <w:t>m</w:t>
      </w:r>
      <w:r>
        <w:rPr>
          <w:rFonts w:ascii="Verdana" w:eastAsia="Verdana" w:hAnsi="Verdana" w:cs="Verdana"/>
          <w:spacing w:val="-4"/>
        </w:rPr>
        <w:t>n</w:t>
      </w:r>
      <w:r>
        <w:rPr>
          <w:rFonts w:ascii="Verdana" w:eastAsia="Verdana" w:hAnsi="Verdana" w:cs="Verdana"/>
        </w:rPr>
        <w:t>i</w:t>
      </w:r>
      <w:r>
        <w:rPr>
          <w:rFonts w:ascii="Verdana" w:eastAsia="Verdana" w:hAnsi="Verdana" w:cs="Verdana"/>
          <w:spacing w:val="-5"/>
        </w:rPr>
        <w:t>f</w:t>
      </w:r>
      <w:r>
        <w:rPr>
          <w:rFonts w:ascii="Verdana" w:eastAsia="Verdana" w:hAnsi="Verdana" w:cs="Verdana"/>
        </w:rPr>
        <w:t>i</w:t>
      </w:r>
      <w:r>
        <w:rPr>
          <w:rFonts w:ascii="Verdana" w:eastAsia="Verdana" w:hAnsi="Verdana" w:cs="Verdana"/>
          <w:spacing w:val="-6"/>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3"/>
        </w:rPr>
        <w:t>P</w:t>
      </w:r>
      <w:r>
        <w:rPr>
          <w:rFonts w:ascii="Verdana" w:eastAsia="Verdana" w:hAnsi="Verdana" w:cs="Verdana"/>
          <w:spacing w:val="-4"/>
        </w:rPr>
        <w:t>a</w:t>
      </w:r>
      <w:r>
        <w:rPr>
          <w:rFonts w:ascii="Verdana" w:eastAsia="Verdana" w:hAnsi="Verdana" w:cs="Verdana"/>
          <w:spacing w:val="-3"/>
        </w:rPr>
        <w:t>r</w:t>
      </w:r>
      <w:r>
        <w:rPr>
          <w:rFonts w:ascii="Verdana" w:eastAsia="Verdana" w:hAnsi="Verdana" w:cs="Verdana"/>
          <w:spacing w:val="-2"/>
        </w:rPr>
        <w:t>t</w:t>
      </w:r>
      <w:r>
        <w:rPr>
          <w:rFonts w:ascii="Verdana" w:eastAsia="Verdana" w:hAnsi="Verdana" w:cs="Verdana"/>
          <w:spacing w:val="-3"/>
        </w:rPr>
        <w:t>y</w:t>
      </w:r>
      <w:r>
        <w:rPr>
          <w:rFonts w:ascii="Verdana" w:eastAsia="Verdana" w:hAnsi="Verdana" w:cs="Verdana"/>
        </w:rPr>
        <w:t xml:space="preserve">, </w:t>
      </w:r>
      <w:r>
        <w:rPr>
          <w:rFonts w:ascii="Verdana" w:eastAsia="Verdana" w:hAnsi="Verdana" w:cs="Verdana"/>
          <w:spacing w:val="-2"/>
        </w:rPr>
        <w:t>a</w:t>
      </w:r>
      <w:r>
        <w:rPr>
          <w:rFonts w:ascii="Verdana" w:eastAsia="Verdana" w:hAnsi="Verdana" w:cs="Verdana"/>
          <w:spacing w:val="-3"/>
        </w:rPr>
        <w:t>r</w:t>
      </w:r>
      <w:r>
        <w:rPr>
          <w:rFonts w:ascii="Verdana" w:eastAsia="Verdana" w:hAnsi="Verdana" w:cs="Verdana"/>
        </w:rPr>
        <w:t>i</w:t>
      </w:r>
      <w:r>
        <w:rPr>
          <w:rFonts w:ascii="Verdana" w:eastAsia="Verdana" w:hAnsi="Verdana" w:cs="Verdana"/>
          <w:spacing w:val="-5"/>
        </w:rPr>
        <w:t>s</w:t>
      </w:r>
      <w:r>
        <w:rPr>
          <w:rFonts w:ascii="Verdana" w:eastAsia="Verdana" w:hAnsi="Verdana" w:cs="Verdana"/>
        </w:rPr>
        <w:t>i</w:t>
      </w:r>
      <w:r>
        <w:rPr>
          <w:rFonts w:ascii="Verdana" w:eastAsia="Verdana" w:hAnsi="Verdana" w:cs="Verdana"/>
          <w:spacing w:val="-4"/>
        </w:rPr>
        <w:t>n</w:t>
      </w:r>
      <w:r>
        <w:rPr>
          <w:rFonts w:ascii="Verdana" w:eastAsia="Verdana" w:hAnsi="Verdana" w:cs="Verdana"/>
        </w:rPr>
        <w:t xml:space="preserve">g </w:t>
      </w:r>
      <w:r>
        <w:rPr>
          <w:rFonts w:ascii="Verdana" w:eastAsia="Verdana" w:hAnsi="Verdana" w:cs="Verdana"/>
          <w:spacing w:val="-3"/>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3"/>
        </w:rPr>
        <w:t>o</w:t>
      </w:r>
      <w:r>
        <w:rPr>
          <w:rFonts w:ascii="Verdana" w:eastAsia="Verdana" w:hAnsi="Verdana" w:cs="Verdana"/>
        </w:rPr>
        <w:t xml:space="preserve">f </w:t>
      </w:r>
      <w:r>
        <w:rPr>
          <w:rFonts w:ascii="Verdana" w:eastAsia="Verdana" w:hAnsi="Verdana" w:cs="Verdana"/>
          <w:spacing w:val="-3"/>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4"/>
        </w:rPr>
        <w:t>e</w:t>
      </w:r>
      <w:r>
        <w:rPr>
          <w:rFonts w:ascii="Verdana" w:eastAsia="Verdana" w:hAnsi="Verdana" w:cs="Verdana"/>
        </w:rPr>
        <w:t>l</w:t>
      </w:r>
      <w:r>
        <w:rPr>
          <w:rFonts w:ascii="Verdana" w:eastAsia="Verdana" w:hAnsi="Verdana" w:cs="Verdana"/>
          <w:spacing w:val="-2"/>
        </w:rPr>
        <w:t>at</w:t>
      </w:r>
      <w:r>
        <w:rPr>
          <w:rFonts w:ascii="Verdana" w:eastAsia="Verdana" w:hAnsi="Verdana" w:cs="Verdana"/>
          <w:spacing w:val="-4"/>
        </w:rPr>
        <w:t>e</w:t>
      </w:r>
      <w:r>
        <w:rPr>
          <w:rFonts w:ascii="Verdana" w:eastAsia="Verdana" w:hAnsi="Verdana" w:cs="Verdana"/>
        </w:rPr>
        <w:t xml:space="preserve">d </w:t>
      </w:r>
      <w:r>
        <w:rPr>
          <w:rFonts w:ascii="Verdana" w:eastAsia="Verdana" w:hAnsi="Verdana" w:cs="Verdana"/>
          <w:spacing w:val="-2"/>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t</w:t>
      </w:r>
      <w:r>
        <w:rPr>
          <w:rFonts w:ascii="Verdana" w:eastAsia="Verdana" w:hAnsi="Verdana" w:cs="Verdana"/>
          <w:spacing w:val="-4"/>
        </w:rPr>
        <w:t>h</w:t>
      </w:r>
      <w:r>
        <w:rPr>
          <w:rFonts w:ascii="Verdana" w:eastAsia="Verdana" w:hAnsi="Verdana" w:cs="Verdana"/>
        </w:rPr>
        <w:t>is</w:t>
      </w:r>
      <w:r>
        <w:rPr>
          <w:rFonts w:ascii="Verdana" w:eastAsia="Verdana" w:hAnsi="Verdana" w:cs="Verdana"/>
          <w:spacing w:val="2"/>
        </w:rPr>
        <w:t xml:space="preserve"> </w:t>
      </w:r>
      <w:r>
        <w:rPr>
          <w:rFonts w:ascii="Verdana" w:eastAsia="Verdana" w:hAnsi="Verdana" w:cs="Verdana"/>
          <w:spacing w:val="-4"/>
        </w:rPr>
        <w:t>Ag</w:t>
      </w:r>
      <w:r>
        <w:rPr>
          <w:rFonts w:ascii="Verdana" w:eastAsia="Verdana" w:hAnsi="Verdana" w:cs="Verdana"/>
          <w:spacing w:val="-3"/>
        </w:rPr>
        <w:t>r</w:t>
      </w:r>
      <w:r>
        <w:rPr>
          <w:rFonts w:ascii="Verdana" w:eastAsia="Verdana" w:hAnsi="Verdana" w:cs="Verdana"/>
          <w:spacing w:val="-4"/>
        </w:rPr>
        <w:t>ee</w:t>
      </w:r>
      <w:r>
        <w:rPr>
          <w:rFonts w:ascii="Verdana" w:eastAsia="Verdana" w:hAnsi="Verdana" w:cs="Verdana"/>
          <w:spacing w:val="-2"/>
        </w:rPr>
        <w:t>m</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2"/>
        </w:rPr>
        <w:t>t</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spacing w:val="-2"/>
        </w:rPr>
        <w:t>w</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3"/>
        </w:rPr>
        <w:t>c</w:t>
      </w:r>
      <w:r>
        <w:rPr>
          <w:rFonts w:ascii="Verdana" w:eastAsia="Verdana" w:hAnsi="Verdana" w:cs="Verdana"/>
          <w:spacing w:val="-2"/>
        </w:rPr>
        <w:t>a</w:t>
      </w:r>
      <w:r>
        <w:rPr>
          <w:rFonts w:ascii="Verdana" w:eastAsia="Verdana" w:hAnsi="Verdana" w:cs="Verdana"/>
          <w:spacing w:val="-1"/>
        </w:rPr>
        <w:t>u</w:t>
      </w:r>
      <w:r>
        <w:rPr>
          <w:rFonts w:ascii="Verdana" w:eastAsia="Verdana" w:hAnsi="Verdana" w:cs="Verdana"/>
          <w:spacing w:val="-3"/>
        </w:rPr>
        <w:t>s</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2"/>
        </w:rPr>
        <w:t>b</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3"/>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3"/>
        </w:rPr>
        <w:t>co</w:t>
      </w:r>
      <w:r>
        <w:rPr>
          <w:rFonts w:ascii="Verdana" w:eastAsia="Verdana" w:hAnsi="Verdana" w:cs="Verdana"/>
          <w:spacing w:val="-1"/>
        </w:rPr>
        <w:t>n</w:t>
      </w:r>
      <w:r>
        <w:rPr>
          <w:rFonts w:ascii="Verdana" w:eastAsia="Verdana" w:hAnsi="Verdana" w:cs="Verdana"/>
          <w:spacing w:val="-2"/>
        </w:rPr>
        <w:t>t</w:t>
      </w:r>
      <w:r>
        <w:rPr>
          <w:rFonts w:ascii="Verdana" w:eastAsia="Verdana" w:hAnsi="Verdana" w:cs="Verdana"/>
          <w:spacing w:val="-3"/>
        </w:rPr>
        <w:t>r</w:t>
      </w:r>
      <w:r>
        <w:rPr>
          <w:rFonts w:ascii="Verdana" w:eastAsia="Verdana" w:hAnsi="Verdana" w:cs="Verdana"/>
        </w:rPr>
        <w:t>i</w:t>
      </w:r>
      <w:r>
        <w:rPr>
          <w:rFonts w:ascii="Verdana" w:eastAsia="Verdana" w:hAnsi="Verdana" w:cs="Verdana"/>
          <w:spacing w:val="-4"/>
        </w:rPr>
        <w:t>b</w:t>
      </w:r>
      <w:r>
        <w:rPr>
          <w:rFonts w:ascii="Verdana" w:eastAsia="Verdana" w:hAnsi="Verdana" w:cs="Verdana"/>
          <w:spacing w:val="-1"/>
        </w:rPr>
        <w:t>u</w:t>
      </w:r>
      <w:r>
        <w:rPr>
          <w:rFonts w:ascii="Verdana" w:eastAsia="Verdana" w:hAnsi="Verdana" w:cs="Verdana"/>
          <w:spacing w:val="-2"/>
        </w:rPr>
        <w:t>t</w:t>
      </w:r>
      <w:r>
        <w:rPr>
          <w:rFonts w:ascii="Verdana" w:eastAsia="Verdana" w:hAnsi="Verdana" w:cs="Verdana"/>
          <w:spacing w:val="-4"/>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4"/>
        </w:rPr>
        <w:t>b</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i</w:t>
      </w:r>
      <w:r>
        <w:rPr>
          <w:rFonts w:ascii="Verdana" w:eastAsia="Verdana" w:hAnsi="Verdana" w:cs="Verdana"/>
          <w:spacing w:val="-4"/>
        </w:rPr>
        <w:t>n</w:t>
      </w:r>
      <w:r>
        <w:rPr>
          <w:rFonts w:ascii="Verdana" w:eastAsia="Verdana" w:hAnsi="Verdana" w:cs="Verdana"/>
          <w:spacing w:val="-2"/>
        </w:rPr>
        <w:t>d</w:t>
      </w:r>
      <w:r>
        <w:rPr>
          <w:rFonts w:ascii="Verdana" w:eastAsia="Verdana" w:hAnsi="Verdana" w:cs="Verdana"/>
          <w:spacing w:val="-4"/>
        </w:rPr>
        <w:t>e</w:t>
      </w:r>
      <w:r>
        <w:rPr>
          <w:rFonts w:ascii="Verdana" w:eastAsia="Verdana" w:hAnsi="Verdana" w:cs="Verdana"/>
          <w:spacing w:val="-2"/>
        </w:rPr>
        <w:t>m</w:t>
      </w:r>
      <w:r>
        <w:rPr>
          <w:rFonts w:ascii="Verdana" w:eastAsia="Verdana" w:hAnsi="Verdana" w:cs="Verdana"/>
          <w:spacing w:val="-4"/>
        </w:rPr>
        <w:t>n</w:t>
      </w:r>
      <w:r>
        <w:rPr>
          <w:rFonts w:ascii="Verdana" w:eastAsia="Verdana" w:hAnsi="Verdana" w:cs="Verdana"/>
        </w:rPr>
        <w:t>i</w:t>
      </w:r>
      <w:r>
        <w:rPr>
          <w:rFonts w:ascii="Verdana" w:eastAsia="Verdana" w:hAnsi="Verdana" w:cs="Verdana"/>
          <w:spacing w:val="-5"/>
        </w:rPr>
        <w:t>f</w:t>
      </w:r>
      <w:r>
        <w:rPr>
          <w:rFonts w:ascii="Verdana" w:eastAsia="Verdana" w:hAnsi="Verdana" w:cs="Verdana"/>
        </w:rPr>
        <w:t>i</w:t>
      </w:r>
      <w:r>
        <w:rPr>
          <w:rFonts w:ascii="Verdana" w:eastAsia="Verdana" w:hAnsi="Verdana" w:cs="Verdana"/>
          <w:spacing w:val="-6"/>
        </w:rPr>
        <w:t>e</w:t>
      </w:r>
      <w:r>
        <w:rPr>
          <w:rFonts w:ascii="Verdana" w:eastAsia="Verdana" w:hAnsi="Verdana" w:cs="Verdana"/>
        </w:rPr>
        <w:t xml:space="preserve">d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3"/>
        </w:rPr>
        <w:t>r</w:t>
      </w:r>
      <w:r>
        <w:rPr>
          <w:rFonts w:ascii="Verdana" w:eastAsia="Verdana" w:hAnsi="Verdana" w:cs="Verdana"/>
          <w:spacing w:val="-2"/>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3"/>
        </w:rPr>
        <w:t>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3"/>
        </w:rPr>
        <w:t>o</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2"/>
        </w:rPr>
        <w:t>pa</w:t>
      </w:r>
      <w:r>
        <w:rPr>
          <w:rFonts w:ascii="Verdana" w:eastAsia="Verdana" w:hAnsi="Verdana" w:cs="Verdana"/>
          <w:spacing w:val="-3"/>
        </w:rPr>
        <w:t>r</w:t>
      </w:r>
      <w:r>
        <w:rPr>
          <w:rFonts w:ascii="Verdana" w:eastAsia="Verdana" w:hAnsi="Verdana" w:cs="Verdana"/>
          <w:spacing w:val="-2"/>
        </w:rPr>
        <w:t>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i</w:t>
      </w:r>
      <w:r>
        <w:rPr>
          <w:rFonts w:ascii="Verdana" w:eastAsia="Verdana" w:hAnsi="Verdana" w:cs="Verdana"/>
          <w:spacing w:val="-4"/>
        </w:rPr>
        <w:t>n</w:t>
      </w:r>
      <w:r>
        <w:rPr>
          <w:rFonts w:ascii="Verdana" w:eastAsia="Verdana" w:hAnsi="Verdana" w:cs="Verdana"/>
          <w:spacing w:val="-2"/>
        </w:rPr>
        <w:t>d</w:t>
      </w:r>
      <w:r>
        <w:rPr>
          <w:rFonts w:ascii="Verdana" w:eastAsia="Verdana" w:hAnsi="Verdana" w:cs="Verdana"/>
          <w:spacing w:val="-4"/>
        </w:rPr>
        <w:t>e</w:t>
      </w:r>
      <w:r>
        <w:rPr>
          <w:rFonts w:ascii="Verdana" w:eastAsia="Verdana" w:hAnsi="Verdana" w:cs="Verdana"/>
          <w:spacing w:val="-2"/>
        </w:rPr>
        <w:t>m</w:t>
      </w:r>
      <w:r>
        <w:rPr>
          <w:rFonts w:ascii="Verdana" w:eastAsia="Verdana" w:hAnsi="Verdana" w:cs="Verdana"/>
          <w:spacing w:val="-4"/>
        </w:rPr>
        <w:t>n</w:t>
      </w:r>
      <w:r>
        <w:rPr>
          <w:rFonts w:ascii="Verdana" w:eastAsia="Verdana" w:hAnsi="Verdana" w:cs="Verdana"/>
        </w:rPr>
        <w:t>i</w:t>
      </w:r>
      <w:r>
        <w:rPr>
          <w:rFonts w:ascii="Verdana" w:eastAsia="Verdana" w:hAnsi="Verdana" w:cs="Verdana"/>
          <w:spacing w:val="-5"/>
        </w:rPr>
        <w:t>f</w:t>
      </w:r>
      <w:r>
        <w:rPr>
          <w:rFonts w:ascii="Verdana" w:eastAsia="Verdana" w:hAnsi="Verdana" w:cs="Verdana"/>
        </w:rPr>
        <w:t>i</w:t>
      </w:r>
      <w:r>
        <w:rPr>
          <w:rFonts w:ascii="Verdana" w:eastAsia="Verdana" w:hAnsi="Verdana" w:cs="Verdana"/>
          <w:spacing w:val="-6"/>
        </w:rPr>
        <w:t>e</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spacing w:val="-3"/>
        </w:rPr>
        <w:t>r</w:t>
      </w:r>
      <w:r>
        <w:rPr>
          <w:rFonts w:ascii="Verdana" w:eastAsia="Verdana" w:hAnsi="Verdana" w:cs="Verdana"/>
          <w:spacing w:val="-6"/>
        </w:rPr>
        <w:t>e</w:t>
      </w:r>
      <w:r>
        <w:rPr>
          <w:rFonts w:ascii="Verdana" w:eastAsia="Verdana" w:hAnsi="Verdana" w:cs="Verdana"/>
        </w:rPr>
        <w:t>i</w:t>
      </w:r>
      <w:r>
        <w:rPr>
          <w:rFonts w:ascii="Verdana" w:eastAsia="Verdana" w:hAnsi="Verdana" w:cs="Verdana"/>
          <w:spacing w:val="-1"/>
        </w:rPr>
        <w:t>n</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4"/>
        </w:rPr>
        <w:t>un</w:t>
      </w:r>
      <w:r>
        <w:rPr>
          <w:rFonts w:ascii="Verdana" w:eastAsia="Verdana" w:hAnsi="Verdana" w:cs="Verdana"/>
          <w:spacing w:val="-2"/>
        </w:rPr>
        <w:t>l</w:t>
      </w:r>
      <w:r>
        <w:rPr>
          <w:rFonts w:ascii="Verdana" w:eastAsia="Verdana" w:hAnsi="Verdana" w:cs="Verdana"/>
          <w:spacing w:val="-4"/>
        </w:rPr>
        <w:t>e</w:t>
      </w:r>
      <w:r>
        <w:rPr>
          <w:rFonts w:ascii="Verdana" w:eastAsia="Verdana" w:hAnsi="Verdana" w:cs="Verdana"/>
          <w:spacing w:val="-3"/>
        </w:rPr>
        <w:t>s</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3"/>
        </w:rPr>
        <w:t>c</w:t>
      </w:r>
      <w:r>
        <w:rPr>
          <w:rFonts w:ascii="Verdana" w:eastAsia="Verdana" w:hAnsi="Verdana" w:cs="Verdana"/>
          <w:spacing w:val="-2"/>
        </w:rPr>
        <w:t>a</w:t>
      </w:r>
      <w:r>
        <w:rPr>
          <w:rFonts w:ascii="Verdana" w:eastAsia="Verdana" w:hAnsi="Verdana" w:cs="Verdana"/>
          <w:spacing w:val="-1"/>
        </w:rPr>
        <w:t>u</w:t>
      </w:r>
      <w:r>
        <w:rPr>
          <w:rFonts w:ascii="Verdana" w:eastAsia="Verdana" w:hAnsi="Verdana" w:cs="Verdana"/>
          <w:spacing w:val="-3"/>
        </w:rPr>
        <w:t>s</w:t>
      </w:r>
      <w:r>
        <w:rPr>
          <w:rFonts w:ascii="Verdana" w:eastAsia="Verdana" w:hAnsi="Verdana" w:cs="Verdana"/>
          <w:spacing w:val="-4"/>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s</w:t>
      </w:r>
      <w:r>
        <w:rPr>
          <w:rFonts w:ascii="Verdana" w:eastAsia="Verdana" w:hAnsi="Verdana" w:cs="Verdana"/>
          <w:spacing w:val="-6"/>
        </w:rPr>
        <w:t>o</w:t>
      </w:r>
      <w:r>
        <w:rPr>
          <w:rFonts w:ascii="Verdana" w:eastAsia="Verdana" w:hAnsi="Verdana" w:cs="Verdana"/>
        </w:rPr>
        <w:t>le</w:t>
      </w:r>
      <w:r>
        <w:rPr>
          <w:rFonts w:ascii="Verdana" w:eastAsia="Verdana" w:hAnsi="Verdana" w:cs="Verdana"/>
          <w:spacing w:val="5"/>
        </w:rPr>
        <w:t xml:space="preserve"> </w:t>
      </w:r>
      <w:r>
        <w:rPr>
          <w:rFonts w:ascii="Verdana" w:eastAsia="Verdana" w:hAnsi="Verdana" w:cs="Verdana"/>
          <w:spacing w:val="-1"/>
        </w:rPr>
        <w:t>n</w:t>
      </w:r>
      <w:r>
        <w:rPr>
          <w:rFonts w:ascii="Verdana" w:eastAsia="Verdana" w:hAnsi="Verdana" w:cs="Verdana"/>
          <w:spacing w:val="-4"/>
        </w:rPr>
        <w:t>eg</w:t>
      </w:r>
      <w:r>
        <w:rPr>
          <w:rFonts w:ascii="Verdana" w:eastAsia="Verdana" w:hAnsi="Verdana" w:cs="Verdana"/>
          <w:spacing w:val="-2"/>
        </w:rPr>
        <w:t>lig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 xml:space="preserve">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2"/>
        </w:rPr>
        <w:t>d</w:t>
      </w:r>
      <w:r>
        <w:rPr>
          <w:rFonts w:ascii="Verdana" w:eastAsia="Verdana" w:hAnsi="Verdana" w:cs="Verdana"/>
          <w:spacing w:val="-4"/>
        </w:rPr>
        <w:t>e</w:t>
      </w:r>
      <w:r>
        <w:rPr>
          <w:rFonts w:ascii="Verdana" w:eastAsia="Verdana" w:hAnsi="Verdana" w:cs="Verdana"/>
          <w:spacing w:val="-2"/>
        </w:rPr>
        <w:t>m</w:t>
      </w:r>
      <w:r>
        <w:rPr>
          <w:rFonts w:ascii="Verdana" w:eastAsia="Verdana" w:hAnsi="Verdana" w:cs="Verdana"/>
          <w:spacing w:val="-4"/>
        </w:rPr>
        <w:t>n</w:t>
      </w:r>
      <w:r>
        <w:rPr>
          <w:rFonts w:ascii="Verdana" w:eastAsia="Verdana" w:hAnsi="Verdana" w:cs="Verdana"/>
        </w:rPr>
        <w:t>i</w:t>
      </w:r>
      <w:r>
        <w:rPr>
          <w:rFonts w:ascii="Verdana" w:eastAsia="Verdana" w:hAnsi="Verdana" w:cs="Verdana"/>
          <w:spacing w:val="-5"/>
        </w:rPr>
        <w:t>f</w:t>
      </w:r>
      <w:r>
        <w:rPr>
          <w:rFonts w:ascii="Verdana" w:eastAsia="Verdana" w:hAnsi="Verdana" w:cs="Verdana"/>
        </w:rPr>
        <w:t>i</w:t>
      </w:r>
      <w:r>
        <w:rPr>
          <w:rFonts w:ascii="Verdana" w:eastAsia="Verdana" w:hAnsi="Verdana" w:cs="Verdana"/>
          <w:spacing w:val="-4"/>
        </w:rPr>
        <w:t>e</w:t>
      </w:r>
      <w:r>
        <w:rPr>
          <w:rFonts w:ascii="Verdana" w:eastAsia="Verdana" w:hAnsi="Verdana" w:cs="Verdana"/>
        </w:rPr>
        <w:t>d</w:t>
      </w:r>
      <w:r>
        <w:rPr>
          <w:rFonts w:ascii="Verdana" w:eastAsia="Verdana" w:hAnsi="Verdana" w:cs="Verdana"/>
          <w:spacing w:val="-17"/>
        </w:rPr>
        <w:t xml:space="preserve">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3"/>
        </w:rPr>
        <w:t>r</w:t>
      </w:r>
      <w:r>
        <w:rPr>
          <w:rFonts w:ascii="Verdana" w:eastAsia="Verdana" w:hAnsi="Verdana" w:cs="Verdana"/>
          <w:spacing w:val="-2"/>
        </w:rPr>
        <w:t>t</w:t>
      </w:r>
      <w:r>
        <w:rPr>
          <w:rFonts w:ascii="Verdana" w:eastAsia="Verdana" w:hAnsi="Verdana" w:cs="Verdana"/>
          <w:spacing w:val="-3"/>
        </w:rPr>
        <w:t>y</w:t>
      </w:r>
      <w:r>
        <w:rPr>
          <w:rFonts w:ascii="Verdana" w:eastAsia="Verdana" w:hAnsi="Verdana" w:cs="Verdana"/>
        </w:rPr>
        <w:t>.</w:t>
      </w:r>
    </w:p>
    <w:p w:rsidR="00DE2F23" w:rsidRDefault="00DE2F23">
      <w:pPr>
        <w:spacing w:before="19" w:line="220" w:lineRule="exact"/>
        <w:rPr>
          <w:sz w:val="22"/>
          <w:szCs w:val="22"/>
        </w:rPr>
      </w:pPr>
    </w:p>
    <w:p w:rsidR="00DE2F23" w:rsidRDefault="00FA5519">
      <w:pPr>
        <w:spacing w:line="277" w:lineRule="auto"/>
        <w:ind w:left="1548" w:right="84" w:hanging="720"/>
        <w:jc w:val="both"/>
        <w:rPr>
          <w:rFonts w:ascii="Verdana" w:eastAsia="Verdana" w:hAnsi="Verdana" w:cs="Verdana"/>
        </w:rPr>
      </w:pPr>
      <w:r>
        <w:rPr>
          <w:rFonts w:ascii="Verdana" w:eastAsia="Verdana" w:hAnsi="Verdana" w:cs="Verdana"/>
        </w:rPr>
        <w:t>1</w:t>
      </w:r>
      <w:r>
        <w:rPr>
          <w:rFonts w:ascii="Verdana" w:eastAsia="Verdana" w:hAnsi="Verdana" w:cs="Verdana"/>
          <w:spacing w:val="1"/>
        </w:rPr>
        <w:t>2</w:t>
      </w:r>
      <w:r>
        <w:rPr>
          <w:rFonts w:ascii="Verdana" w:eastAsia="Verdana" w:hAnsi="Verdana" w:cs="Verdana"/>
        </w:rPr>
        <w:t xml:space="preserve">.2  </w:t>
      </w:r>
      <w:r>
        <w:rPr>
          <w:rFonts w:ascii="Verdana" w:eastAsia="Verdana" w:hAnsi="Verdana" w:cs="Verdana"/>
          <w:spacing w:val="2"/>
        </w:rPr>
        <w:t xml:space="preserve"> </w:t>
      </w:r>
      <w:r>
        <w:rPr>
          <w:rFonts w:ascii="Verdana" w:eastAsia="Verdana" w:hAnsi="Verdana" w:cs="Verdana"/>
          <w:spacing w:val="-2"/>
        </w:rPr>
        <w:t>Sa</w:t>
      </w:r>
      <w:r>
        <w:rPr>
          <w:rFonts w:ascii="Verdana" w:eastAsia="Verdana" w:hAnsi="Verdana" w:cs="Verdana"/>
          <w:spacing w:val="-3"/>
        </w:rPr>
        <w:t>v</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4"/>
        </w:rPr>
        <w:t>e</w:t>
      </w:r>
      <w:r>
        <w:rPr>
          <w:rFonts w:ascii="Verdana" w:eastAsia="Verdana" w:hAnsi="Verdana" w:cs="Verdana"/>
          <w:spacing w:val="-3"/>
        </w:rPr>
        <w:t>x</w:t>
      </w:r>
      <w:r>
        <w:rPr>
          <w:rFonts w:ascii="Verdana" w:eastAsia="Verdana" w:hAnsi="Verdana" w:cs="Verdana"/>
          <w:spacing w:val="-2"/>
        </w:rPr>
        <w:t>p</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rPr>
        <w:t>s</w:t>
      </w:r>
      <w:r>
        <w:rPr>
          <w:rFonts w:ascii="Verdana" w:eastAsia="Verdana" w:hAnsi="Verdana" w:cs="Verdana"/>
          <w:spacing w:val="-4"/>
        </w:rPr>
        <w:t>s</w:t>
      </w:r>
      <w:r>
        <w:rPr>
          <w:rFonts w:ascii="Verdana" w:eastAsia="Verdana" w:hAnsi="Verdana" w:cs="Verdana"/>
        </w:rPr>
        <w:t xml:space="preserve">ly </w:t>
      </w:r>
      <w:r>
        <w:rPr>
          <w:rFonts w:ascii="Verdana" w:eastAsia="Verdana" w:hAnsi="Verdana" w:cs="Verdana"/>
          <w:spacing w:val="-1"/>
        </w:rPr>
        <w:t>s</w:t>
      </w:r>
      <w:r>
        <w:rPr>
          <w:rFonts w:ascii="Verdana" w:eastAsia="Verdana" w:hAnsi="Verdana" w:cs="Verdana"/>
          <w:spacing w:val="-2"/>
        </w:rPr>
        <w:t>ta</w:t>
      </w:r>
      <w:r>
        <w:rPr>
          <w:rFonts w:ascii="Verdana" w:eastAsia="Verdana" w:hAnsi="Verdana" w:cs="Verdana"/>
          <w:spacing w:val="-4"/>
        </w:rPr>
        <w:t>te</w:t>
      </w:r>
      <w:r>
        <w:rPr>
          <w:rFonts w:ascii="Verdana" w:eastAsia="Verdana" w:hAnsi="Verdana" w:cs="Verdana"/>
          <w:spacing w:val="-2"/>
        </w:rPr>
        <w:t>d</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n</w:t>
      </w:r>
      <w:r>
        <w:rPr>
          <w:rFonts w:ascii="Verdana" w:eastAsia="Verdana" w:hAnsi="Verdana" w:cs="Verdana"/>
          <w:spacing w:val="-4"/>
        </w:rPr>
        <w:t>e</w:t>
      </w:r>
      <w:r>
        <w:rPr>
          <w:rFonts w:ascii="Verdana" w:eastAsia="Verdana" w:hAnsi="Verdana" w:cs="Verdana"/>
          <w:spacing w:val="-2"/>
        </w:rPr>
        <w:t>it</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spacing w:val="-3"/>
        </w:rPr>
        <w:t>P</w:t>
      </w:r>
      <w:r>
        <w:rPr>
          <w:rFonts w:ascii="Verdana" w:eastAsia="Verdana" w:hAnsi="Verdana" w:cs="Verdana"/>
          <w:spacing w:val="-2"/>
        </w:rPr>
        <w:t>a</w:t>
      </w:r>
      <w:r>
        <w:rPr>
          <w:rFonts w:ascii="Verdana" w:eastAsia="Verdana" w:hAnsi="Verdana" w:cs="Verdana"/>
          <w:spacing w:val="-3"/>
        </w:rPr>
        <w:t>r</w:t>
      </w:r>
      <w:r>
        <w:rPr>
          <w:rFonts w:ascii="Verdana" w:eastAsia="Verdana" w:hAnsi="Verdana" w:cs="Verdana"/>
          <w:spacing w:val="-2"/>
        </w:rPr>
        <w:t>t</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3"/>
        </w:rPr>
        <w:t>s</w:t>
      </w:r>
      <w:r>
        <w:rPr>
          <w:rFonts w:ascii="Verdana" w:eastAsia="Verdana" w:hAnsi="Verdana" w:cs="Verdana"/>
          <w:spacing w:val="-1"/>
        </w:rPr>
        <w:t>h</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l</w:t>
      </w:r>
      <w:r>
        <w:rPr>
          <w:rFonts w:ascii="Verdana" w:eastAsia="Verdana" w:hAnsi="Verdana" w:cs="Verdana"/>
          <w:spacing w:val="6"/>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l</w:t>
      </w:r>
      <w:r>
        <w:rPr>
          <w:rFonts w:ascii="Verdana" w:eastAsia="Verdana" w:hAnsi="Verdana" w:cs="Verdana"/>
        </w:rPr>
        <w:t>i</w:t>
      </w:r>
      <w:r>
        <w:rPr>
          <w:rFonts w:ascii="Verdana" w:eastAsia="Verdana" w:hAnsi="Verdana" w:cs="Verdana"/>
          <w:spacing w:val="-4"/>
        </w:rPr>
        <w:t>ab</w:t>
      </w:r>
      <w:r>
        <w:rPr>
          <w:rFonts w:ascii="Verdana" w:eastAsia="Verdana" w:hAnsi="Verdana" w:cs="Verdana"/>
        </w:rPr>
        <w:t>le</w:t>
      </w:r>
      <w:r>
        <w:rPr>
          <w:rFonts w:ascii="Verdana" w:eastAsia="Verdana" w:hAnsi="Verdana" w:cs="Verdana"/>
          <w:spacing w:val="3"/>
        </w:rPr>
        <w:t xml:space="preserve"> </w:t>
      </w:r>
      <w:r>
        <w:rPr>
          <w:rFonts w:ascii="Verdana" w:eastAsia="Verdana" w:hAnsi="Verdana" w:cs="Verdana"/>
          <w:spacing w:val="-2"/>
        </w:rPr>
        <w:t>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3"/>
        </w:rPr>
        <w:t>o</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spacing w:val="-4"/>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3"/>
        </w:rPr>
        <w:t>fo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3"/>
        </w:rPr>
        <w:t>s</w:t>
      </w:r>
      <w:r>
        <w:rPr>
          <w:rFonts w:ascii="Verdana" w:eastAsia="Verdana" w:hAnsi="Verdana" w:cs="Verdana"/>
          <w:spacing w:val="-2"/>
        </w:rPr>
        <w:t>p</w:t>
      </w:r>
      <w:r>
        <w:rPr>
          <w:rFonts w:ascii="Verdana" w:eastAsia="Verdana" w:hAnsi="Verdana" w:cs="Verdana"/>
          <w:spacing w:val="-4"/>
        </w:rPr>
        <w:t>e</w:t>
      </w:r>
      <w:r>
        <w:rPr>
          <w:rFonts w:ascii="Verdana" w:eastAsia="Verdana" w:hAnsi="Verdana" w:cs="Verdana"/>
          <w:spacing w:val="-3"/>
        </w:rPr>
        <w:t>c</w:t>
      </w:r>
      <w:r>
        <w:rPr>
          <w:rFonts w:ascii="Verdana" w:eastAsia="Verdana" w:hAnsi="Verdana" w:cs="Verdana"/>
        </w:rPr>
        <w:t>i</w:t>
      </w:r>
      <w:r>
        <w:rPr>
          <w:rFonts w:ascii="Verdana" w:eastAsia="Verdana" w:hAnsi="Verdana" w:cs="Verdana"/>
          <w:spacing w:val="-4"/>
        </w:rPr>
        <w:t>a</w:t>
      </w:r>
      <w:r>
        <w:rPr>
          <w:rFonts w:ascii="Verdana" w:eastAsia="Verdana" w:hAnsi="Verdana" w:cs="Verdana"/>
          <w:spacing w:val="-2"/>
        </w:rPr>
        <w:t>l</w:t>
      </w:r>
      <w:r>
        <w:rPr>
          <w:rFonts w:ascii="Verdana" w:eastAsia="Verdana" w:hAnsi="Verdana" w:cs="Verdana"/>
        </w:rPr>
        <w:t xml:space="preserve">, </w:t>
      </w:r>
      <w:r>
        <w:rPr>
          <w:rFonts w:ascii="Verdana" w:eastAsia="Verdana" w:hAnsi="Verdana" w:cs="Verdana"/>
          <w:spacing w:val="-3"/>
        </w:rPr>
        <w:t>co</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4"/>
        </w:rPr>
        <w:t>e</w:t>
      </w:r>
      <w:r>
        <w:rPr>
          <w:rFonts w:ascii="Verdana" w:eastAsia="Verdana" w:hAnsi="Verdana" w:cs="Verdana"/>
          <w:spacing w:val="-2"/>
        </w:rPr>
        <w:t>q</w:t>
      </w:r>
      <w:r>
        <w:rPr>
          <w:rFonts w:ascii="Verdana" w:eastAsia="Verdana" w:hAnsi="Verdana" w:cs="Verdana"/>
          <w:spacing w:val="-1"/>
        </w:rPr>
        <w:t>u</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4"/>
        </w:rPr>
        <w:t>t</w:t>
      </w:r>
      <w:r>
        <w:rPr>
          <w:rFonts w:ascii="Verdana" w:eastAsia="Verdana" w:hAnsi="Verdana" w:cs="Verdana"/>
        </w:rPr>
        <w:t>i</w:t>
      </w:r>
      <w:r>
        <w:rPr>
          <w:rFonts w:ascii="Verdana" w:eastAsia="Verdana" w:hAnsi="Verdana" w:cs="Verdana"/>
          <w:spacing w:val="-4"/>
        </w:rPr>
        <w:t>a</w:t>
      </w:r>
      <w:r>
        <w:rPr>
          <w:rFonts w:ascii="Verdana" w:eastAsia="Verdana" w:hAnsi="Verdana" w:cs="Verdana"/>
        </w:rPr>
        <w:t>l</w:t>
      </w:r>
      <w:r>
        <w:rPr>
          <w:rFonts w:ascii="Verdana" w:eastAsia="Verdana" w:hAnsi="Verdana" w:cs="Verdana"/>
          <w:spacing w:val="-19"/>
        </w:rPr>
        <w:t xml:space="preserve"> </w:t>
      </w:r>
      <w:r>
        <w:rPr>
          <w:rFonts w:ascii="Verdana" w:eastAsia="Verdana" w:hAnsi="Verdana" w:cs="Verdana"/>
          <w:spacing w:val="-3"/>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4"/>
        </w:rPr>
        <w:t>d</w:t>
      </w:r>
      <w:r>
        <w:rPr>
          <w:rFonts w:ascii="Verdana" w:eastAsia="Verdana" w:hAnsi="Verdana" w:cs="Verdana"/>
        </w:rPr>
        <w:t>i</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3"/>
        </w:rPr>
        <w:t>c</w:t>
      </w:r>
      <w:r>
        <w:rPr>
          <w:rFonts w:ascii="Verdana" w:eastAsia="Verdana" w:hAnsi="Verdana" w:cs="Verdana"/>
        </w:rPr>
        <w:t>t</w:t>
      </w:r>
      <w:r>
        <w:rPr>
          <w:rFonts w:ascii="Verdana" w:eastAsia="Verdana" w:hAnsi="Verdana" w:cs="Verdana"/>
          <w:spacing w:val="-14"/>
        </w:rPr>
        <w:t xml:space="preserve"> </w:t>
      </w:r>
      <w:r>
        <w:rPr>
          <w:rFonts w:ascii="Verdana" w:eastAsia="Verdana" w:hAnsi="Verdana" w:cs="Verdana"/>
          <w:spacing w:val="-2"/>
        </w:rPr>
        <w:t>damag</w:t>
      </w:r>
      <w:r>
        <w:rPr>
          <w:rFonts w:ascii="Verdana" w:eastAsia="Verdana" w:hAnsi="Verdana" w:cs="Verdana"/>
          <w:spacing w:val="-4"/>
        </w:rPr>
        <w:t>e</w:t>
      </w:r>
      <w:r>
        <w:rPr>
          <w:rFonts w:ascii="Verdana" w:eastAsia="Verdana" w:hAnsi="Verdana" w:cs="Verdana"/>
        </w:rPr>
        <w:t>s</w:t>
      </w:r>
      <w:r>
        <w:rPr>
          <w:rFonts w:ascii="Verdana" w:eastAsia="Verdana" w:hAnsi="Verdana" w:cs="Verdana"/>
          <w:spacing w:val="-15"/>
        </w:rPr>
        <w:t xml:space="preserve"> </w:t>
      </w:r>
      <w:r>
        <w:rPr>
          <w:rFonts w:ascii="Verdana" w:eastAsia="Verdana" w:hAnsi="Verdana" w:cs="Verdana"/>
          <w:spacing w:val="-2"/>
        </w:rPr>
        <w:t>a</w:t>
      </w:r>
      <w:r>
        <w:rPr>
          <w:rFonts w:ascii="Verdana" w:eastAsia="Verdana" w:hAnsi="Verdana" w:cs="Verdana"/>
          <w:spacing w:val="-6"/>
        </w:rPr>
        <w:t>r</w:t>
      </w:r>
      <w:r>
        <w:rPr>
          <w:rFonts w:ascii="Verdana" w:eastAsia="Verdana" w:hAnsi="Verdana" w:cs="Verdana"/>
        </w:rPr>
        <w:t>i</w:t>
      </w:r>
      <w:r>
        <w:rPr>
          <w:rFonts w:ascii="Verdana" w:eastAsia="Verdana" w:hAnsi="Verdana" w:cs="Verdana"/>
          <w:spacing w:val="-5"/>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2"/>
        </w:rPr>
        <w:t xml:space="preserve"> </w:t>
      </w:r>
      <w:r>
        <w:rPr>
          <w:rFonts w:ascii="Verdana" w:eastAsia="Verdana" w:hAnsi="Verdana" w:cs="Verdana"/>
          <w:spacing w:val="-3"/>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3"/>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rPr>
        <w:t>in</w:t>
      </w:r>
      <w:r>
        <w:rPr>
          <w:rFonts w:ascii="Verdana" w:eastAsia="Verdana" w:hAnsi="Verdana" w:cs="Verdana"/>
          <w:spacing w:val="-6"/>
        </w:rPr>
        <w:t xml:space="preserve"> </w:t>
      </w:r>
      <w:r>
        <w:rPr>
          <w:rFonts w:ascii="Verdana" w:eastAsia="Verdana" w:hAnsi="Verdana" w:cs="Verdana"/>
          <w:spacing w:val="-3"/>
        </w:rPr>
        <w:t>co</w:t>
      </w:r>
      <w:r>
        <w:rPr>
          <w:rFonts w:ascii="Verdana" w:eastAsia="Verdana" w:hAnsi="Verdana" w:cs="Verdana"/>
          <w:spacing w:val="-4"/>
        </w:rPr>
        <w:t>n</w:t>
      </w:r>
      <w:r>
        <w:rPr>
          <w:rFonts w:ascii="Verdana" w:eastAsia="Verdana" w:hAnsi="Verdana" w:cs="Verdana"/>
          <w:spacing w:val="-1"/>
        </w:rPr>
        <w:t>n</w:t>
      </w:r>
      <w:r>
        <w:rPr>
          <w:rFonts w:ascii="Verdana" w:eastAsia="Verdana" w:hAnsi="Verdana" w:cs="Verdana"/>
          <w:spacing w:val="-4"/>
        </w:rPr>
        <w:t>e</w:t>
      </w:r>
      <w:r>
        <w:rPr>
          <w:rFonts w:ascii="Verdana" w:eastAsia="Verdana" w:hAnsi="Verdana" w:cs="Verdana"/>
          <w:spacing w:val="-3"/>
        </w:rPr>
        <w:t>c</w:t>
      </w:r>
      <w:r>
        <w:rPr>
          <w:rFonts w:ascii="Verdana" w:eastAsia="Verdana" w:hAnsi="Verdana" w:cs="Verdana"/>
          <w:spacing w:val="-4"/>
        </w:rPr>
        <w:t>t</w:t>
      </w:r>
      <w:r>
        <w:rPr>
          <w:rFonts w:ascii="Verdana" w:eastAsia="Verdana" w:hAnsi="Verdana" w:cs="Verdana"/>
        </w:rPr>
        <w:t>i</w:t>
      </w:r>
      <w:r>
        <w:rPr>
          <w:rFonts w:ascii="Verdana" w:eastAsia="Verdana" w:hAnsi="Verdana" w:cs="Verdana"/>
          <w:spacing w:val="-3"/>
        </w:rPr>
        <w:t>o</w:t>
      </w:r>
      <w:r>
        <w:rPr>
          <w:rFonts w:ascii="Verdana" w:eastAsia="Verdana" w:hAnsi="Verdana" w:cs="Verdana"/>
        </w:rPr>
        <w:t>n</w:t>
      </w:r>
      <w:r>
        <w:rPr>
          <w:rFonts w:ascii="Verdana" w:eastAsia="Verdana" w:hAnsi="Verdana" w:cs="Verdana"/>
          <w:spacing w:val="-15"/>
        </w:rPr>
        <w:t xml:space="preserve"> </w:t>
      </w:r>
      <w:r>
        <w:rPr>
          <w:rFonts w:ascii="Verdana" w:eastAsia="Verdana" w:hAnsi="Verdana" w:cs="Verdana"/>
          <w:spacing w:val="-5"/>
        </w:rPr>
        <w:t>w</w:t>
      </w:r>
      <w:r>
        <w:rPr>
          <w:rFonts w:ascii="Verdana" w:eastAsia="Verdana" w:hAnsi="Verdana" w:cs="Verdana"/>
          <w:spacing w:val="-2"/>
        </w:rPr>
        <w:t>it</w:t>
      </w:r>
      <w:r>
        <w:rPr>
          <w:rFonts w:ascii="Verdana" w:eastAsia="Verdana" w:hAnsi="Verdana" w:cs="Verdana"/>
        </w:rPr>
        <w:t>h</w:t>
      </w:r>
      <w:r>
        <w:rPr>
          <w:rFonts w:ascii="Verdana" w:eastAsia="Verdana" w:hAnsi="Verdana" w:cs="Verdana"/>
          <w:spacing w:val="-11"/>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3"/>
        </w:rPr>
        <w:t>co</w:t>
      </w:r>
      <w:r>
        <w:rPr>
          <w:rFonts w:ascii="Verdana" w:eastAsia="Verdana" w:hAnsi="Verdana" w:cs="Verdana"/>
          <w:spacing w:val="-1"/>
        </w:rPr>
        <w:t>n</w:t>
      </w:r>
      <w:r>
        <w:rPr>
          <w:rFonts w:ascii="Verdana" w:eastAsia="Verdana" w:hAnsi="Verdana" w:cs="Verdana"/>
          <w:spacing w:val="-2"/>
        </w:rPr>
        <w:t>t</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3"/>
        </w:rPr>
        <w:t>c</w:t>
      </w:r>
      <w:r>
        <w:rPr>
          <w:rFonts w:ascii="Verdana" w:eastAsia="Verdana" w:hAnsi="Verdana" w:cs="Verdana"/>
          <w:spacing w:val="-2"/>
        </w:rPr>
        <w:t>t</w:t>
      </w:r>
      <w:r>
        <w:rPr>
          <w:rFonts w:ascii="Verdana" w:eastAsia="Verdana" w:hAnsi="Verdana" w:cs="Verdana"/>
        </w:rPr>
        <w:t>.</w:t>
      </w:r>
    </w:p>
    <w:p w:rsidR="00DE2F23" w:rsidRDefault="00DE2F23">
      <w:pPr>
        <w:spacing w:before="18" w:line="220" w:lineRule="exact"/>
        <w:rPr>
          <w:sz w:val="22"/>
          <w:szCs w:val="22"/>
        </w:rPr>
      </w:pPr>
    </w:p>
    <w:p w:rsidR="00DE2F23" w:rsidRDefault="00FA5519">
      <w:pPr>
        <w:spacing w:line="276" w:lineRule="auto"/>
        <w:ind w:left="1548" w:right="86" w:hanging="720"/>
        <w:jc w:val="both"/>
        <w:rPr>
          <w:rFonts w:ascii="Verdana" w:eastAsia="Verdana" w:hAnsi="Verdana" w:cs="Verdana"/>
        </w:rPr>
      </w:pPr>
      <w:r>
        <w:rPr>
          <w:rFonts w:ascii="Verdana" w:eastAsia="Verdana" w:hAnsi="Verdana" w:cs="Verdana"/>
          <w:spacing w:val="-2"/>
        </w:rPr>
        <w:t>12</w:t>
      </w:r>
      <w:r>
        <w:rPr>
          <w:rFonts w:ascii="Verdana" w:eastAsia="Verdana" w:hAnsi="Verdana" w:cs="Verdana"/>
          <w:spacing w:val="-3"/>
        </w:rPr>
        <w:t>.</w:t>
      </w:r>
      <w:r>
        <w:rPr>
          <w:rFonts w:ascii="Verdana" w:eastAsia="Verdana" w:hAnsi="Verdana" w:cs="Verdana"/>
        </w:rPr>
        <w:t xml:space="preserve">3  </w:t>
      </w:r>
      <w:r>
        <w:rPr>
          <w:rFonts w:ascii="Verdana" w:eastAsia="Verdana" w:hAnsi="Verdana" w:cs="Verdana"/>
          <w:spacing w:val="53"/>
        </w:rPr>
        <w:t xml:space="preserve"> </w:t>
      </w:r>
      <w:r>
        <w:rPr>
          <w:rFonts w:ascii="Verdana" w:eastAsia="Verdana" w:hAnsi="Verdana" w:cs="Verdana"/>
          <w:spacing w:val="-3"/>
        </w:rPr>
        <w:t>W</w:t>
      </w:r>
      <w:r>
        <w:rPr>
          <w:rFonts w:ascii="Verdana" w:eastAsia="Verdana" w:hAnsi="Verdana" w:cs="Verdana"/>
          <w:spacing w:val="-2"/>
        </w:rPr>
        <w:t>it</w:t>
      </w:r>
      <w:r>
        <w:rPr>
          <w:rFonts w:ascii="Verdana" w:eastAsia="Verdana" w:hAnsi="Verdana" w:cs="Verdana"/>
          <w:spacing w:val="-1"/>
        </w:rPr>
        <w:t>h</w:t>
      </w:r>
      <w:r>
        <w:rPr>
          <w:rFonts w:ascii="Verdana" w:eastAsia="Verdana" w:hAnsi="Verdana" w:cs="Verdana"/>
          <w:spacing w:val="-3"/>
        </w:rPr>
        <w:t>o</w:t>
      </w:r>
      <w:r>
        <w:rPr>
          <w:rFonts w:ascii="Verdana" w:eastAsia="Verdana" w:hAnsi="Verdana" w:cs="Verdana"/>
          <w:spacing w:val="-4"/>
        </w:rPr>
        <w:t>u</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2"/>
        </w:rPr>
        <w:t>p</w:t>
      </w:r>
      <w:r>
        <w:rPr>
          <w:rFonts w:ascii="Verdana" w:eastAsia="Verdana" w:hAnsi="Verdana" w:cs="Verdana"/>
          <w:spacing w:val="-3"/>
        </w:rPr>
        <w:t>r</w:t>
      </w:r>
      <w:r>
        <w:rPr>
          <w:rFonts w:ascii="Verdana" w:eastAsia="Verdana" w:hAnsi="Verdana" w:cs="Verdana"/>
          <w:spacing w:val="-4"/>
        </w:rPr>
        <w:t>ej</w:t>
      </w:r>
      <w:r>
        <w:rPr>
          <w:rFonts w:ascii="Verdana" w:eastAsia="Verdana" w:hAnsi="Verdana" w:cs="Verdana"/>
          <w:spacing w:val="-1"/>
        </w:rPr>
        <w:t>u</w:t>
      </w:r>
      <w:r>
        <w:rPr>
          <w:rFonts w:ascii="Verdana" w:eastAsia="Verdana" w:hAnsi="Verdana" w:cs="Verdana"/>
          <w:spacing w:val="-4"/>
        </w:rPr>
        <w:t>d</w:t>
      </w:r>
      <w:r>
        <w:rPr>
          <w:rFonts w:ascii="Verdana" w:eastAsia="Verdana" w:hAnsi="Verdana" w:cs="Verdana"/>
        </w:rPr>
        <w:t>i</w:t>
      </w:r>
      <w:r>
        <w:rPr>
          <w:rFonts w:ascii="Verdana" w:eastAsia="Verdana" w:hAnsi="Verdana" w:cs="Verdana"/>
          <w:spacing w:val="-3"/>
        </w:rPr>
        <w:t>c</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t</w:t>
      </w:r>
      <w:r>
        <w:rPr>
          <w:rFonts w:ascii="Verdana" w:eastAsia="Verdana" w:hAnsi="Verdana" w:cs="Verdana"/>
        </w:rPr>
        <w:t>o</w:t>
      </w:r>
      <w:r>
        <w:rPr>
          <w:rFonts w:ascii="Verdana" w:eastAsia="Verdana" w:hAnsi="Verdana" w:cs="Verdana"/>
          <w:spacing w:val="9"/>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3"/>
        </w:rPr>
        <w:t>for</w:t>
      </w:r>
      <w:r>
        <w:rPr>
          <w:rFonts w:ascii="Verdana" w:eastAsia="Verdana" w:hAnsi="Verdana" w:cs="Verdana"/>
          <w:spacing w:val="-4"/>
        </w:rPr>
        <w:t>e</w:t>
      </w:r>
      <w:r>
        <w:rPr>
          <w:rFonts w:ascii="Verdana" w:eastAsia="Verdana" w:hAnsi="Verdana" w:cs="Verdana"/>
          <w:spacing w:val="-2"/>
        </w:rPr>
        <w:t>g</w:t>
      </w:r>
      <w:r>
        <w:rPr>
          <w:rFonts w:ascii="Verdana" w:eastAsia="Verdana" w:hAnsi="Verdana" w:cs="Verdana"/>
          <w:spacing w:val="-3"/>
        </w:rPr>
        <w:t>o</w:t>
      </w:r>
      <w:r>
        <w:rPr>
          <w:rFonts w:ascii="Verdana" w:eastAsia="Verdana" w:hAnsi="Verdana" w:cs="Verdana"/>
        </w:rPr>
        <w:t>i</w:t>
      </w:r>
      <w:r>
        <w:rPr>
          <w:rFonts w:ascii="Verdana" w:eastAsia="Verdana" w:hAnsi="Verdana" w:cs="Verdana"/>
          <w:spacing w:val="-1"/>
        </w:rPr>
        <w:t>n</w:t>
      </w:r>
      <w:r>
        <w:rPr>
          <w:rFonts w:ascii="Verdana" w:eastAsia="Verdana" w:hAnsi="Verdana" w:cs="Verdana"/>
          <w:spacing w:val="-2"/>
        </w:rPr>
        <w:t>g</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4"/>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2"/>
        </w:rPr>
        <w:t>a</w:t>
      </w:r>
      <w:r>
        <w:rPr>
          <w:rFonts w:ascii="Verdana" w:eastAsia="Verdana" w:hAnsi="Verdana" w:cs="Verdana"/>
          <w:spacing w:val="-3"/>
        </w:rPr>
        <w:t>so</w:t>
      </w:r>
      <w:r>
        <w:rPr>
          <w:rFonts w:ascii="Verdana" w:eastAsia="Verdana" w:hAnsi="Verdana" w:cs="Verdana"/>
          <w:spacing w:val="-1"/>
        </w:rPr>
        <w:t>n</w:t>
      </w:r>
      <w:r>
        <w:rPr>
          <w:rFonts w:ascii="Verdana" w:eastAsia="Verdana" w:hAnsi="Verdana" w:cs="Verdana"/>
          <w:spacing w:val="-4"/>
        </w:rPr>
        <w:t>ab</w:t>
      </w:r>
      <w:r>
        <w:rPr>
          <w:rFonts w:ascii="Verdana" w:eastAsia="Verdana" w:hAnsi="Verdana" w:cs="Verdana"/>
        </w:rPr>
        <w:t xml:space="preserve">le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4"/>
        </w:rPr>
        <w:t>j</w:t>
      </w:r>
      <w:r>
        <w:rPr>
          <w:rFonts w:ascii="Verdana" w:eastAsia="Verdana" w:hAnsi="Verdana" w:cs="Verdana"/>
          <w:spacing w:val="-1"/>
        </w:rPr>
        <w:t>u</w:t>
      </w:r>
      <w:r>
        <w:rPr>
          <w:rFonts w:ascii="Verdana" w:eastAsia="Verdana" w:hAnsi="Verdana" w:cs="Verdana"/>
          <w:spacing w:val="-3"/>
        </w:rPr>
        <w:t>s</w:t>
      </w:r>
      <w:r>
        <w:rPr>
          <w:rFonts w:ascii="Verdana" w:eastAsia="Verdana" w:hAnsi="Verdana" w:cs="Verdana"/>
          <w:spacing w:val="-4"/>
        </w:rPr>
        <w:t>t</w:t>
      </w:r>
      <w:r>
        <w:rPr>
          <w:rFonts w:ascii="Verdana" w:eastAsia="Verdana" w:hAnsi="Verdana" w:cs="Verdana"/>
        </w:rPr>
        <w:t>i</w:t>
      </w:r>
      <w:r>
        <w:rPr>
          <w:rFonts w:ascii="Verdana" w:eastAsia="Verdana" w:hAnsi="Verdana" w:cs="Verdana"/>
          <w:spacing w:val="-5"/>
        </w:rPr>
        <w:t>f</w:t>
      </w:r>
      <w:r>
        <w:rPr>
          <w:rFonts w:ascii="Verdana" w:eastAsia="Verdana" w:hAnsi="Verdana" w:cs="Verdana"/>
          <w:spacing w:val="-2"/>
        </w:rPr>
        <w:t>ia</w:t>
      </w:r>
      <w:r>
        <w:rPr>
          <w:rFonts w:ascii="Verdana" w:eastAsia="Verdana" w:hAnsi="Verdana" w:cs="Verdana"/>
          <w:spacing w:val="-4"/>
        </w:rPr>
        <w:t>b</w:t>
      </w:r>
      <w:r>
        <w:rPr>
          <w:rFonts w:ascii="Verdana" w:eastAsia="Verdana" w:hAnsi="Verdana" w:cs="Verdana"/>
        </w:rPr>
        <w:t>le</w:t>
      </w:r>
      <w:r>
        <w:rPr>
          <w:rFonts w:ascii="Verdana" w:eastAsia="Verdana" w:hAnsi="Verdana" w:cs="Verdana"/>
          <w:spacing w:val="1"/>
        </w:rPr>
        <w:t xml:space="preserve"> </w:t>
      </w:r>
      <w:r>
        <w:rPr>
          <w:rFonts w:ascii="Verdana" w:eastAsia="Verdana" w:hAnsi="Verdana" w:cs="Verdana"/>
          <w:spacing w:val="-3"/>
        </w:rPr>
        <w:t>cos</w:t>
      </w:r>
      <w:r>
        <w:rPr>
          <w:rFonts w:ascii="Verdana" w:eastAsia="Verdana" w:hAnsi="Verdana" w:cs="Verdana"/>
          <w:spacing w:val="-2"/>
        </w:rPr>
        <w:t>t</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4"/>
        </w:rPr>
        <w:t>d</w:t>
      </w:r>
      <w:r>
        <w:rPr>
          <w:rFonts w:ascii="Verdana" w:eastAsia="Verdana" w:hAnsi="Verdana" w:cs="Verdana"/>
          <w:spacing w:val="-2"/>
        </w:rPr>
        <w:t>/</w:t>
      </w:r>
      <w:r>
        <w:rPr>
          <w:rFonts w:ascii="Verdana" w:eastAsia="Verdana" w:hAnsi="Verdana" w:cs="Verdana"/>
          <w:spacing w:val="-3"/>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2"/>
        </w:rPr>
        <w:t>damag</w:t>
      </w:r>
      <w:r>
        <w:rPr>
          <w:rFonts w:ascii="Verdana" w:eastAsia="Verdana" w:hAnsi="Verdana" w:cs="Verdana"/>
          <w:spacing w:val="-4"/>
        </w:rPr>
        <w:t>e</w:t>
      </w:r>
      <w:r>
        <w:rPr>
          <w:rFonts w:ascii="Verdana" w:eastAsia="Verdana" w:hAnsi="Verdana" w:cs="Verdana"/>
        </w:rPr>
        <w:t xml:space="preserve">s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spacing w:val="-1"/>
        </w:rPr>
        <w:t>u</w:t>
      </w:r>
      <w:r>
        <w:rPr>
          <w:rFonts w:ascii="Verdana" w:eastAsia="Verdana" w:hAnsi="Verdana" w:cs="Verdana"/>
          <w:spacing w:val="-3"/>
        </w:rPr>
        <w:t>rr</w:t>
      </w:r>
      <w:r>
        <w:rPr>
          <w:rFonts w:ascii="Verdana" w:eastAsia="Verdana" w:hAnsi="Verdana" w:cs="Verdana"/>
          <w:spacing w:val="-4"/>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Ag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2"/>
        </w:rPr>
        <w:t xml:space="preserve"> </w:t>
      </w:r>
      <w:r>
        <w:rPr>
          <w:rFonts w:ascii="Verdana" w:eastAsia="Verdana" w:hAnsi="Verdana" w:cs="Verdana"/>
          <w:spacing w:val="-3"/>
        </w:rPr>
        <w:t>co</w:t>
      </w:r>
      <w:r>
        <w:rPr>
          <w:rFonts w:ascii="Verdana" w:eastAsia="Verdana" w:hAnsi="Verdana" w:cs="Verdana"/>
          <w:spacing w:val="-1"/>
        </w:rPr>
        <w:t>nn</w:t>
      </w:r>
      <w:r>
        <w:rPr>
          <w:rFonts w:ascii="Verdana" w:eastAsia="Verdana" w:hAnsi="Verdana" w:cs="Verdana"/>
          <w:spacing w:val="-4"/>
        </w:rPr>
        <w:t>e</w:t>
      </w:r>
      <w:r>
        <w:rPr>
          <w:rFonts w:ascii="Verdana" w:eastAsia="Verdana" w:hAnsi="Verdana" w:cs="Verdana"/>
          <w:spacing w:val="-3"/>
        </w:rPr>
        <w:t>c</w:t>
      </w:r>
      <w:r>
        <w:rPr>
          <w:rFonts w:ascii="Verdana" w:eastAsia="Verdana" w:hAnsi="Verdana" w:cs="Verdana"/>
          <w:spacing w:val="-4"/>
        </w:rPr>
        <w:t>t</w:t>
      </w:r>
      <w:r>
        <w:rPr>
          <w:rFonts w:ascii="Verdana" w:eastAsia="Verdana" w:hAnsi="Verdana" w:cs="Verdana"/>
        </w:rPr>
        <w:t>i</w:t>
      </w:r>
      <w:r>
        <w:rPr>
          <w:rFonts w:ascii="Verdana" w:eastAsia="Verdana" w:hAnsi="Verdana" w:cs="Verdana"/>
          <w:spacing w:val="-6"/>
        </w:rPr>
        <w:t>o</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5"/>
        </w:rPr>
        <w:t>w</w:t>
      </w:r>
      <w:r>
        <w:rPr>
          <w:rFonts w:ascii="Verdana" w:eastAsia="Verdana" w:hAnsi="Verdana" w:cs="Verdana"/>
          <w:spacing w:val="-2"/>
        </w:rPr>
        <w:t>it</w:t>
      </w:r>
      <w:r>
        <w:rPr>
          <w:rFonts w:ascii="Verdana" w:eastAsia="Verdana" w:hAnsi="Verdana" w:cs="Verdana"/>
        </w:rPr>
        <w:t>h</w:t>
      </w:r>
      <w:r>
        <w:rPr>
          <w:rFonts w:ascii="Verdana" w:eastAsia="Verdana" w:hAnsi="Verdana" w:cs="Verdana"/>
          <w:spacing w:val="10"/>
        </w:rPr>
        <w:t xml:space="preserve"> </w:t>
      </w:r>
      <w:r>
        <w:rPr>
          <w:rFonts w:ascii="Verdana" w:eastAsia="Verdana" w:hAnsi="Verdana" w:cs="Verdana"/>
          <w:spacing w:val="-4"/>
        </w:rPr>
        <w:t>an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l</w:t>
      </w:r>
      <w:r>
        <w:rPr>
          <w:rFonts w:ascii="Verdana" w:eastAsia="Verdana" w:hAnsi="Verdana" w:cs="Verdana"/>
          <w:spacing w:val="-4"/>
        </w:rPr>
        <w:t>e</w:t>
      </w:r>
      <w:r>
        <w:rPr>
          <w:rFonts w:ascii="Verdana" w:eastAsia="Verdana" w:hAnsi="Verdana" w:cs="Verdana"/>
          <w:spacing w:val="-2"/>
        </w:rPr>
        <w:t>g</w:t>
      </w:r>
      <w:r>
        <w:rPr>
          <w:rFonts w:ascii="Verdana" w:eastAsia="Verdana" w:hAnsi="Verdana" w:cs="Verdana"/>
          <w:spacing w:val="-4"/>
        </w:rPr>
        <w:t>a</w:t>
      </w:r>
      <w:r>
        <w:rPr>
          <w:rFonts w:ascii="Verdana" w:eastAsia="Verdana" w:hAnsi="Verdana" w:cs="Verdana"/>
        </w:rPr>
        <w:t>l</w:t>
      </w:r>
      <w:r>
        <w:rPr>
          <w:rFonts w:ascii="Verdana" w:eastAsia="Verdana" w:hAnsi="Verdana" w:cs="Verdana"/>
          <w:spacing w:val="8"/>
        </w:rPr>
        <w:t xml:space="preserve"> </w:t>
      </w:r>
      <w:r>
        <w:rPr>
          <w:rFonts w:ascii="Verdana" w:eastAsia="Verdana" w:hAnsi="Verdana" w:cs="Verdana"/>
          <w:spacing w:val="-2"/>
        </w:rPr>
        <w:t>p</w:t>
      </w:r>
      <w:r>
        <w:rPr>
          <w:rFonts w:ascii="Verdana" w:eastAsia="Verdana" w:hAnsi="Verdana" w:cs="Verdana"/>
          <w:spacing w:val="-3"/>
        </w:rPr>
        <w:t>roc</w:t>
      </w:r>
      <w:r>
        <w:rPr>
          <w:rFonts w:ascii="Verdana" w:eastAsia="Verdana" w:hAnsi="Verdana" w:cs="Verdana"/>
          <w:spacing w:val="-4"/>
        </w:rPr>
        <w:t>ee</w:t>
      </w:r>
      <w:r>
        <w:rPr>
          <w:rFonts w:ascii="Verdana" w:eastAsia="Verdana" w:hAnsi="Verdana" w:cs="Verdana"/>
          <w:spacing w:val="-2"/>
        </w:rPr>
        <w:t>di</w:t>
      </w:r>
      <w:r>
        <w:rPr>
          <w:rFonts w:ascii="Verdana" w:eastAsia="Verdana" w:hAnsi="Verdana" w:cs="Verdana"/>
          <w:spacing w:val="-1"/>
        </w:rPr>
        <w:t>n</w:t>
      </w:r>
      <w:r>
        <w:rPr>
          <w:rFonts w:ascii="Verdana" w:eastAsia="Verdana" w:hAnsi="Verdana" w:cs="Verdana"/>
          <w:spacing w:val="-2"/>
        </w:rPr>
        <w:t>g</w:t>
      </w:r>
      <w:r>
        <w:rPr>
          <w:rFonts w:ascii="Verdana" w:eastAsia="Verdana" w:hAnsi="Verdana" w:cs="Verdana"/>
        </w:rPr>
        <w:t xml:space="preserve">s </w:t>
      </w:r>
      <w:r>
        <w:rPr>
          <w:rFonts w:ascii="Verdana" w:eastAsia="Verdana" w:hAnsi="Verdana" w:cs="Verdana"/>
          <w:spacing w:val="-2"/>
        </w:rPr>
        <w:t>b</w:t>
      </w:r>
      <w:r>
        <w:rPr>
          <w:rFonts w:ascii="Verdana" w:eastAsia="Verdana" w:hAnsi="Verdana" w:cs="Verdana"/>
          <w:spacing w:val="-3"/>
        </w:rPr>
        <w:t>r</w:t>
      </w:r>
      <w:r>
        <w:rPr>
          <w:rFonts w:ascii="Verdana" w:eastAsia="Verdana" w:hAnsi="Verdana" w:cs="Verdana"/>
          <w:spacing w:val="-6"/>
        </w:rPr>
        <w:t>o</w:t>
      </w:r>
      <w:r>
        <w:rPr>
          <w:rFonts w:ascii="Verdana" w:eastAsia="Verdana" w:hAnsi="Verdana" w:cs="Verdana"/>
          <w:spacing w:val="-1"/>
        </w:rPr>
        <w:t>u</w:t>
      </w:r>
      <w:r>
        <w:rPr>
          <w:rFonts w:ascii="Verdana" w:eastAsia="Verdana" w:hAnsi="Verdana" w:cs="Verdana"/>
          <w:spacing w:val="-2"/>
        </w:rPr>
        <w:t>g</w:t>
      </w:r>
      <w:r>
        <w:rPr>
          <w:rFonts w:ascii="Verdana" w:eastAsia="Verdana" w:hAnsi="Verdana" w:cs="Verdana"/>
          <w:spacing w:val="-4"/>
        </w:rPr>
        <w:t>h</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spacing w:val="-2"/>
        </w:rPr>
        <w:t>a</w:t>
      </w:r>
      <w:r>
        <w:rPr>
          <w:rFonts w:ascii="Verdana" w:eastAsia="Verdana" w:hAnsi="Verdana" w:cs="Verdana"/>
          <w:spacing w:val="-4"/>
        </w:rPr>
        <w:t>ga</w:t>
      </w:r>
      <w:r>
        <w:rPr>
          <w:rFonts w:ascii="Verdana" w:eastAsia="Verdana" w:hAnsi="Verdana" w:cs="Verdana"/>
        </w:rPr>
        <w:t>i</w:t>
      </w:r>
      <w:r>
        <w:rPr>
          <w:rFonts w:ascii="Verdana" w:eastAsia="Verdana" w:hAnsi="Verdana" w:cs="Verdana"/>
          <w:spacing w:val="-1"/>
        </w:rPr>
        <w:t>n</w:t>
      </w:r>
      <w:r>
        <w:rPr>
          <w:rFonts w:ascii="Verdana" w:eastAsia="Verdana" w:hAnsi="Verdana" w:cs="Verdana"/>
          <w:spacing w:val="-5"/>
        </w:rPr>
        <w:t>s</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2"/>
        </w:rPr>
        <w:t>Ag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2"/>
        </w:rPr>
        <w:t>wil</w:t>
      </w:r>
      <w:r>
        <w:rPr>
          <w:rFonts w:ascii="Verdana" w:eastAsia="Verdana" w:hAnsi="Verdana" w:cs="Verdana"/>
        </w:rPr>
        <w:t>l</w:t>
      </w:r>
      <w:r>
        <w:rPr>
          <w:rFonts w:ascii="Verdana" w:eastAsia="Verdana" w:hAnsi="Verdana" w:cs="Verdana"/>
          <w:spacing w:val="11"/>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b</w:t>
      </w:r>
      <w:r>
        <w:rPr>
          <w:rFonts w:ascii="Verdana" w:eastAsia="Verdana" w:hAnsi="Verdana" w:cs="Verdana"/>
          <w:spacing w:val="-3"/>
        </w:rPr>
        <w:t>or</w:t>
      </w:r>
      <w:r>
        <w:rPr>
          <w:rFonts w:ascii="Verdana" w:eastAsia="Verdana" w:hAnsi="Verdana" w:cs="Verdana"/>
          <w:spacing w:val="-1"/>
        </w:rPr>
        <w:t>n</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2"/>
        </w:rPr>
        <w:t xml:space="preserve"> </w:t>
      </w:r>
      <w:r>
        <w:rPr>
          <w:rFonts w:ascii="Verdana" w:eastAsia="Verdana" w:hAnsi="Verdana" w:cs="Verdana"/>
          <w:spacing w:val="-3"/>
        </w:rPr>
        <w:t>s</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spacing w:val="-3"/>
        </w:rPr>
        <w:t>f</w:t>
      </w:r>
      <w:r>
        <w:rPr>
          <w:rFonts w:ascii="Verdana" w:eastAsia="Verdana" w:hAnsi="Verdana" w:cs="Verdana"/>
          <w:spacing w:val="-2"/>
        </w:rPr>
        <w:t>a</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13"/>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p</w:t>
      </w:r>
      <w:r>
        <w:rPr>
          <w:rFonts w:ascii="Verdana" w:eastAsia="Verdana" w:hAnsi="Verdana" w:cs="Verdana"/>
          <w:spacing w:val="-3"/>
        </w:rPr>
        <w:t>r</w:t>
      </w:r>
      <w:r>
        <w:rPr>
          <w:rFonts w:ascii="Verdana" w:eastAsia="Verdana" w:hAnsi="Verdana" w:cs="Verdana"/>
          <w:spacing w:val="-1"/>
        </w:rPr>
        <w:t>o</w:t>
      </w:r>
      <w:r>
        <w:rPr>
          <w:rFonts w:ascii="Verdana" w:eastAsia="Verdana" w:hAnsi="Verdana" w:cs="Verdana"/>
          <w:spacing w:val="-3"/>
        </w:rPr>
        <w:t>c</w:t>
      </w:r>
      <w:r>
        <w:rPr>
          <w:rFonts w:ascii="Verdana" w:eastAsia="Verdana" w:hAnsi="Verdana" w:cs="Verdana"/>
          <w:spacing w:val="-4"/>
        </w:rPr>
        <w:t>ee</w:t>
      </w:r>
      <w:r>
        <w:rPr>
          <w:rFonts w:ascii="Verdana" w:eastAsia="Verdana" w:hAnsi="Verdana" w:cs="Verdana"/>
          <w:spacing w:val="-2"/>
        </w:rPr>
        <w:t>d</w:t>
      </w:r>
      <w:r>
        <w:rPr>
          <w:rFonts w:ascii="Verdana" w:eastAsia="Verdana" w:hAnsi="Verdana" w:cs="Verdana"/>
        </w:rPr>
        <w:t>i</w:t>
      </w:r>
      <w:r>
        <w:rPr>
          <w:rFonts w:ascii="Verdana" w:eastAsia="Verdana" w:hAnsi="Verdana" w:cs="Verdana"/>
          <w:spacing w:val="-4"/>
        </w:rPr>
        <w:t>n</w:t>
      </w:r>
      <w:r>
        <w:rPr>
          <w:rFonts w:ascii="Verdana" w:eastAsia="Verdana" w:hAnsi="Verdana" w:cs="Verdana"/>
          <w:spacing w:val="-2"/>
        </w:rPr>
        <w:t>g</w:t>
      </w:r>
      <w:r>
        <w:rPr>
          <w:rFonts w:ascii="Verdana" w:eastAsia="Verdana" w:hAnsi="Verdana" w:cs="Verdana"/>
        </w:rPr>
        <w:t xml:space="preserve">s </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rPr>
        <w:t>l</w:t>
      </w:r>
      <w:r>
        <w:rPr>
          <w:rFonts w:ascii="Verdana" w:eastAsia="Verdana" w:hAnsi="Verdana" w:cs="Verdana"/>
          <w:spacing w:val="-2"/>
        </w:rPr>
        <w:t>at</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t</w:t>
      </w:r>
      <w:r>
        <w:rPr>
          <w:rFonts w:ascii="Verdana" w:eastAsia="Verdana" w:hAnsi="Verdana" w:cs="Verdana"/>
        </w:rPr>
        <w:t xml:space="preserve">o </w:t>
      </w:r>
      <w:r>
        <w:rPr>
          <w:rFonts w:ascii="Verdana" w:eastAsia="Verdana" w:hAnsi="Verdana" w:cs="Verdana"/>
          <w:spacing w:val="-2"/>
        </w:rPr>
        <w:t>b</w:t>
      </w:r>
      <w:r>
        <w:rPr>
          <w:rFonts w:ascii="Verdana" w:eastAsia="Verdana" w:hAnsi="Verdana" w:cs="Verdana"/>
          <w:spacing w:val="-1"/>
        </w:rPr>
        <w:t>u</w:t>
      </w:r>
      <w:r>
        <w:rPr>
          <w:rFonts w:ascii="Verdana" w:eastAsia="Verdana" w:hAnsi="Verdana" w:cs="Verdana"/>
          <w:spacing w:val="-5"/>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4"/>
        </w:rPr>
        <w:t>e</w:t>
      </w:r>
      <w:r>
        <w:rPr>
          <w:rFonts w:ascii="Verdana" w:eastAsia="Verdana" w:hAnsi="Verdana" w:cs="Verdana"/>
          <w:spacing w:val="-3"/>
        </w:rPr>
        <w:t>s</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spacing w:val="-2"/>
        </w:rPr>
        <w:t>pla</w:t>
      </w:r>
      <w:r>
        <w:rPr>
          <w:rFonts w:ascii="Verdana" w:eastAsia="Verdana" w:hAnsi="Verdana" w:cs="Verdana"/>
          <w:spacing w:val="-3"/>
        </w:rPr>
        <w:t>c</w:t>
      </w:r>
      <w:r>
        <w:rPr>
          <w:rFonts w:ascii="Verdana" w:eastAsia="Verdana" w:hAnsi="Verdana" w:cs="Verdana"/>
          <w:spacing w:val="-4"/>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Ag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5"/>
        </w:rPr>
        <w:t>w</w:t>
      </w:r>
      <w:r>
        <w:rPr>
          <w:rFonts w:ascii="Verdana" w:eastAsia="Verdana" w:hAnsi="Verdana" w:cs="Verdana"/>
        </w:rPr>
        <w:t>i</w:t>
      </w:r>
      <w:r>
        <w:rPr>
          <w:rFonts w:ascii="Verdana" w:eastAsia="Verdana" w:hAnsi="Verdana" w:cs="Verdana"/>
          <w:spacing w:val="-2"/>
        </w:rPr>
        <w:t>t</w:t>
      </w:r>
      <w:r>
        <w:rPr>
          <w:rFonts w:ascii="Verdana" w:eastAsia="Verdana" w:hAnsi="Verdana" w:cs="Verdana"/>
        </w:rPr>
        <w:t>h</w:t>
      </w:r>
      <w:r>
        <w:rPr>
          <w:rFonts w:ascii="Verdana" w:eastAsia="Verdana" w:hAnsi="Verdana" w:cs="Verdana"/>
          <w:spacing w:val="4"/>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4"/>
        </w:rPr>
        <w:t>m</w:t>
      </w:r>
      <w:r>
        <w:rPr>
          <w:rFonts w:ascii="Verdana" w:eastAsia="Verdana" w:hAnsi="Verdana" w:cs="Verdana"/>
          <w:spacing w:val="-2"/>
        </w:rPr>
        <w:t>pa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2"/>
        </w:rPr>
        <w:t>a</w:t>
      </w:r>
      <w:r>
        <w:rPr>
          <w:rFonts w:ascii="Verdana" w:eastAsia="Verdana" w:hAnsi="Verdana" w:cs="Verdana"/>
          <w:spacing w:val="-4"/>
        </w:rPr>
        <w:t>n</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rPr>
        <w:t>if</w:t>
      </w:r>
      <w:r>
        <w:rPr>
          <w:rFonts w:ascii="Verdana" w:eastAsia="Verdana" w:hAnsi="Verdana" w:cs="Verdana"/>
          <w:spacing w:val="5"/>
        </w:rPr>
        <w:t xml:space="preserve"> </w:t>
      </w:r>
      <w:r>
        <w:rPr>
          <w:rFonts w:ascii="Verdana" w:eastAsia="Verdana" w:hAnsi="Verdana" w:cs="Verdana"/>
          <w:spacing w:val="-2"/>
        </w:rPr>
        <w:t>i</w:t>
      </w:r>
      <w:r>
        <w:rPr>
          <w:rFonts w:ascii="Verdana" w:eastAsia="Verdana" w:hAnsi="Verdana" w:cs="Verdana"/>
        </w:rPr>
        <w:t>t</w:t>
      </w:r>
      <w:r>
        <w:rPr>
          <w:rFonts w:ascii="Verdana" w:eastAsia="Verdana" w:hAnsi="Verdana" w:cs="Verdana"/>
          <w:spacing w:val="9"/>
        </w:rPr>
        <w:t xml:space="preserve"> </w:t>
      </w:r>
      <w:r>
        <w:rPr>
          <w:rFonts w:ascii="Verdana" w:eastAsia="Verdana" w:hAnsi="Verdana" w:cs="Verdana"/>
          <w:spacing w:val="-1"/>
        </w:rPr>
        <w:t>h</w:t>
      </w:r>
      <w:r>
        <w:rPr>
          <w:rFonts w:ascii="Verdana" w:eastAsia="Verdana" w:hAnsi="Verdana" w:cs="Verdana"/>
          <w:spacing w:val="-2"/>
        </w:rPr>
        <w:t>a</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2"/>
        </w:rPr>
        <w:t>b</w:t>
      </w:r>
      <w:r>
        <w:rPr>
          <w:rFonts w:ascii="Verdana" w:eastAsia="Verdana" w:hAnsi="Verdana" w:cs="Verdana"/>
          <w:spacing w:val="-4"/>
        </w:rPr>
        <w:t>ee</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2"/>
        </w:rPr>
        <w:t>p</w:t>
      </w:r>
      <w:r>
        <w:rPr>
          <w:rFonts w:ascii="Verdana" w:eastAsia="Verdana" w:hAnsi="Verdana" w:cs="Verdana"/>
          <w:spacing w:val="-3"/>
        </w:rPr>
        <w:t>rov</w:t>
      </w:r>
      <w:r>
        <w:rPr>
          <w:rFonts w:ascii="Verdana" w:eastAsia="Verdana" w:hAnsi="Verdana" w:cs="Verdana"/>
          <w:spacing w:val="-4"/>
        </w:rPr>
        <w:t>e</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2"/>
        </w:rPr>
        <w:t>b</w:t>
      </w:r>
      <w:r>
        <w:rPr>
          <w:rFonts w:ascii="Verdana" w:eastAsia="Verdana" w:hAnsi="Verdana" w:cs="Verdana"/>
          <w:spacing w:val="-4"/>
        </w:rPr>
        <w:t>e</w:t>
      </w:r>
      <w:r>
        <w:rPr>
          <w:rFonts w:ascii="Verdana" w:eastAsia="Verdana" w:hAnsi="Verdana" w:cs="Verdana"/>
          <w:spacing w:val="-3"/>
        </w:rPr>
        <w:t>yo</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2"/>
        </w:rPr>
        <w:t>a</w:t>
      </w:r>
      <w:r>
        <w:rPr>
          <w:rFonts w:ascii="Verdana" w:eastAsia="Verdana" w:hAnsi="Verdana" w:cs="Verdana"/>
          <w:spacing w:val="-3"/>
        </w:rPr>
        <w:t>so</w:t>
      </w:r>
      <w:r>
        <w:rPr>
          <w:rFonts w:ascii="Verdana" w:eastAsia="Verdana" w:hAnsi="Verdana" w:cs="Verdana"/>
          <w:spacing w:val="-1"/>
        </w:rPr>
        <w:t>n</w:t>
      </w:r>
      <w:r>
        <w:rPr>
          <w:rFonts w:ascii="Verdana" w:eastAsia="Verdana" w:hAnsi="Verdana" w:cs="Verdana"/>
          <w:spacing w:val="-2"/>
        </w:rPr>
        <w:t>ab</w:t>
      </w:r>
      <w:r>
        <w:rPr>
          <w:rFonts w:ascii="Verdana" w:eastAsia="Verdana" w:hAnsi="Verdana" w:cs="Verdana"/>
        </w:rPr>
        <w:t>le</w:t>
      </w:r>
      <w:r>
        <w:rPr>
          <w:rFonts w:ascii="Verdana" w:eastAsia="Verdana" w:hAnsi="Verdana" w:cs="Verdana"/>
          <w:spacing w:val="-18"/>
        </w:rPr>
        <w:t xml:space="preserve"> </w:t>
      </w:r>
      <w:r>
        <w:rPr>
          <w:rFonts w:ascii="Verdana" w:eastAsia="Verdana" w:hAnsi="Verdana" w:cs="Verdana"/>
          <w:spacing w:val="-2"/>
        </w:rPr>
        <w:t>d</w:t>
      </w:r>
      <w:r>
        <w:rPr>
          <w:rFonts w:ascii="Verdana" w:eastAsia="Verdana" w:hAnsi="Verdana" w:cs="Verdana"/>
          <w:spacing w:val="-3"/>
        </w:rPr>
        <w:t>o</w:t>
      </w:r>
      <w:r>
        <w:rPr>
          <w:rFonts w:ascii="Verdana" w:eastAsia="Verdana" w:hAnsi="Verdana" w:cs="Verdana"/>
          <w:spacing w:val="-4"/>
        </w:rPr>
        <w:t>u</w:t>
      </w:r>
      <w:r>
        <w:rPr>
          <w:rFonts w:ascii="Verdana" w:eastAsia="Verdana" w:hAnsi="Verdana" w:cs="Verdana"/>
          <w:spacing w:val="-2"/>
        </w:rPr>
        <w:t>bt</w:t>
      </w:r>
      <w:r>
        <w:rPr>
          <w:rFonts w:ascii="Verdana" w:eastAsia="Verdana" w:hAnsi="Verdana" w:cs="Verdana"/>
        </w:rPr>
        <w:t>,</w:t>
      </w:r>
      <w:r>
        <w:rPr>
          <w:rFonts w:ascii="Verdana" w:eastAsia="Verdana" w:hAnsi="Verdana" w:cs="Verdana"/>
          <w:spacing w:val="-10"/>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lia</w:t>
      </w:r>
      <w:r>
        <w:rPr>
          <w:rFonts w:ascii="Verdana" w:eastAsia="Verdana" w:hAnsi="Verdana" w:cs="Verdana"/>
          <w:spacing w:val="-4"/>
        </w:rPr>
        <w:t>b</w:t>
      </w:r>
      <w:r>
        <w:rPr>
          <w:rFonts w:ascii="Verdana" w:eastAsia="Verdana" w:hAnsi="Verdana" w:cs="Verdana"/>
          <w:spacing w:val="-2"/>
        </w:rPr>
        <w:t>ili</w:t>
      </w:r>
      <w:r>
        <w:rPr>
          <w:rFonts w:ascii="Verdana" w:eastAsia="Verdana" w:hAnsi="Verdana" w:cs="Verdana"/>
          <w:spacing w:val="-4"/>
        </w:rPr>
        <w:t>t</w:t>
      </w:r>
      <w:r>
        <w:rPr>
          <w:rFonts w:ascii="Verdana" w:eastAsia="Verdana" w:hAnsi="Verdana" w:cs="Verdana"/>
        </w:rPr>
        <w:t>y</w:t>
      </w:r>
      <w:r>
        <w:rPr>
          <w:rFonts w:ascii="Verdana" w:eastAsia="Verdana" w:hAnsi="Verdana" w:cs="Verdana"/>
          <w:spacing w:val="-13"/>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19"/>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5"/>
        </w:rPr>
        <w:t xml:space="preserve"> </w:t>
      </w:r>
      <w:r>
        <w:rPr>
          <w:rFonts w:ascii="Verdana" w:eastAsia="Verdana" w:hAnsi="Verdana" w:cs="Verdana"/>
          <w:spacing w:val="-3"/>
        </w:rPr>
        <w:t>fo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3"/>
        </w:rPr>
        <w:t>cos</w:t>
      </w:r>
      <w:r>
        <w:rPr>
          <w:rFonts w:ascii="Verdana" w:eastAsia="Verdana" w:hAnsi="Verdana" w:cs="Verdana"/>
          <w:spacing w:val="-2"/>
        </w:rPr>
        <w:t>t</w:t>
      </w:r>
      <w:r>
        <w:rPr>
          <w:rFonts w:ascii="Verdana" w:eastAsia="Verdana" w:hAnsi="Verdana" w:cs="Verdana"/>
        </w:rPr>
        <w:t>s</w:t>
      </w:r>
      <w:r>
        <w:rPr>
          <w:rFonts w:ascii="Verdana" w:eastAsia="Verdana" w:hAnsi="Verdana" w:cs="Verdana"/>
          <w:spacing w:val="-11"/>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2"/>
        </w:rPr>
        <w:t>d/</w:t>
      </w:r>
      <w:r>
        <w:rPr>
          <w:rFonts w:ascii="Verdana" w:eastAsia="Verdana" w:hAnsi="Verdana" w:cs="Verdana"/>
          <w:spacing w:val="-3"/>
        </w:rPr>
        <w:t>o</w:t>
      </w:r>
      <w:r>
        <w:rPr>
          <w:rFonts w:ascii="Verdana" w:eastAsia="Verdana" w:hAnsi="Verdana" w:cs="Verdana"/>
        </w:rPr>
        <w:t>r</w:t>
      </w:r>
      <w:r>
        <w:rPr>
          <w:rFonts w:ascii="Verdana" w:eastAsia="Verdana" w:hAnsi="Verdana" w:cs="Verdana"/>
          <w:spacing w:val="-13"/>
        </w:rPr>
        <w:t xml:space="preserve"> </w:t>
      </w:r>
      <w:r>
        <w:rPr>
          <w:rFonts w:ascii="Verdana" w:eastAsia="Verdana" w:hAnsi="Verdana" w:cs="Verdana"/>
          <w:spacing w:val="-2"/>
        </w:rPr>
        <w:t>da</w:t>
      </w:r>
      <w:r>
        <w:rPr>
          <w:rFonts w:ascii="Verdana" w:eastAsia="Verdana" w:hAnsi="Verdana" w:cs="Verdana"/>
          <w:spacing w:val="-4"/>
        </w:rPr>
        <w:t>m</w:t>
      </w:r>
      <w:r>
        <w:rPr>
          <w:rFonts w:ascii="Verdana" w:eastAsia="Verdana" w:hAnsi="Verdana" w:cs="Verdana"/>
          <w:spacing w:val="-2"/>
        </w:rPr>
        <w:t>ag</w:t>
      </w:r>
      <w:r>
        <w:rPr>
          <w:rFonts w:ascii="Verdana" w:eastAsia="Verdana" w:hAnsi="Verdana" w:cs="Verdana"/>
          <w:spacing w:val="-4"/>
        </w:rPr>
        <w:t>e</w:t>
      </w:r>
      <w:r>
        <w:rPr>
          <w:rFonts w:ascii="Verdana" w:eastAsia="Verdana" w:hAnsi="Verdana" w:cs="Verdana"/>
          <w:spacing w:val="-3"/>
        </w:rPr>
        <w:t>s</w:t>
      </w:r>
      <w:r>
        <w:rPr>
          <w:rFonts w:ascii="Verdana" w:eastAsia="Verdana" w:hAnsi="Verdana" w:cs="Verdana"/>
        </w:rPr>
        <w:t>.</w:t>
      </w:r>
    </w:p>
    <w:p w:rsidR="00DE2F23" w:rsidRDefault="00DE2F23">
      <w:pPr>
        <w:spacing w:line="280" w:lineRule="exact"/>
        <w:rPr>
          <w:sz w:val="28"/>
          <w:szCs w:val="28"/>
        </w:rPr>
      </w:pPr>
    </w:p>
    <w:p w:rsidR="00DE2F23" w:rsidRDefault="00FA5519">
      <w:pPr>
        <w:spacing w:line="275" w:lineRule="auto"/>
        <w:ind w:left="1548" w:right="86" w:hanging="720"/>
        <w:jc w:val="both"/>
        <w:rPr>
          <w:rFonts w:ascii="Verdana" w:eastAsia="Verdana" w:hAnsi="Verdana" w:cs="Verdana"/>
        </w:rPr>
      </w:pPr>
      <w:r>
        <w:rPr>
          <w:rFonts w:ascii="Verdana" w:eastAsia="Verdana" w:hAnsi="Verdana" w:cs="Verdana"/>
          <w:spacing w:val="-2"/>
        </w:rPr>
        <w:t>12</w:t>
      </w:r>
      <w:r>
        <w:rPr>
          <w:rFonts w:ascii="Verdana" w:eastAsia="Verdana" w:hAnsi="Verdana" w:cs="Verdana"/>
          <w:spacing w:val="-3"/>
        </w:rPr>
        <w:t>.</w:t>
      </w:r>
      <w:r>
        <w:rPr>
          <w:rFonts w:ascii="Verdana" w:eastAsia="Verdana" w:hAnsi="Verdana" w:cs="Verdana"/>
        </w:rPr>
        <w:t xml:space="preserve">4  </w:t>
      </w:r>
      <w:r>
        <w:rPr>
          <w:rFonts w:ascii="Verdana" w:eastAsia="Verdana" w:hAnsi="Verdana" w:cs="Verdana"/>
          <w:spacing w:val="53"/>
        </w:rPr>
        <w:t xml:space="preserve"> </w:t>
      </w:r>
      <w:r>
        <w:rPr>
          <w:rFonts w:ascii="Verdana" w:eastAsia="Verdana" w:hAnsi="Verdana" w:cs="Verdana"/>
          <w:spacing w:val="-4"/>
        </w:rPr>
        <w:t>S</w:t>
      </w:r>
      <w:r>
        <w:rPr>
          <w:rFonts w:ascii="Verdana" w:eastAsia="Verdana" w:hAnsi="Verdana" w:cs="Verdana"/>
        </w:rPr>
        <w:t>i</w:t>
      </w:r>
      <w:r>
        <w:rPr>
          <w:rFonts w:ascii="Verdana" w:eastAsia="Verdana" w:hAnsi="Verdana" w:cs="Verdana"/>
          <w:spacing w:val="-4"/>
        </w:rPr>
        <w:t>m</w:t>
      </w:r>
      <w:r>
        <w:rPr>
          <w:rFonts w:ascii="Verdana" w:eastAsia="Verdana" w:hAnsi="Verdana" w:cs="Verdana"/>
          <w:spacing w:val="-2"/>
        </w:rPr>
        <w:t>ila</w:t>
      </w:r>
      <w:r>
        <w:rPr>
          <w:rFonts w:ascii="Verdana" w:eastAsia="Verdana" w:hAnsi="Verdana" w:cs="Verdana"/>
          <w:spacing w:val="-6"/>
        </w:rPr>
        <w:t>r</w:t>
      </w:r>
      <w:r>
        <w:rPr>
          <w:rFonts w:ascii="Verdana" w:eastAsia="Verdana" w:hAnsi="Verdana" w:cs="Verdana"/>
        </w:rPr>
        <w:t>l</w:t>
      </w:r>
      <w:r>
        <w:rPr>
          <w:rFonts w:ascii="Verdana" w:eastAsia="Verdana" w:hAnsi="Verdana" w:cs="Verdana"/>
          <w:spacing w:val="-3"/>
        </w:rPr>
        <w:t>y</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5"/>
        </w:rPr>
        <w:t>w</w:t>
      </w:r>
      <w:r>
        <w:rPr>
          <w:rFonts w:ascii="Verdana" w:eastAsia="Verdana" w:hAnsi="Verdana" w:cs="Verdana"/>
          <w:spacing w:val="-2"/>
        </w:rPr>
        <w:t>it</w:t>
      </w:r>
      <w:r>
        <w:rPr>
          <w:rFonts w:ascii="Verdana" w:eastAsia="Verdana" w:hAnsi="Verdana" w:cs="Verdana"/>
          <w:spacing w:val="-1"/>
        </w:rPr>
        <w:t>h</w:t>
      </w:r>
      <w:r>
        <w:rPr>
          <w:rFonts w:ascii="Verdana" w:eastAsia="Verdana" w:hAnsi="Verdana" w:cs="Verdana"/>
          <w:spacing w:val="-3"/>
        </w:rPr>
        <w:t>o</w:t>
      </w:r>
      <w:r>
        <w:rPr>
          <w:rFonts w:ascii="Verdana" w:eastAsia="Verdana" w:hAnsi="Verdana" w:cs="Verdana"/>
          <w:spacing w:val="-4"/>
        </w:rPr>
        <w:t>u</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2"/>
        </w:rPr>
        <w:t>p</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1"/>
        </w:rPr>
        <w:t>j</w:t>
      </w:r>
      <w:r>
        <w:rPr>
          <w:rFonts w:ascii="Verdana" w:eastAsia="Verdana" w:hAnsi="Verdana" w:cs="Verdana"/>
          <w:spacing w:val="-4"/>
        </w:rPr>
        <w:t>ud</w:t>
      </w:r>
      <w:r>
        <w:rPr>
          <w:rFonts w:ascii="Verdana" w:eastAsia="Verdana" w:hAnsi="Verdana" w:cs="Verdana"/>
        </w:rPr>
        <w:t>i</w:t>
      </w:r>
      <w:r>
        <w:rPr>
          <w:rFonts w:ascii="Verdana" w:eastAsia="Verdana" w:hAnsi="Verdana" w:cs="Verdana"/>
          <w:spacing w:val="-3"/>
        </w:rPr>
        <w:t>c</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t</w:t>
      </w:r>
      <w:r>
        <w:rPr>
          <w:rFonts w:ascii="Verdana" w:eastAsia="Verdana" w:hAnsi="Verdana" w:cs="Verdana"/>
        </w:rPr>
        <w:t>o</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3"/>
        </w:rPr>
        <w:t>for</w:t>
      </w:r>
      <w:r>
        <w:rPr>
          <w:rFonts w:ascii="Verdana" w:eastAsia="Verdana" w:hAnsi="Verdana" w:cs="Verdana"/>
          <w:spacing w:val="-4"/>
        </w:rPr>
        <w:t>e</w:t>
      </w:r>
      <w:r>
        <w:rPr>
          <w:rFonts w:ascii="Verdana" w:eastAsia="Verdana" w:hAnsi="Verdana" w:cs="Verdana"/>
          <w:spacing w:val="-2"/>
        </w:rPr>
        <w:t>g</w:t>
      </w:r>
      <w:r>
        <w:rPr>
          <w:rFonts w:ascii="Verdana" w:eastAsia="Verdana" w:hAnsi="Verdana" w:cs="Verdana"/>
          <w:spacing w:val="-3"/>
        </w:rPr>
        <w:t>o</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2"/>
        </w:rPr>
        <w:t>g</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4"/>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2"/>
        </w:rPr>
        <w:t>a</w:t>
      </w:r>
      <w:r>
        <w:rPr>
          <w:rFonts w:ascii="Verdana" w:eastAsia="Verdana" w:hAnsi="Verdana" w:cs="Verdana"/>
          <w:spacing w:val="-3"/>
        </w:rPr>
        <w:t>so</w:t>
      </w:r>
      <w:r>
        <w:rPr>
          <w:rFonts w:ascii="Verdana" w:eastAsia="Verdana" w:hAnsi="Verdana" w:cs="Verdana"/>
          <w:spacing w:val="-1"/>
        </w:rPr>
        <w:t>n</w:t>
      </w:r>
      <w:r>
        <w:rPr>
          <w:rFonts w:ascii="Verdana" w:eastAsia="Verdana" w:hAnsi="Verdana" w:cs="Verdana"/>
          <w:spacing w:val="-2"/>
        </w:rPr>
        <w:t>a</w:t>
      </w:r>
      <w:r>
        <w:rPr>
          <w:rFonts w:ascii="Verdana" w:eastAsia="Verdana" w:hAnsi="Verdana" w:cs="Verdana"/>
          <w:spacing w:val="-4"/>
        </w:rPr>
        <w:t>b</w:t>
      </w:r>
      <w:r>
        <w:rPr>
          <w:rFonts w:ascii="Verdana" w:eastAsia="Verdana" w:hAnsi="Verdana" w:cs="Verdana"/>
        </w:rPr>
        <w:t xml:space="preserve">le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4"/>
        </w:rPr>
        <w:t>j</w:t>
      </w:r>
      <w:r>
        <w:rPr>
          <w:rFonts w:ascii="Verdana" w:eastAsia="Verdana" w:hAnsi="Verdana" w:cs="Verdana"/>
          <w:spacing w:val="-1"/>
        </w:rPr>
        <w:t>u</w:t>
      </w:r>
      <w:r>
        <w:rPr>
          <w:rFonts w:ascii="Verdana" w:eastAsia="Verdana" w:hAnsi="Verdana" w:cs="Verdana"/>
          <w:spacing w:val="-3"/>
        </w:rPr>
        <w:t>s</w:t>
      </w:r>
      <w:r>
        <w:rPr>
          <w:rFonts w:ascii="Verdana" w:eastAsia="Verdana" w:hAnsi="Verdana" w:cs="Verdana"/>
          <w:spacing w:val="-4"/>
        </w:rPr>
        <w:t>t</w:t>
      </w:r>
      <w:r>
        <w:rPr>
          <w:rFonts w:ascii="Verdana" w:eastAsia="Verdana" w:hAnsi="Verdana" w:cs="Verdana"/>
        </w:rPr>
        <w:t>i</w:t>
      </w:r>
      <w:r>
        <w:rPr>
          <w:rFonts w:ascii="Verdana" w:eastAsia="Verdana" w:hAnsi="Verdana" w:cs="Verdana"/>
          <w:spacing w:val="-5"/>
        </w:rPr>
        <w:t>f</w:t>
      </w:r>
      <w:r>
        <w:rPr>
          <w:rFonts w:ascii="Verdana" w:eastAsia="Verdana" w:hAnsi="Verdana" w:cs="Verdana"/>
          <w:spacing w:val="-2"/>
        </w:rPr>
        <w:t>ia</w:t>
      </w:r>
      <w:r>
        <w:rPr>
          <w:rFonts w:ascii="Verdana" w:eastAsia="Verdana" w:hAnsi="Verdana" w:cs="Verdana"/>
          <w:spacing w:val="-4"/>
        </w:rPr>
        <w:t>b</w:t>
      </w:r>
      <w:r>
        <w:rPr>
          <w:rFonts w:ascii="Verdana" w:eastAsia="Verdana" w:hAnsi="Verdana" w:cs="Verdana"/>
        </w:rPr>
        <w:t>le</w:t>
      </w:r>
      <w:r>
        <w:rPr>
          <w:rFonts w:ascii="Verdana" w:eastAsia="Verdana" w:hAnsi="Verdana" w:cs="Verdana"/>
          <w:spacing w:val="1"/>
        </w:rPr>
        <w:t xml:space="preserve"> </w:t>
      </w:r>
      <w:r>
        <w:rPr>
          <w:rFonts w:ascii="Verdana" w:eastAsia="Verdana" w:hAnsi="Verdana" w:cs="Verdana"/>
          <w:spacing w:val="-3"/>
        </w:rPr>
        <w:t>cos</w:t>
      </w:r>
      <w:r>
        <w:rPr>
          <w:rFonts w:ascii="Verdana" w:eastAsia="Verdana" w:hAnsi="Verdana" w:cs="Verdana"/>
          <w:spacing w:val="-2"/>
        </w:rPr>
        <w:t>t</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4"/>
        </w:rPr>
        <w:t>d</w:t>
      </w:r>
      <w:r>
        <w:rPr>
          <w:rFonts w:ascii="Verdana" w:eastAsia="Verdana" w:hAnsi="Verdana" w:cs="Verdana"/>
          <w:spacing w:val="-2"/>
        </w:rPr>
        <w:t>/</w:t>
      </w:r>
      <w:r>
        <w:rPr>
          <w:rFonts w:ascii="Verdana" w:eastAsia="Verdana" w:hAnsi="Verdana" w:cs="Verdana"/>
          <w:spacing w:val="-3"/>
        </w:rPr>
        <w:t>o</w:t>
      </w:r>
      <w:r>
        <w:rPr>
          <w:rFonts w:ascii="Verdana" w:eastAsia="Verdana" w:hAnsi="Verdana" w:cs="Verdana"/>
        </w:rPr>
        <w:t xml:space="preserve">r </w:t>
      </w:r>
      <w:r>
        <w:rPr>
          <w:rFonts w:ascii="Verdana" w:eastAsia="Verdana" w:hAnsi="Verdana" w:cs="Verdana"/>
          <w:spacing w:val="-2"/>
        </w:rPr>
        <w:t>damag</w:t>
      </w:r>
      <w:r>
        <w:rPr>
          <w:rFonts w:ascii="Verdana" w:eastAsia="Verdana" w:hAnsi="Verdana" w:cs="Verdana"/>
          <w:spacing w:val="-4"/>
        </w:rPr>
        <w:t>e</w:t>
      </w:r>
      <w:r>
        <w:rPr>
          <w:rFonts w:ascii="Verdana" w:eastAsia="Verdana" w:hAnsi="Verdana" w:cs="Verdana"/>
        </w:rPr>
        <w:t xml:space="preserve">s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spacing w:val="-1"/>
        </w:rPr>
        <w:t>u</w:t>
      </w:r>
      <w:r>
        <w:rPr>
          <w:rFonts w:ascii="Verdana" w:eastAsia="Verdana" w:hAnsi="Verdana" w:cs="Verdana"/>
          <w:spacing w:val="-3"/>
        </w:rPr>
        <w:t>rr</w:t>
      </w:r>
      <w:r>
        <w:rPr>
          <w:rFonts w:ascii="Verdana" w:eastAsia="Verdana" w:hAnsi="Verdana" w:cs="Verdana"/>
          <w:spacing w:val="-4"/>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mpa</w:t>
      </w:r>
      <w:r>
        <w:rPr>
          <w:rFonts w:ascii="Verdana" w:eastAsia="Verdana" w:hAnsi="Verdana" w:cs="Verdana"/>
          <w:spacing w:val="-1"/>
        </w:rPr>
        <w:t>n</w:t>
      </w:r>
      <w:r>
        <w:rPr>
          <w:rFonts w:ascii="Verdana" w:eastAsia="Verdana" w:hAnsi="Verdana" w:cs="Verdana"/>
        </w:rPr>
        <w:t xml:space="preserve">y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2"/>
        </w:rPr>
        <w:t xml:space="preserve"> </w:t>
      </w:r>
      <w:r>
        <w:rPr>
          <w:rFonts w:ascii="Verdana" w:eastAsia="Verdana" w:hAnsi="Verdana" w:cs="Verdana"/>
          <w:spacing w:val="-3"/>
        </w:rPr>
        <w:t>co</w:t>
      </w:r>
      <w:r>
        <w:rPr>
          <w:rFonts w:ascii="Verdana" w:eastAsia="Verdana" w:hAnsi="Verdana" w:cs="Verdana"/>
          <w:spacing w:val="-1"/>
        </w:rPr>
        <w:t>nn</w:t>
      </w:r>
      <w:r>
        <w:rPr>
          <w:rFonts w:ascii="Verdana" w:eastAsia="Verdana" w:hAnsi="Verdana" w:cs="Verdana"/>
          <w:spacing w:val="-4"/>
        </w:rPr>
        <w:t>e</w:t>
      </w:r>
      <w:r>
        <w:rPr>
          <w:rFonts w:ascii="Verdana" w:eastAsia="Verdana" w:hAnsi="Verdana" w:cs="Verdana"/>
          <w:spacing w:val="-3"/>
        </w:rPr>
        <w:t>c</w:t>
      </w:r>
      <w:r>
        <w:rPr>
          <w:rFonts w:ascii="Verdana" w:eastAsia="Verdana" w:hAnsi="Verdana" w:cs="Verdana"/>
          <w:spacing w:val="-4"/>
        </w:rPr>
        <w:t>t</w:t>
      </w:r>
      <w:r>
        <w:rPr>
          <w:rFonts w:ascii="Verdana" w:eastAsia="Verdana" w:hAnsi="Verdana" w:cs="Verdana"/>
        </w:rPr>
        <w:t>i</w:t>
      </w:r>
      <w:r>
        <w:rPr>
          <w:rFonts w:ascii="Verdana" w:eastAsia="Verdana" w:hAnsi="Verdana" w:cs="Verdana"/>
          <w:spacing w:val="-3"/>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5"/>
        </w:rPr>
        <w:t>w</w:t>
      </w:r>
      <w:r>
        <w:rPr>
          <w:rFonts w:ascii="Verdana" w:eastAsia="Verdana" w:hAnsi="Verdana" w:cs="Verdana"/>
        </w:rPr>
        <w:t>i</w:t>
      </w:r>
      <w:r>
        <w:rPr>
          <w:rFonts w:ascii="Verdana" w:eastAsia="Verdana" w:hAnsi="Verdana" w:cs="Verdana"/>
          <w:spacing w:val="-4"/>
        </w:rPr>
        <w:t>t</w:t>
      </w:r>
      <w:r>
        <w:rPr>
          <w:rFonts w:ascii="Verdana" w:eastAsia="Verdana" w:hAnsi="Verdana" w:cs="Verdana"/>
        </w:rPr>
        <w:t>h</w:t>
      </w:r>
      <w:r>
        <w:rPr>
          <w:rFonts w:ascii="Verdana" w:eastAsia="Verdana" w:hAnsi="Verdana" w:cs="Verdana"/>
          <w:spacing w:val="9"/>
        </w:rPr>
        <w:t xml:space="preserve"> </w:t>
      </w:r>
      <w:r>
        <w:rPr>
          <w:rFonts w:ascii="Verdana" w:eastAsia="Verdana" w:hAnsi="Verdana" w:cs="Verdana"/>
          <w:spacing w:val="-4"/>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2"/>
        </w:rPr>
        <w:t>l</w:t>
      </w:r>
      <w:r>
        <w:rPr>
          <w:rFonts w:ascii="Verdana" w:eastAsia="Verdana" w:hAnsi="Verdana" w:cs="Verdana"/>
          <w:spacing w:val="-4"/>
        </w:rPr>
        <w:t>e</w:t>
      </w:r>
      <w:r>
        <w:rPr>
          <w:rFonts w:ascii="Verdana" w:eastAsia="Verdana" w:hAnsi="Verdana" w:cs="Verdana"/>
          <w:spacing w:val="-2"/>
        </w:rPr>
        <w:t>g</w:t>
      </w:r>
      <w:r>
        <w:rPr>
          <w:rFonts w:ascii="Verdana" w:eastAsia="Verdana" w:hAnsi="Verdana" w:cs="Verdana"/>
          <w:spacing w:val="-4"/>
        </w:rPr>
        <w:t>a</w:t>
      </w:r>
      <w:r>
        <w:rPr>
          <w:rFonts w:ascii="Verdana" w:eastAsia="Verdana" w:hAnsi="Verdana" w:cs="Verdana"/>
        </w:rPr>
        <w:t>l</w:t>
      </w:r>
      <w:r>
        <w:rPr>
          <w:rFonts w:ascii="Verdana" w:eastAsia="Verdana" w:hAnsi="Verdana" w:cs="Verdana"/>
          <w:spacing w:val="10"/>
        </w:rPr>
        <w:t xml:space="preserve"> </w:t>
      </w:r>
      <w:r>
        <w:rPr>
          <w:rFonts w:ascii="Verdana" w:eastAsia="Verdana" w:hAnsi="Verdana" w:cs="Verdana"/>
          <w:spacing w:val="-2"/>
        </w:rPr>
        <w:t>p</w:t>
      </w:r>
      <w:r>
        <w:rPr>
          <w:rFonts w:ascii="Verdana" w:eastAsia="Verdana" w:hAnsi="Verdana" w:cs="Verdana"/>
          <w:spacing w:val="-3"/>
        </w:rPr>
        <w:t>roc</w:t>
      </w:r>
      <w:r>
        <w:rPr>
          <w:rFonts w:ascii="Verdana" w:eastAsia="Verdana" w:hAnsi="Verdana" w:cs="Verdana"/>
          <w:spacing w:val="-4"/>
        </w:rPr>
        <w:t>ee</w:t>
      </w:r>
      <w:r>
        <w:rPr>
          <w:rFonts w:ascii="Verdana" w:eastAsia="Verdana" w:hAnsi="Verdana" w:cs="Verdana"/>
          <w:spacing w:val="-2"/>
        </w:rPr>
        <w:t>d</w:t>
      </w:r>
      <w:r>
        <w:rPr>
          <w:rFonts w:ascii="Verdana" w:eastAsia="Verdana" w:hAnsi="Verdana" w:cs="Verdana"/>
        </w:rPr>
        <w:t>i</w:t>
      </w:r>
      <w:r>
        <w:rPr>
          <w:rFonts w:ascii="Verdana" w:eastAsia="Verdana" w:hAnsi="Verdana" w:cs="Verdana"/>
          <w:spacing w:val="-4"/>
        </w:rPr>
        <w:t>n</w:t>
      </w:r>
      <w:r>
        <w:rPr>
          <w:rFonts w:ascii="Verdana" w:eastAsia="Verdana" w:hAnsi="Verdana" w:cs="Verdana"/>
          <w:spacing w:val="-2"/>
        </w:rPr>
        <w:t>g</w:t>
      </w:r>
      <w:r>
        <w:rPr>
          <w:rFonts w:ascii="Verdana" w:eastAsia="Verdana" w:hAnsi="Verdana" w:cs="Verdana"/>
        </w:rPr>
        <w:t xml:space="preserve">s </w:t>
      </w:r>
      <w:r>
        <w:rPr>
          <w:rFonts w:ascii="Verdana" w:eastAsia="Verdana" w:hAnsi="Verdana" w:cs="Verdana"/>
          <w:spacing w:val="-2"/>
        </w:rPr>
        <w:t>b</w:t>
      </w:r>
      <w:r>
        <w:rPr>
          <w:rFonts w:ascii="Verdana" w:eastAsia="Verdana" w:hAnsi="Verdana" w:cs="Verdana"/>
          <w:spacing w:val="-3"/>
        </w:rPr>
        <w:t>ro</w:t>
      </w:r>
      <w:r>
        <w:rPr>
          <w:rFonts w:ascii="Verdana" w:eastAsia="Verdana" w:hAnsi="Verdana" w:cs="Verdana"/>
          <w:spacing w:val="-1"/>
        </w:rPr>
        <w:t>u</w:t>
      </w:r>
      <w:r>
        <w:rPr>
          <w:rFonts w:ascii="Verdana" w:eastAsia="Verdana" w:hAnsi="Verdana" w:cs="Verdana"/>
          <w:spacing w:val="-2"/>
        </w:rPr>
        <w:t>g</w:t>
      </w:r>
      <w:r>
        <w:rPr>
          <w:rFonts w:ascii="Verdana" w:eastAsia="Verdana" w:hAnsi="Verdana" w:cs="Verdana"/>
          <w:spacing w:val="-1"/>
        </w:rPr>
        <w:t>h</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4"/>
        </w:rPr>
        <w:t>a</w:t>
      </w:r>
      <w:r>
        <w:rPr>
          <w:rFonts w:ascii="Verdana" w:eastAsia="Verdana" w:hAnsi="Verdana" w:cs="Verdana"/>
          <w:spacing w:val="-2"/>
        </w:rPr>
        <w:t>g</w:t>
      </w:r>
      <w:r>
        <w:rPr>
          <w:rFonts w:ascii="Verdana" w:eastAsia="Verdana" w:hAnsi="Verdana" w:cs="Verdana"/>
          <w:spacing w:val="-4"/>
        </w:rPr>
        <w:t>a</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 xml:space="preserve">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5"/>
        </w:rPr>
        <w:t>w</w:t>
      </w:r>
      <w:r>
        <w:rPr>
          <w:rFonts w:ascii="Verdana" w:eastAsia="Verdana" w:hAnsi="Verdana" w:cs="Verdana"/>
          <w:spacing w:val="-2"/>
        </w:rPr>
        <w:t>il</w:t>
      </w:r>
      <w:r>
        <w:rPr>
          <w:rFonts w:ascii="Verdana" w:eastAsia="Verdana" w:hAnsi="Verdana" w:cs="Verdana"/>
        </w:rPr>
        <w:t>l</w:t>
      </w:r>
      <w:r>
        <w:rPr>
          <w:rFonts w:ascii="Verdana" w:eastAsia="Verdana" w:hAnsi="Verdana" w:cs="Verdana"/>
          <w:spacing w:val="9"/>
        </w:rPr>
        <w:t xml:space="preserve"> </w:t>
      </w:r>
      <w:r>
        <w:rPr>
          <w:rFonts w:ascii="Verdana" w:eastAsia="Verdana" w:hAnsi="Verdana" w:cs="Verdana"/>
          <w:spacing w:val="-4"/>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2"/>
        </w:rPr>
        <w:t>b</w:t>
      </w:r>
      <w:r>
        <w:rPr>
          <w:rFonts w:ascii="Verdana" w:eastAsia="Verdana" w:hAnsi="Verdana" w:cs="Verdana"/>
          <w:spacing w:val="-3"/>
        </w:rPr>
        <w:t>or</w:t>
      </w:r>
      <w:r>
        <w:rPr>
          <w:rFonts w:ascii="Verdana" w:eastAsia="Verdana" w:hAnsi="Verdana" w:cs="Verdana"/>
          <w:spacing w:val="-1"/>
        </w:rPr>
        <w:t>n</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2"/>
        </w:rPr>
        <w:t>Ag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1"/>
        </w:rPr>
        <w:t xml:space="preserve"> </w:t>
      </w:r>
      <w:r>
        <w:rPr>
          <w:rFonts w:ascii="Verdana" w:eastAsia="Verdana" w:hAnsi="Verdana" w:cs="Verdana"/>
          <w:spacing w:val="-3"/>
        </w:rPr>
        <w:t>s</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spacing w:val="-3"/>
        </w:rPr>
        <w:t>f</w:t>
      </w:r>
      <w:r>
        <w:rPr>
          <w:rFonts w:ascii="Verdana" w:eastAsia="Verdana" w:hAnsi="Verdana" w:cs="Verdana"/>
          <w:spacing w:val="-2"/>
        </w:rPr>
        <w:t>a</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2"/>
        </w:rPr>
        <w:t>p</w:t>
      </w:r>
      <w:r>
        <w:rPr>
          <w:rFonts w:ascii="Verdana" w:eastAsia="Verdana" w:hAnsi="Verdana" w:cs="Verdana"/>
          <w:spacing w:val="-3"/>
        </w:rPr>
        <w:t>roc</w:t>
      </w:r>
      <w:r>
        <w:rPr>
          <w:rFonts w:ascii="Verdana" w:eastAsia="Verdana" w:hAnsi="Verdana" w:cs="Verdana"/>
          <w:spacing w:val="-4"/>
        </w:rPr>
        <w:t>ee</w:t>
      </w:r>
      <w:r>
        <w:rPr>
          <w:rFonts w:ascii="Verdana" w:eastAsia="Verdana" w:hAnsi="Verdana" w:cs="Verdana"/>
          <w:spacing w:val="-2"/>
        </w:rPr>
        <w:t>d</w:t>
      </w:r>
      <w:r>
        <w:rPr>
          <w:rFonts w:ascii="Verdana" w:eastAsia="Verdana" w:hAnsi="Verdana" w:cs="Verdana"/>
        </w:rPr>
        <w:t>i</w:t>
      </w:r>
      <w:r>
        <w:rPr>
          <w:rFonts w:ascii="Verdana" w:eastAsia="Verdana" w:hAnsi="Verdana" w:cs="Verdana"/>
          <w:spacing w:val="-1"/>
        </w:rPr>
        <w:t>n</w:t>
      </w:r>
      <w:r>
        <w:rPr>
          <w:rFonts w:ascii="Verdana" w:eastAsia="Verdana" w:hAnsi="Verdana" w:cs="Verdana"/>
          <w:spacing w:val="-2"/>
        </w:rPr>
        <w:t>g</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3"/>
        </w:rPr>
        <w:t>r</w:t>
      </w:r>
      <w:r>
        <w:rPr>
          <w:rFonts w:ascii="Verdana" w:eastAsia="Verdana" w:hAnsi="Verdana" w:cs="Verdana"/>
          <w:spacing w:val="-6"/>
        </w:rPr>
        <w:t>e</w:t>
      </w:r>
      <w:r>
        <w:rPr>
          <w:rFonts w:ascii="Verdana" w:eastAsia="Verdana" w:hAnsi="Verdana" w:cs="Verdana"/>
        </w:rPr>
        <w:t>l</w:t>
      </w:r>
      <w:r>
        <w:rPr>
          <w:rFonts w:ascii="Verdana" w:eastAsia="Verdana" w:hAnsi="Verdana" w:cs="Verdana"/>
          <w:spacing w:val="-2"/>
        </w:rPr>
        <w:t>at</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2"/>
        </w:rPr>
        <w:t>b</w:t>
      </w:r>
      <w:r>
        <w:rPr>
          <w:rFonts w:ascii="Verdana" w:eastAsia="Verdana" w:hAnsi="Verdana" w:cs="Verdana"/>
          <w:spacing w:val="-4"/>
        </w:rPr>
        <w:t>u</w:t>
      </w:r>
      <w:r>
        <w:rPr>
          <w:rFonts w:ascii="Verdana" w:eastAsia="Verdana" w:hAnsi="Verdana" w:cs="Verdana"/>
          <w:spacing w:val="-3"/>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4"/>
        </w:rPr>
        <w:t>e</w:t>
      </w:r>
      <w:r>
        <w:rPr>
          <w:rFonts w:ascii="Verdana" w:eastAsia="Verdana" w:hAnsi="Verdana" w:cs="Verdana"/>
          <w:spacing w:val="-3"/>
        </w:rPr>
        <w:t>s</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4"/>
        </w:rPr>
        <w:t>p</w:t>
      </w:r>
      <w:r>
        <w:rPr>
          <w:rFonts w:ascii="Verdana" w:eastAsia="Verdana" w:hAnsi="Verdana" w:cs="Verdana"/>
        </w:rPr>
        <w:t>l</w:t>
      </w:r>
      <w:r>
        <w:rPr>
          <w:rFonts w:ascii="Verdana" w:eastAsia="Verdana" w:hAnsi="Verdana" w:cs="Verdana"/>
          <w:spacing w:val="-2"/>
        </w:rPr>
        <w:t>a</w:t>
      </w:r>
      <w:r>
        <w:rPr>
          <w:rFonts w:ascii="Verdana" w:eastAsia="Verdana" w:hAnsi="Verdana" w:cs="Verdana"/>
          <w:spacing w:val="-3"/>
        </w:rPr>
        <w:t>c</w:t>
      </w:r>
      <w:r>
        <w:rPr>
          <w:rFonts w:ascii="Verdana" w:eastAsia="Verdana" w:hAnsi="Verdana" w:cs="Verdana"/>
          <w:spacing w:val="-4"/>
        </w:rPr>
        <w:t>e</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spacing w:val="-2"/>
        </w:rPr>
        <w:t>b</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A</w:t>
      </w:r>
      <w:r>
        <w:rPr>
          <w:rFonts w:ascii="Verdana" w:eastAsia="Verdana" w:hAnsi="Verdana" w:cs="Verdana"/>
          <w:spacing w:val="-4"/>
        </w:rPr>
        <w:t>ge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2"/>
        </w:rPr>
        <w:t>wit</w:t>
      </w:r>
      <w:r>
        <w:rPr>
          <w:rFonts w:ascii="Verdana" w:eastAsia="Verdana" w:hAnsi="Verdana" w:cs="Verdana"/>
        </w:rPr>
        <w:t>h</w:t>
      </w:r>
      <w:r>
        <w:rPr>
          <w:rFonts w:ascii="Verdana" w:eastAsia="Verdana" w:hAnsi="Verdana" w:cs="Verdana"/>
          <w:spacing w:val="1"/>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w:t>
      </w:r>
      <w:r>
        <w:rPr>
          <w:rFonts w:ascii="Verdana" w:eastAsia="Verdana" w:hAnsi="Verdana" w:cs="Verdana"/>
          <w:spacing w:val="-4"/>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rPr>
        <w:t>if it</w:t>
      </w:r>
      <w:r>
        <w:rPr>
          <w:rFonts w:ascii="Verdana" w:eastAsia="Verdana" w:hAnsi="Verdana" w:cs="Verdana"/>
          <w:spacing w:val="4"/>
        </w:rPr>
        <w:t xml:space="preserve"> </w:t>
      </w:r>
      <w:r>
        <w:rPr>
          <w:rFonts w:ascii="Verdana" w:eastAsia="Verdana" w:hAnsi="Verdana" w:cs="Verdana"/>
          <w:spacing w:val="-1"/>
        </w:rPr>
        <w:t>h</w:t>
      </w:r>
      <w:r>
        <w:rPr>
          <w:rFonts w:ascii="Verdana" w:eastAsia="Verdana" w:hAnsi="Verdana" w:cs="Verdana"/>
          <w:spacing w:val="-2"/>
        </w:rPr>
        <w:t>a</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2"/>
        </w:rPr>
        <w:t>b</w:t>
      </w:r>
      <w:r>
        <w:rPr>
          <w:rFonts w:ascii="Verdana" w:eastAsia="Verdana" w:hAnsi="Verdana" w:cs="Verdana"/>
          <w:spacing w:val="-4"/>
        </w:rPr>
        <w:t>e</w:t>
      </w:r>
      <w:r>
        <w:rPr>
          <w:rFonts w:ascii="Verdana" w:eastAsia="Verdana" w:hAnsi="Verdana" w:cs="Verdana"/>
          <w:spacing w:val="-6"/>
        </w:rPr>
        <w:t>e</w:t>
      </w:r>
      <w:r>
        <w:rPr>
          <w:rFonts w:ascii="Verdana" w:eastAsia="Verdana" w:hAnsi="Verdana" w:cs="Verdana"/>
        </w:rPr>
        <w:t xml:space="preserve">n </w:t>
      </w:r>
      <w:r>
        <w:rPr>
          <w:rFonts w:ascii="Verdana" w:eastAsia="Verdana" w:hAnsi="Verdana" w:cs="Verdana"/>
          <w:spacing w:val="-2"/>
        </w:rPr>
        <w:t>p</w:t>
      </w:r>
      <w:r>
        <w:rPr>
          <w:rFonts w:ascii="Verdana" w:eastAsia="Verdana" w:hAnsi="Verdana" w:cs="Verdana"/>
          <w:spacing w:val="-3"/>
        </w:rPr>
        <w:t>rov</w:t>
      </w:r>
      <w:r>
        <w:rPr>
          <w:rFonts w:ascii="Verdana" w:eastAsia="Verdana" w:hAnsi="Verdana" w:cs="Verdana"/>
          <w:spacing w:val="-4"/>
        </w:rPr>
        <w:t>e</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2"/>
        </w:rPr>
        <w:t>b</w:t>
      </w:r>
      <w:r>
        <w:rPr>
          <w:rFonts w:ascii="Verdana" w:eastAsia="Verdana" w:hAnsi="Verdana" w:cs="Verdana"/>
          <w:spacing w:val="-4"/>
        </w:rPr>
        <w:t>e</w:t>
      </w:r>
      <w:r>
        <w:rPr>
          <w:rFonts w:ascii="Verdana" w:eastAsia="Verdana" w:hAnsi="Verdana" w:cs="Verdana"/>
          <w:spacing w:val="-3"/>
        </w:rPr>
        <w:t>yo</w:t>
      </w:r>
      <w:r>
        <w:rPr>
          <w:rFonts w:ascii="Verdana" w:eastAsia="Verdana" w:hAnsi="Verdana" w:cs="Verdana"/>
          <w:spacing w:val="-1"/>
        </w:rPr>
        <w:t>n</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3"/>
        </w:rPr>
        <w:t>r</w:t>
      </w:r>
      <w:r>
        <w:rPr>
          <w:rFonts w:ascii="Verdana" w:eastAsia="Verdana" w:hAnsi="Verdana" w:cs="Verdana"/>
          <w:spacing w:val="-4"/>
        </w:rPr>
        <w:t>e</w:t>
      </w:r>
      <w:r>
        <w:rPr>
          <w:rFonts w:ascii="Verdana" w:eastAsia="Verdana" w:hAnsi="Verdana" w:cs="Verdana"/>
          <w:spacing w:val="-2"/>
        </w:rPr>
        <w:t>a</w:t>
      </w:r>
      <w:r>
        <w:rPr>
          <w:rFonts w:ascii="Verdana" w:eastAsia="Verdana" w:hAnsi="Verdana" w:cs="Verdana"/>
          <w:spacing w:val="-3"/>
        </w:rPr>
        <w:t>so</w:t>
      </w:r>
      <w:r>
        <w:rPr>
          <w:rFonts w:ascii="Verdana" w:eastAsia="Verdana" w:hAnsi="Verdana" w:cs="Verdana"/>
          <w:spacing w:val="-1"/>
        </w:rPr>
        <w:t>n</w:t>
      </w:r>
      <w:r>
        <w:rPr>
          <w:rFonts w:ascii="Verdana" w:eastAsia="Verdana" w:hAnsi="Verdana" w:cs="Verdana"/>
          <w:spacing w:val="-4"/>
        </w:rPr>
        <w:t>ab</w:t>
      </w:r>
      <w:r>
        <w:rPr>
          <w:rFonts w:ascii="Verdana" w:eastAsia="Verdana" w:hAnsi="Verdana" w:cs="Verdana"/>
        </w:rPr>
        <w:t xml:space="preserve">le </w:t>
      </w:r>
      <w:r>
        <w:rPr>
          <w:rFonts w:ascii="Verdana" w:eastAsia="Verdana" w:hAnsi="Verdana" w:cs="Verdana"/>
          <w:spacing w:val="-2"/>
        </w:rPr>
        <w:t>d</w:t>
      </w:r>
      <w:r>
        <w:rPr>
          <w:rFonts w:ascii="Verdana" w:eastAsia="Verdana" w:hAnsi="Verdana" w:cs="Verdana"/>
          <w:spacing w:val="-3"/>
        </w:rPr>
        <w:t>o</w:t>
      </w:r>
      <w:r>
        <w:rPr>
          <w:rFonts w:ascii="Verdana" w:eastAsia="Verdana" w:hAnsi="Verdana" w:cs="Verdana"/>
          <w:spacing w:val="-4"/>
        </w:rPr>
        <w:t>u</w:t>
      </w:r>
      <w:r>
        <w:rPr>
          <w:rFonts w:ascii="Verdana" w:eastAsia="Verdana" w:hAnsi="Verdana" w:cs="Verdana"/>
          <w:spacing w:val="-2"/>
        </w:rPr>
        <w:t>bt</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2"/>
        </w:rPr>
        <w:t>li</w:t>
      </w:r>
      <w:r>
        <w:rPr>
          <w:rFonts w:ascii="Verdana" w:eastAsia="Verdana" w:hAnsi="Verdana" w:cs="Verdana"/>
          <w:spacing w:val="-4"/>
        </w:rPr>
        <w:t>ab</w:t>
      </w:r>
      <w:r>
        <w:rPr>
          <w:rFonts w:ascii="Verdana" w:eastAsia="Verdana" w:hAnsi="Verdana" w:cs="Verdana"/>
          <w:spacing w:val="-2"/>
        </w:rPr>
        <w:t>il</w:t>
      </w:r>
      <w:r>
        <w:rPr>
          <w:rFonts w:ascii="Verdana" w:eastAsia="Verdana" w:hAnsi="Verdana" w:cs="Verdana"/>
          <w:spacing w:val="-4"/>
        </w:rPr>
        <w:t>i</w:t>
      </w:r>
      <w:r>
        <w:rPr>
          <w:rFonts w:ascii="Verdana" w:eastAsia="Verdana" w:hAnsi="Verdana" w:cs="Verdana"/>
          <w:spacing w:val="-2"/>
        </w:rPr>
        <w:t>t</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2"/>
        </w:rPr>
        <w:t>Ag</w:t>
      </w:r>
      <w:r>
        <w:rPr>
          <w:rFonts w:ascii="Verdana" w:eastAsia="Verdana" w:hAnsi="Verdana" w:cs="Verdana"/>
          <w:spacing w:val="-6"/>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3"/>
        </w:rPr>
        <w:t>fo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3"/>
        </w:rPr>
        <w:t>cos</w:t>
      </w:r>
      <w:r>
        <w:rPr>
          <w:rFonts w:ascii="Verdana" w:eastAsia="Verdana" w:hAnsi="Verdana" w:cs="Verdana"/>
          <w:spacing w:val="-2"/>
        </w:rPr>
        <w:t>t</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2"/>
        </w:rPr>
        <w:t>a</w:t>
      </w:r>
      <w:r>
        <w:rPr>
          <w:rFonts w:ascii="Verdana" w:eastAsia="Verdana" w:hAnsi="Verdana" w:cs="Verdana"/>
          <w:spacing w:val="-4"/>
        </w:rPr>
        <w:t>n</w:t>
      </w:r>
      <w:r>
        <w:rPr>
          <w:rFonts w:ascii="Verdana" w:eastAsia="Verdana" w:hAnsi="Verdana" w:cs="Verdana"/>
          <w:spacing w:val="-2"/>
        </w:rPr>
        <w:t>d/</w:t>
      </w:r>
      <w:r>
        <w:rPr>
          <w:rFonts w:ascii="Verdana" w:eastAsia="Verdana" w:hAnsi="Verdana" w:cs="Verdana"/>
          <w:spacing w:val="-3"/>
        </w:rPr>
        <w:t>o</w:t>
      </w:r>
      <w:r>
        <w:rPr>
          <w:rFonts w:ascii="Verdana" w:eastAsia="Verdana" w:hAnsi="Verdana" w:cs="Verdana"/>
        </w:rPr>
        <w:t xml:space="preserve">r </w:t>
      </w:r>
      <w:r>
        <w:rPr>
          <w:rFonts w:ascii="Verdana" w:eastAsia="Verdana" w:hAnsi="Verdana" w:cs="Verdana"/>
          <w:spacing w:val="-2"/>
        </w:rPr>
        <w:t>damag</w:t>
      </w:r>
      <w:r>
        <w:rPr>
          <w:rFonts w:ascii="Verdana" w:eastAsia="Verdana" w:hAnsi="Verdana" w:cs="Verdana"/>
          <w:spacing w:val="-4"/>
        </w:rPr>
        <w:t>e</w:t>
      </w:r>
      <w:r>
        <w:rPr>
          <w:rFonts w:ascii="Verdana" w:eastAsia="Verdana" w:hAnsi="Verdana" w:cs="Verdana"/>
        </w:rPr>
        <w:t>s</w:t>
      </w:r>
      <w:r>
        <w:rPr>
          <w:rFonts w:ascii="Verdana" w:eastAsia="Verdana" w:hAnsi="Verdana" w:cs="Verdana"/>
          <w:spacing w:val="-15"/>
        </w:rPr>
        <w:t xml:space="preserve"> </w:t>
      </w:r>
      <w:r>
        <w:rPr>
          <w:rFonts w:ascii="Verdana" w:eastAsia="Verdana" w:hAnsi="Verdana" w:cs="Verdana"/>
          <w:spacing w:val="-2"/>
        </w:rPr>
        <w:t>a</w:t>
      </w:r>
      <w:r>
        <w:rPr>
          <w:rFonts w:ascii="Verdana" w:eastAsia="Verdana" w:hAnsi="Verdana" w:cs="Verdana"/>
          <w:spacing w:val="-4"/>
        </w:rPr>
        <w:t>n</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4"/>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n</w:t>
      </w:r>
      <w:r>
        <w:rPr>
          <w:rFonts w:ascii="Verdana" w:eastAsia="Verdana" w:hAnsi="Verdana" w:cs="Verdana"/>
          <w:spacing w:val="-3"/>
        </w:rPr>
        <w:t>o</w:t>
      </w:r>
      <w:r>
        <w:rPr>
          <w:rFonts w:ascii="Verdana" w:eastAsia="Verdana" w:hAnsi="Verdana" w:cs="Verdana"/>
        </w:rPr>
        <w:t>n</w:t>
      </w:r>
      <w:r>
        <w:rPr>
          <w:rFonts w:ascii="Verdana" w:eastAsia="Verdana" w:hAnsi="Verdana" w:cs="Verdana"/>
          <w:spacing w:val="-4"/>
        </w:rPr>
        <w:t>-</w:t>
      </w:r>
      <w:r>
        <w:rPr>
          <w:rFonts w:ascii="Verdana" w:eastAsia="Verdana" w:hAnsi="Verdana" w:cs="Verdana"/>
          <w:spacing w:val="-2"/>
        </w:rPr>
        <w:t>li</w:t>
      </w:r>
      <w:r>
        <w:rPr>
          <w:rFonts w:ascii="Verdana" w:eastAsia="Verdana" w:hAnsi="Verdana" w:cs="Verdana"/>
          <w:spacing w:val="-4"/>
        </w:rPr>
        <w:t>ab</w:t>
      </w:r>
      <w:r>
        <w:rPr>
          <w:rFonts w:ascii="Verdana" w:eastAsia="Verdana" w:hAnsi="Verdana" w:cs="Verdana"/>
          <w:spacing w:val="-2"/>
        </w:rPr>
        <w:t>ilit</w:t>
      </w:r>
      <w:r>
        <w:rPr>
          <w:rFonts w:ascii="Verdana" w:eastAsia="Verdana" w:hAnsi="Verdana" w:cs="Verdana"/>
        </w:rPr>
        <w:t>y</w:t>
      </w:r>
      <w:r>
        <w:rPr>
          <w:rFonts w:ascii="Verdana" w:eastAsia="Verdana" w:hAnsi="Verdana" w:cs="Verdana"/>
          <w:spacing w:val="-18"/>
        </w:rPr>
        <w:t xml:space="preserve"> </w:t>
      </w:r>
      <w:r>
        <w:rPr>
          <w:rFonts w:ascii="Verdana" w:eastAsia="Verdana" w:hAnsi="Verdana" w:cs="Verdana"/>
          <w:spacing w:val="-3"/>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n</w:t>
      </w:r>
      <w:r>
        <w:rPr>
          <w:rFonts w:ascii="Verdana" w:eastAsia="Verdana" w:hAnsi="Verdana" w:cs="Verdana"/>
          <w:spacing w:val="-4"/>
        </w:rPr>
        <w:t>eg</w:t>
      </w:r>
      <w:r>
        <w:rPr>
          <w:rFonts w:ascii="Verdana" w:eastAsia="Verdana" w:hAnsi="Verdana" w:cs="Verdana"/>
          <w:spacing w:val="-2"/>
        </w:rPr>
        <w:t>lig</w:t>
      </w:r>
      <w:r>
        <w:rPr>
          <w:rFonts w:ascii="Verdana" w:eastAsia="Verdana" w:hAnsi="Verdana" w:cs="Verdana"/>
          <w:spacing w:val="-4"/>
        </w:rPr>
        <w:t>e</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18"/>
        </w:rPr>
        <w:t xml:space="preserve"> </w:t>
      </w:r>
      <w:r>
        <w:rPr>
          <w:rFonts w:ascii="Verdana" w:eastAsia="Verdana" w:hAnsi="Verdana" w:cs="Verdana"/>
          <w:spacing w:val="-3"/>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spacing w:val="-2"/>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5"/>
        </w:rPr>
        <w:t>I</w:t>
      </w:r>
      <w:r>
        <w:rPr>
          <w:rFonts w:ascii="Verdana" w:eastAsia="Verdana" w:hAnsi="Verdana" w:cs="Verdana"/>
          <w:spacing w:val="-1"/>
        </w:rPr>
        <w:t>n</w:t>
      </w:r>
      <w:r>
        <w:rPr>
          <w:rFonts w:ascii="Verdana" w:eastAsia="Verdana" w:hAnsi="Verdana" w:cs="Verdana"/>
          <w:spacing w:val="-3"/>
        </w:rPr>
        <w:t>s</w:t>
      </w:r>
      <w:r>
        <w:rPr>
          <w:rFonts w:ascii="Verdana" w:eastAsia="Verdana" w:hAnsi="Verdana" w:cs="Verdana"/>
          <w:spacing w:val="-1"/>
        </w:rPr>
        <w:t>u</w:t>
      </w:r>
      <w:r>
        <w:rPr>
          <w:rFonts w:ascii="Verdana" w:eastAsia="Verdana" w:hAnsi="Verdana" w:cs="Verdana"/>
          <w:spacing w:val="-3"/>
        </w:rPr>
        <w:t>r</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spacing w:val="-3"/>
        </w:rPr>
        <w:t>c</w:t>
      </w:r>
      <w:r>
        <w:rPr>
          <w:rFonts w:ascii="Verdana" w:eastAsia="Verdana" w:hAnsi="Verdana" w:cs="Verdana"/>
        </w:rPr>
        <w:t>e</w:t>
      </w:r>
      <w:r>
        <w:rPr>
          <w:rFonts w:ascii="Verdana" w:eastAsia="Verdana" w:hAnsi="Verdana" w:cs="Verdana"/>
          <w:spacing w:val="-17"/>
        </w:rPr>
        <w:t xml:space="preserve"> </w:t>
      </w:r>
      <w:r>
        <w:rPr>
          <w:rFonts w:ascii="Verdana" w:eastAsia="Verdana" w:hAnsi="Verdana" w:cs="Verdana"/>
          <w:spacing w:val="-2"/>
        </w:rPr>
        <w:t>C</w:t>
      </w:r>
      <w:r>
        <w:rPr>
          <w:rFonts w:ascii="Verdana" w:eastAsia="Verdana" w:hAnsi="Verdana" w:cs="Verdana"/>
          <w:spacing w:val="-3"/>
        </w:rPr>
        <w:t>o</w:t>
      </w:r>
      <w:r>
        <w:rPr>
          <w:rFonts w:ascii="Verdana" w:eastAsia="Verdana" w:hAnsi="Verdana" w:cs="Verdana"/>
          <w:spacing w:val="-2"/>
        </w:rPr>
        <w:t>mpa</w:t>
      </w:r>
      <w:r>
        <w:rPr>
          <w:rFonts w:ascii="Verdana" w:eastAsia="Verdana" w:hAnsi="Verdana" w:cs="Verdana"/>
          <w:spacing w:val="-1"/>
        </w:rPr>
        <w:t>n</w:t>
      </w:r>
      <w:r>
        <w:rPr>
          <w:rFonts w:ascii="Verdana" w:eastAsia="Verdana" w:hAnsi="Verdana" w:cs="Verdana"/>
          <w:spacing w:val="-3"/>
        </w:rPr>
        <w:t>y</w:t>
      </w:r>
      <w:r>
        <w:rPr>
          <w:rFonts w:ascii="Verdana" w:eastAsia="Verdana" w:hAnsi="Verdana" w:cs="Verdana"/>
        </w:rPr>
        <w:t>.</w:t>
      </w:r>
    </w:p>
    <w:p w:rsidR="00DE2F23" w:rsidRDefault="00DE2F23">
      <w:pPr>
        <w:spacing w:before="20" w:line="260" w:lineRule="exact"/>
        <w:rPr>
          <w:sz w:val="26"/>
          <w:szCs w:val="26"/>
        </w:rPr>
      </w:pPr>
    </w:p>
    <w:p w:rsidR="00DE2F23" w:rsidRDefault="00FA5519">
      <w:pPr>
        <w:ind w:left="253" w:right="7126"/>
        <w:jc w:val="center"/>
        <w:rPr>
          <w:rFonts w:ascii="Verdana" w:eastAsia="Verdana" w:hAnsi="Verdana" w:cs="Verdana"/>
        </w:rPr>
      </w:pPr>
      <w:r>
        <w:rPr>
          <w:rFonts w:ascii="Verdana" w:eastAsia="Verdana" w:hAnsi="Verdana" w:cs="Verdana"/>
          <w:b/>
        </w:rPr>
        <w:t xml:space="preserve">13. </w:t>
      </w:r>
      <w:r>
        <w:rPr>
          <w:rFonts w:ascii="Verdana" w:eastAsia="Verdana" w:hAnsi="Verdana" w:cs="Verdana"/>
          <w:b/>
          <w:spacing w:val="46"/>
        </w:rPr>
        <w:t xml:space="preserve"> </w:t>
      </w:r>
      <w:r>
        <w:rPr>
          <w:rFonts w:ascii="Verdana" w:eastAsia="Verdana" w:hAnsi="Verdana" w:cs="Verdana"/>
          <w:b/>
          <w:spacing w:val="-1"/>
        </w:rPr>
        <w:t>N</w:t>
      </w:r>
      <w:r>
        <w:rPr>
          <w:rFonts w:ascii="Verdana" w:eastAsia="Verdana" w:hAnsi="Verdana" w:cs="Verdana"/>
          <w:b/>
          <w:spacing w:val="1"/>
        </w:rPr>
        <w:t>OT</w:t>
      </w:r>
      <w:r>
        <w:rPr>
          <w:rFonts w:ascii="Verdana" w:eastAsia="Verdana" w:hAnsi="Verdana" w:cs="Verdana"/>
          <w:b/>
          <w:spacing w:val="-1"/>
        </w:rPr>
        <w:t>I</w:t>
      </w:r>
      <w:r>
        <w:rPr>
          <w:rFonts w:ascii="Verdana" w:eastAsia="Verdana" w:hAnsi="Verdana" w:cs="Verdana"/>
          <w:b/>
        </w:rPr>
        <w:t>CES</w:t>
      </w:r>
      <w:r>
        <w:rPr>
          <w:rFonts w:ascii="Verdana" w:eastAsia="Verdana" w:hAnsi="Verdana" w:cs="Verdana"/>
          <w:b/>
          <w:spacing w:val="-8"/>
        </w:rPr>
        <w:t xml:space="preserve"> </w:t>
      </w:r>
      <w:r>
        <w:rPr>
          <w:rFonts w:ascii="Verdana" w:eastAsia="Verdana" w:hAnsi="Verdana" w:cs="Verdana"/>
          <w:b/>
          <w:spacing w:val="1"/>
        </w:rPr>
        <w:t>A</w:t>
      </w:r>
      <w:r>
        <w:rPr>
          <w:rFonts w:ascii="Verdana" w:eastAsia="Verdana" w:hAnsi="Verdana" w:cs="Verdana"/>
          <w:b/>
          <w:spacing w:val="-1"/>
        </w:rPr>
        <w:t>N</w:t>
      </w:r>
      <w:r>
        <w:rPr>
          <w:rFonts w:ascii="Verdana" w:eastAsia="Verdana" w:hAnsi="Verdana" w:cs="Verdana"/>
          <w:b/>
        </w:rPr>
        <w:t>D</w:t>
      </w:r>
      <w:r>
        <w:rPr>
          <w:rFonts w:ascii="Verdana" w:eastAsia="Verdana" w:hAnsi="Verdana" w:cs="Verdana"/>
          <w:b/>
          <w:spacing w:val="-4"/>
        </w:rPr>
        <w:t xml:space="preserve"> </w:t>
      </w:r>
      <w:r>
        <w:rPr>
          <w:rFonts w:ascii="Verdana" w:eastAsia="Verdana" w:hAnsi="Verdana" w:cs="Verdana"/>
          <w:b/>
          <w:w w:val="99"/>
        </w:rPr>
        <w:t>S</w:t>
      </w:r>
      <w:r>
        <w:rPr>
          <w:rFonts w:ascii="Verdana" w:eastAsia="Verdana" w:hAnsi="Verdana" w:cs="Verdana"/>
          <w:b/>
          <w:spacing w:val="1"/>
          <w:w w:val="99"/>
        </w:rPr>
        <w:t>E</w:t>
      </w:r>
      <w:r>
        <w:rPr>
          <w:rFonts w:ascii="Verdana" w:eastAsia="Verdana" w:hAnsi="Verdana" w:cs="Verdana"/>
          <w:b/>
          <w:spacing w:val="2"/>
          <w:w w:val="99"/>
        </w:rPr>
        <w:t>R</w:t>
      </w:r>
      <w:r>
        <w:rPr>
          <w:rFonts w:ascii="Verdana" w:eastAsia="Verdana" w:hAnsi="Verdana" w:cs="Verdana"/>
          <w:b/>
          <w:spacing w:val="-1"/>
          <w:w w:val="99"/>
        </w:rPr>
        <w:t>V</w:t>
      </w:r>
      <w:r>
        <w:rPr>
          <w:rFonts w:ascii="Verdana" w:eastAsia="Verdana" w:hAnsi="Verdana" w:cs="Verdana"/>
          <w:b/>
          <w:spacing w:val="1"/>
          <w:w w:val="99"/>
        </w:rPr>
        <w:t>I</w:t>
      </w:r>
      <w:r>
        <w:rPr>
          <w:rFonts w:ascii="Verdana" w:eastAsia="Verdana" w:hAnsi="Verdana" w:cs="Verdana"/>
          <w:b/>
          <w:w w:val="99"/>
        </w:rPr>
        <w:t>CE</w:t>
      </w:r>
    </w:p>
    <w:p w:rsidR="00DE2F23" w:rsidRDefault="00DE2F23">
      <w:pPr>
        <w:spacing w:before="18" w:line="260" w:lineRule="exact"/>
        <w:rPr>
          <w:sz w:val="26"/>
          <w:szCs w:val="26"/>
        </w:rPr>
      </w:pPr>
    </w:p>
    <w:p w:rsidR="00DE2F23" w:rsidRDefault="00FA5519">
      <w:pPr>
        <w:spacing w:line="275" w:lineRule="auto"/>
        <w:ind w:left="740" w:right="84" w:hanging="540"/>
        <w:jc w:val="both"/>
        <w:rPr>
          <w:rFonts w:ascii="Verdana" w:eastAsia="Verdana" w:hAnsi="Verdana" w:cs="Verdana"/>
        </w:rPr>
      </w:pPr>
      <w:r>
        <w:rPr>
          <w:rFonts w:ascii="Verdana" w:eastAsia="Verdana" w:hAnsi="Verdana" w:cs="Verdana"/>
        </w:rPr>
        <w:t>1</w:t>
      </w:r>
      <w:r>
        <w:rPr>
          <w:rFonts w:ascii="Verdana" w:eastAsia="Verdana" w:hAnsi="Verdana" w:cs="Verdana"/>
          <w:spacing w:val="1"/>
        </w:rPr>
        <w:t>3</w:t>
      </w:r>
      <w:r>
        <w:rPr>
          <w:rFonts w:ascii="Verdana" w:eastAsia="Verdana" w:hAnsi="Verdana" w:cs="Verdana"/>
        </w:rPr>
        <w:t>.1</w:t>
      </w:r>
      <w:r>
        <w:rPr>
          <w:rFonts w:ascii="Verdana" w:eastAsia="Verdana" w:hAnsi="Verdana" w:cs="Verdana"/>
          <w:spacing w:val="12"/>
        </w:rPr>
        <w:t xml:space="preserve"> </w:t>
      </w:r>
      <w:r>
        <w:rPr>
          <w:rFonts w:ascii="Verdana" w:eastAsia="Verdana" w:hAnsi="Verdana" w:cs="Verdana"/>
        </w:rPr>
        <w:t>A</w:t>
      </w:r>
      <w:r>
        <w:rPr>
          <w:rFonts w:ascii="Verdana" w:eastAsia="Verdana" w:hAnsi="Verdana" w:cs="Verdana"/>
          <w:spacing w:val="2"/>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ce</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1"/>
        </w:rPr>
        <w:t>re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u</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spacing w:val="-1"/>
        </w:rPr>
        <w:t>or</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d</w:t>
      </w:r>
      <w:r>
        <w:rPr>
          <w:rFonts w:ascii="Verdana" w:eastAsia="Verdana" w:hAnsi="Verdana" w:cs="Verdana"/>
          <w:spacing w:val="1"/>
        </w:rPr>
        <w:t xml:space="preserve"> b</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gr</w:t>
      </w:r>
      <w:r>
        <w:rPr>
          <w:rFonts w:ascii="Verdana" w:eastAsia="Verdana" w:hAnsi="Verdana" w:cs="Verdana"/>
          <w:spacing w:val="-1"/>
        </w:rPr>
        <w:t>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
        </w:rPr>
        <w:t xml:space="preserve"> t</w:t>
      </w:r>
      <w:r>
        <w:rPr>
          <w:rFonts w:ascii="Verdana" w:eastAsia="Verdana" w:hAnsi="Verdana" w:cs="Verdana"/>
        </w:rPr>
        <w:t>o</w:t>
      </w:r>
      <w:r>
        <w:rPr>
          <w:rFonts w:ascii="Verdana" w:eastAsia="Verdana" w:hAnsi="Verdana" w:cs="Verdana"/>
          <w:spacing w:val="10"/>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g</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he</w:t>
      </w:r>
      <w:r>
        <w:rPr>
          <w:rFonts w:ascii="Verdana" w:eastAsia="Verdana" w:hAnsi="Verdana" w:cs="Verdana"/>
        </w:rPr>
        <w:t xml:space="preserve">r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g</w:t>
      </w:r>
      <w:r>
        <w:rPr>
          <w:rFonts w:ascii="Verdana" w:eastAsia="Verdana" w:hAnsi="Verdana" w:cs="Verdana"/>
        </w:rPr>
        <w:t>iv</w:t>
      </w:r>
      <w:r>
        <w:rPr>
          <w:rFonts w:ascii="Verdana" w:eastAsia="Verdana" w:hAnsi="Verdana" w:cs="Verdana"/>
          <w:spacing w:val="-1"/>
        </w:rPr>
        <w:t>e</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0"/>
        </w:rPr>
        <w:t>g</w:t>
      </w:r>
      <w:r>
        <w:rPr>
          <w:rFonts w:ascii="Verdana" w:eastAsia="Verdana" w:hAnsi="Verdana" w:cs="Verdana"/>
          <w:spacing w:val="3"/>
        </w:rPr>
        <w:t>i</w:t>
      </w:r>
      <w:r>
        <w:rPr>
          <w:rFonts w:ascii="Verdana" w:eastAsia="Verdana" w:hAnsi="Verdana" w:cs="Verdana"/>
        </w:rPr>
        <w:t>st</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 xml:space="preserve">d </w:t>
      </w:r>
      <w:r>
        <w:rPr>
          <w:rFonts w:ascii="Verdana" w:eastAsia="Verdana" w:hAnsi="Verdana" w:cs="Verdana"/>
          <w:spacing w:val="1"/>
        </w:rPr>
        <w:t>po</w:t>
      </w:r>
      <w:r>
        <w:rPr>
          <w:rFonts w:ascii="Verdana" w:eastAsia="Verdana" w:hAnsi="Verdana" w:cs="Verdana"/>
        </w:rPr>
        <w:t>st)</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 xml:space="preserve">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at</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ddr</w:t>
      </w:r>
      <w:r>
        <w:rPr>
          <w:rFonts w:ascii="Verdana" w:eastAsia="Verdana" w:hAnsi="Verdana" w:cs="Verdana"/>
          <w:spacing w:val="-1"/>
        </w:rPr>
        <w:t>e</w:t>
      </w:r>
      <w:r>
        <w:rPr>
          <w:rFonts w:ascii="Verdana" w:eastAsia="Verdana" w:hAnsi="Verdana" w:cs="Verdana"/>
        </w:rPr>
        <w:t>ss</w:t>
      </w:r>
      <w:r>
        <w:rPr>
          <w:rFonts w:ascii="Verdana" w:eastAsia="Verdana" w:hAnsi="Verdana" w:cs="Verdana"/>
          <w:spacing w:val="3"/>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f</w:t>
      </w:r>
      <w:r>
        <w:rPr>
          <w:rFonts w:ascii="Verdana" w:eastAsia="Verdana" w:hAnsi="Verdana" w:cs="Verdana"/>
          <w:spacing w:val="-1"/>
        </w:rPr>
        <w:t>e</w:t>
      </w:r>
      <w:r>
        <w:rPr>
          <w:rFonts w:ascii="Verdana" w:eastAsia="Verdana" w:hAnsi="Verdana" w:cs="Verdana"/>
          <w:spacing w:val="1"/>
        </w:rPr>
        <w:t>rr</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9"/>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g</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1</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 xml:space="preserve">t </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such</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ddr</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 xml:space="preserve"> a</w:t>
      </w:r>
      <w:r>
        <w:rPr>
          <w:rFonts w:ascii="Verdana" w:eastAsia="Verdana" w:hAnsi="Verdana" w:cs="Verdana"/>
        </w:rPr>
        <w:t xml:space="preserve">s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par</w:t>
      </w:r>
      <w:r>
        <w:rPr>
          <w:rFonts w:ascii="Verdana" w:eastAsia="Verdana" w:hAnsi="Verdana" w:cs="Verdana"/>
          <w:spacing w:val="1"/>
        </w:rPr>
        <w:t>t</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may</w:t>
      </w:r>
      <w:r>
        <w:rPr>
          <w:rFonts w:ascii="Verdana" w:eastAsia="Verdana" w:hAnsi="Verdana" w:cs="Verdana"/>
          <w:spacing w:val="-2"/>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5"/>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fy</w:t>
      </w:r>
      <w:r>
        <w:rPr>
          <w:rFonts w:ascii="Verdana" w:eastAsia="Verdana" w:hAnsi="Verdana" w:cs="Verdana"/>
          <w:spacing w:val="-7"/>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p</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p>
    <w:p w:rsidR="00DE2F23" w:rsidRDefault="00DE2F23">
      <w:pPr>
        <w:spacing w:before="20" w:line="260" w:lineRule="exact"/>
        <w:rPr>
          <w:sz w:val="26"/>
          <w:szCs w:val="26"/>
        </w:rPr>
      </w:pPr>
    </w:p>
    <w:p w:rsidR="00DE2F23" w:rsidRDefault="00FA5519">
      <w:pPr>
        <w:ind w:left="740" w:right="83" w:hanging="540"/>
        <w:jc w:val="both"/>
        <w:rPr>
          <w:rFonts w:ascii="Verdana" w:eastAsia="Verdana" w:hAnsi="Verdana" w:cs="Verdana"/>
        </w:rPr>
      </w:pPr>
      <w:r>
        <w:rPr>
          <w:rFonts w:ascii="Verdana" w:eastAsia="Verdana" w:hAnsi="Verdana" w:cs="Verdana"/>
        </w:rPr>
        <w:t>1</w:t>
      </w:r>
      <w:r>
        <w:rPr>
          <w:rFonts w:ascii="Verdana" w:eastAsia="Verdana" w:hAnsi="Verdana" w:cs="Verdana"/>
          <w:spacing w:val="1"/>
        </w:rPr>
        <w:t>3</w:t>
      </w:r>
      <w:r>
        <w:rPr>
          <w:rFonts w:ascii="Verdana" w:eastAsia="Verdana" w:hAnsi="Verdana" w:cs="Verdana"/>
        </w:rPr>
        <w:t>.2 A</w:t>
      </w:r>
      <w:r>
        <w:rPr>
          <w:rFonts w:ascii="Verdana" w:eastAsia="Verdana" w:hAnsi="Verdana" w:cs="Verdana"/>
          <w:spacing w:val="2"/>
        </w:rPr>
        <w:t>n</w:t>
      </w:r>
      <w:r>
        <w:rPr>
          <w:rFonts w:ascii="Verdana" w:eastAsia="Verdana" w:hAnsi="Verdana" w:cs="Verdana"/>
        </w:rPr>
        <w:t>y</w:t>
      </w:r>
      <w:r>
        <w:rPr>
          <w:rFonts w:ascii="Verdana" w:eastAsia="Verdana" w:hAnsi="Verdana" w:cs="Verdana"/>
          <w:spacing w:val="26"/>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ce</w:t>
      </w:r>
      <w:r>
        <w:rPr>
          <w:rFonts w:ascii="Verdana" w:eastAsia="Verdana" w:hAnsi="Verdana" w:cs="Verdana"/>
          <w:spacing w:val="2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30"/>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23"/>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9"/>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26"/>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29"/>
        </w:rPr>
        <w:t xml:space="preserve"> </w:t>
      </w:r>
      <w:r>
        <w:rPr>
          <w:rFonts w:ascii="Verdana" w:eastAsia="Verdana" w:hAnsi="Verdana" w:cs="Verdana"/>
        </w:rPr>
        <w:t>cab</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w:t>
      </w:r>
      <w:r>
        <w:rPr>
          <w:rFonts w:ascii="Verdana" w:eastAsia="Verdana" w:hAnsi="Verdana" w:cs="Verdana"/>
          <w:spacing w:val="24"/>
        </w:rPr>
        <w:t xml:space="preserve"> </w:t>
      </w:r>
      <w:r>
        <w:rPr>
          <w:rFonts w:ascii="Verdana" w:eastAsia="Verdana" w:hAnsi="Verdana" w:cs="Verdana"/>
        </w:rPr>
        <w:t>fa</w:t>
      </w:r>
      <w:r>
        <w:rPr>
          <w:rFonts w:ascii="Verdana" w:eastAsia="Verdana" w:hAnsi="Verdana" w:cs="Verdana"/>
          <w:spacing w:val="2"/>
        </w:rPr>
        <w:t>c</w:t>
      </w:r>
      <w:r>
        <w:rPr>
          <w:rFonts w:ascii="Verdana" w:eastAsia="Verdana" w:hAnsi="Verdana" w:cs="Verdana"/>
        </w:rPr>
        <w:t>s</w:t>
      </w:r>
      <w:r>
        <w:rPr>
          <w:rFonts w:ascii="Verdana" w:eastAsia="Verdana" w:hAnsi="Verdana" w:cs="Verdana"/>
          <w:spacing w:val="2"/>
        </w:rPr>
        <w:t>i</w:t>
      </w:r>
      <w:r>
        <w:rPr>
          <w:rFonts w:ascii="Verdana" w:eastAsia="Verdana" w:hAnsi="Verdana" w:cs="Verdana"/>
          <w:spacing w:val="-2"/>
        </w:rPr>
        <w:t>m</w:t>
      </w:r>
      <w:r>
        <w:rPr>
          <w:rFonts w:ascii="Verdana" w:eastAsia="Verdana" w:hAnsi="Verdana" w:cs="Verdana"/>
        </w:rPr>
        <w:t>i</w:t>
      </w:r>
      <w:r>
        <w:rPr>
          <w:rFonts w:ascii="Verdana" w:eastAsia="Verdana" w:hAnsi="Verdana" w:cs="Verdana"/>
          <w:spacing w:val="3"/>
        </w:rPr>
        <w:t>l</w:t>
      </w:r>
      <w:r>
        <w:rPr>
          <w:rFonts w:ascii="Verdana" w:eastAsia="Verdana" w:hAnsi="Verdana" w:cs="Verdana"/>
        </w:rPr>
        <w:t>e</w:t>
      </w:r>
      <w:r>
        <w:rPr>
          <w:rFonts w:ascii="Verdana" w:eastAsia="Verdana" w:hAnsi="Verdana" w:cs="Verdana"/>
          <w:spacing w:val="20"/>
        </w:rPr>
        <w:t xml:space="preserve"> </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16"/>
        </w:rPr>
        <w:t xml:space="preserve"> </w:t>
      </w:r>
      <w:r>
        <w:rPr>
          <w:rFonts w:ascii="Verdana" w:eastAsia="Verdana" w:hAnsi="Verdana" w:cs="Verdana"/>
          <w:spacing w:val="7"/>
        </w:rPr>
        <w:t>e</w:t>
      </w:r>
      <w:r>
        <w:rPr>
          <w:rFonts w:ascii="Verdana" w:eastAsia="Verdana" w:hAnsi="Verdana" w:cs="Verdana"/>
          <w:spacing w:val="1"/>
        </w:rPr>
        <w:t>-</w:t>
      </w:r>
      <w:r>
        <w:rPr>
          <w:rFonts w:ascii="Verdana" w:eastAsia="Verdana" w:hAnsi="Verdana" w:cs="Verdana"/>
        </w:rPr>
        <w:t>m</w:t>
      </w:r>
      <w:r>
        <w:rPr>
          <w:rFonts w:ascii="Verdana" w:eastAsia="Verdana" w:hAnsi="Verdana" w:cs="Verdana"/>
          <w:spacing w:val="1"/>
        </w:rPr>
        <w:t>a</w:t>
      </w:r>
      <w:r>
        <w:rPr>
          <w:rFonts w:ascii="Verdana" w:eastAsia="Verdana" w:hAnsi="Verdana" w:cs="Verdana"/>
          <w:spacing w:val="3"/>
        </w:rPr>
        <w:t>i</w:t>
      </w:r>
      <w:r>
        <w:rPr>
          <w:rFonts w:ascii="Verdana" w:eastAsia="Verdana" w:hAnsi="Verdana" w:cs="Verdana"/>
        </w:rPr>
        <w:t>l</w:t>
      </w:r>
      <w:r>
        <w:rPr>
          <w:rFonts w:ascii="Verdana" w:eastAsia="Verdana" w:hAnsi="Verdana" w:cs="Verdana"/>
          <w:spacing w:val="26"/>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27"/>
        </w:rPr>
        <w:t xml:space="preserve"> </w:t>
      </w:r>
      <w:r>
        <w:rPr>
          <w:rFonts w:ascii="Verdana" w:eastAsia="Verdana" w:hAnsi="Verdana" w:cs="Verdana"/>
        </w:rPr>
        <w:t>com</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 mea</w:t>
      </w:r>
      <w:r>
        <w:rPr>
          <w:rFonts w:ascii="Verdana" w:eastAsia="Verdana" w:hAnsi="Verdana" w:cs="Verdana"/>
          <w:spacing w:val="1"/>
        </w:rPr>
        <w:t>n</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mun</w:t>
      </w:r>
      <w:r>
        <w:rPr>
          <w:rFonts w:ascii="Verdana" w:eastAsia="Verdana" w:hAnsi="Verdana" w:cs="Verdana"/>
          <w:spacing w:val="3"/>
        </w:rPr>
        <w:t>i</w:t>
      </w:r>
      <w:r>
        <w:rPr>
          <w:rFonts w:ascii="Verdana" w:eastAsia="Verdana" w:hAnsi="Verdana" w:cs="Verdana"/>
        </w:rPr>
        <w:t>cat</w:t>
      </w:r>
      <w:r>
        <w:rPr>
          <w:rFonts w:ascii="Verdana" w:eastAsia="Verdana" w:hAnsi="Verdana" w:cs="Verdana"/>
          <w:spacing w:val="3"/>
        </w:rPr>
        <w:t>i</w:t>
      </w:r>
      <w:r>
        <w:rPr>
          <w:rFonts w:ascii="Verdana" w:eastAsia="Verdana" w:hAnsi="Verdana" w:cs="Verdana"/>
          <w:spacing w:val="-3"/>
        </w:rPr>
        <w:t>o</w:t>
      </w:r>
      <w:r>
        <w:rPr>
          <w:rFonts w:ascii="Verdana" w:eastAsia="Verdana" w:hAnsi="Verdana" w:cs="Verdana"/>
        </w:rPr>
        <w:t>n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d</w:t>
      </w:r>
      <w:r>
        <w:rPr>
          <w:rFonts w:ascii="Verdana" w:eastAsia="Verdana" w:hAnsi="Verdana" w:cs="Verdana"/>
          <w:spacing w:val="-1"/>
        </w:rPr>
        <w:t>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spacing w:val="3"/>
        </w:rPr>
        <w:t>h</w:t>
      </w:r>
      <w:r>
        <w:rPr>
          <w:rFonts w:ascii="Verdana" w:eastAsia="Verdana" w:hAnsi="Verdana" w:cs="Verdana"/>
        </w:rPr>
        <w:t>ave</w:t>
      </w:r>
      <w:r>
        <w:rPr>
          <w:rFonts w:ascii="Verdana" w:eastAsia="Verdana" w:hAnsi="Verdana" w:cs="Verdana"/>
          <w:spacing w:val="8"/>
        </w:rPr>
        <w:t xml:space="preserve"> </w:t>
      </w:r>
      <w:r>
        <w:rPr>
          <w:rFonts w:ascii="Verdana" w:eastAsia="Verdana" w:hAnsi="Verdana" w:cs="Verdana"/>
          <w:spacing w:val="3"/>
        </w:rPr>
        <w:t>b</w:t>
      </w:r>
      <w:r>
        <w:rPr>
          <w:rFonts w:ascii="Verdana" w:eastAsia="Verdana" w:hAnsi="Verdana" w:cs="Verdana"/>
          <w:spacing w:val="-1"/>
        </w:rPr>
        <w:t>ee</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spacing w:val="1"/>
        </w:rPr>
        <w:t>du</w:t>
      </w:r>
      <w:r>
        <w:rPr>
          <w:rFonts w:ascii="Verdana" w:eastAsia="Verdana" w:hAnsi="Verdana" w:cs="Verdana"/>
          <w:spacing w:val="3"/>
        </w:rPr>
        <w:t>l</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3"/>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spacing w:val="3"/>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6"/>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r</w:t>
      </w:r>
      <w:r>
        <w:rPr>
          <w:rFonts w:ascii="Verdana" w:eastAsia="Verdana" w:hAnsi="Verdana" w:cs="Verdana"/>
        </w:rPr>
        <w:t>m</w:t>
      </w:r>
      <w:r>
        <w:rPr>
          <w:rFonts w:ascii="Verdana" w:eastAsia="Verdana" w:hAnsi="Verdana" w:cs="Verdana"/>
          <w:spacing w:val="1"/>
        </w:rPr>
        <w:t>in</w:t>
      </w:r>
      <w:r>
        <w:rPr>
          <w:rFonts w:ascii="Verdana" w:eastAsia="Verdana" w:hAnsi="Verdana" w:cs="Verdana"/>
        </w:rPr>
        <w:t>g</w:t>
      </w:r>
      <w:r>
        <w:rPr>
          <w:rFonts w:ascii="Verdana" w:eastAsia="Verdana" w:hAnsi="Verdana" w:cs="Verdana"/>
          <w:spacing w:val="-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p</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re</w:t>
      </w:r>
      <w:r>
        <w:rPr>
          <w:rFonts w:ascii="Verdana" w:eastAsia="Verdana" w:hAnsi="Verdana" w:cs="Verdana"/>
          <w:spacing w:val="1"/>
        </w:rPr>
        <w:t>g</w:t>
      </w:r>
      <w:r>
        <w:rPr>
          <w:rFonts w:ascii="Verdana" w:eastAsia="Verdana" w:hAnsi="Verdana" w:cs="Verdana"/>
          <w:spacing w:val="3"/>
        </w:rPr>
        <w:t>i</w:t>
      </w:r>
      <w:r>
        <w:rPr>
          <w:rFonts w:ascii="Verdana" w:eastAsia="Verdana" w:hAnsi="Verdana" w:cs="Verdana"/>
          <w:spacing w:val="2"/>
        </w:rPr>
        <w:t>s</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s</w:t>
      </w:r>
      <w:r>
        <w:rPr>
          <w:rFonts w:ascii="Verdana" w:eastAsia="Verdana" w:hAnsi="Verdana" w:cs="Verdana"/>
          <w:spacing w:val="2"/>
        </w:rPr>
        <w:t>t</w:t>
      </w:r>
      <w:r>
        <w:rPr>
          <w:rFonts w:ascii="Verdana" w:eastAsia="Verdana" w:hAnsi="Verdana" w:cs="Verdana"/>
        </w:rPr>
        <w:t>,</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spacing w:val="2"/>
        </w:rPr>
        <w:t>f</w:t>
      </w:r>
      <w:r>
        <w:rPr>
          <w:rFonts w:ascii="Verdana" w:eastAsia="Verdana" w:hAnsi="Verdana" w:cs="Verdana"/>
        </w:rPr>
        <w:t>f</w:t>
      </w:r>
      <w:r>
        <w:rPr>
          <w:rFonts w:ascii="Verdana" w:eastAsia="Verdana" w:hAnsi="Verdana" w:cs="Verdana"/>
          <w:spacing w:val="2"/>
        </w:rPr>
        <w:t>i</w:t>
      </w:r>
      <w:r>
        <w:rPr>
          <w:rFonts w:ascii="Verdana" w:eastAsia="Verdana" w:hAnsi="Verdana" w:cs="Verdana"/>
        </w:rPr>
        <w:t>c</w:t>
      </w:r>
      <w:r>
        <w:rPr>
          <w:rFonts w:ascii="Verdana" w:eastAsia="Verdana" w:hAnsi="Verdana" w:cs="Verdana"/>
          <w:spacing w:val="2"/>
        </w:rPr>
        <w:t>i</w:t>
      </w:r>
      <w:r>
        <w:rPr>
          <w:rFonts w:ascii="Verdana" w:eastAsia="Verdana" w:hAnsi="Verdana" w:cs="Verdana"/>
          <w:spacing w:val="-2"/>
        </w:rPr>
        <w:t>a</w:t>
      </w:r>
      <w:r>
        <w:rPr>
          <w:rFonts w:ascii="Verdana" w:eastAsia="Verdana" w:hAnsi="Verdana" w:cs="Verdana"/>
        </w:rPr>
        <w:t>l m</w:t>
      </w:r>
      <w:r>
        <w:rPr>
          <w:rFonts w:ascii="Verdana" w:eastAsia="Verdana" w:hAnsi="Verdana" w:cs="Verdana"/>
          <w:spacing w:val="-1"/>
        </w:rPr>
        <w:t>a</w:t>
      </w:r>
      <w:r>
        <w:rPr>
          <w:rFonts w:ascii="Verdana" w:eastAsia="Verdana" w:hAnsi="Verdana" w:cs="Verdana"/>
        </w:rPr>
        <w:t>il</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n</w:t>
      </w:r>
      <w:r>
        <w:rPr>
          <w:rFonts w:ascii="Verdana" w:eastAsia="Verdana" w:hAnsi="Verdana" w:cs="Verdana"/>
          <w:spacing w:val="10"/>
        </w:rPr>
        <w:t>d</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3"/>
        </w:rPr>
        <w:t>li</w:t>
      </w:r>
      <w:r>
        <w:rPr>
          <w:rFonts w:ascii="Verdana" w:eastAsia="Verdana" w:hAnsi="Verdana" w:cs="Verdana"/>
        </w:rPr>
        <w:t>v</w:t>
      </w:r>
      <w:r>
        <w:rPr>
          <w:rFonts w:ascii="Verdana" w:eastAsia="Verdana" w:hAnsi="Verdana" w:cs="Verdana"/>
          <w:spacing w:val="-1"/>
        </w:rPr>
        <w:t>ere</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at</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dd</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ss</w:t>
      </w:r>
      <w:r>
        <w:rPr>
          <w:rFonts w:ascii="Verdana" w:eastAsia="Verdana" w:hAnsi="Verdana" w:cs="Verdana"/>
          <w:spacing w:val="1"/>
        </w:rPr>
        <w:t xml:space="preserve"> r</w:t>
      </w:r>
      <w:r>
        <w:rPr>
          <w:rFonts w:ascii="Verdana" w:eastAsia="Verdana" w:hAnsi="Verdana" w:cs="Verdana"/>
          <w:spacing w:val="-1"/>
        </w:rPr>
        <w:t>e</w:t>
      </w:r>
      <w:r>
        <w:rPr>
          <w:rFonts w:ascii="Verdana" w:eastAsia="Verdana" w:hAnsi="Verdana" w:cs="Verdana"/>
          <w:spacing w:val="2"/>
        </w:rPr>
        <w:t>f</w:t>
      </w:r>
      <w:r>
        <w:rPr>
          <w:rFonts w:ascii="Verdana" w:eastAsia="Verdana" w:hAnsi="Verdana" w:cs="Verdana"/>
          <w:spacing w:val="-1"/>
        </w:rPr>
        <w:t>e</w:t>
      </w:r>
      <w:r>
        <w:rPr>
          <w:rFonts w:ascii="Verdana" w:eastAsia="Verdana" w:hAnsi="Verdana" w:cs="Verdana"/>
          <w:spacing w:val="1"/>
        </w:rPr>
        <w:t>rr</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spacing w:val="-2"/>
        </w:rPr>
        <w:t>p</w:t>
      </w:r>
      <w:r>
        <w:rPr>
          <w:rFonts w:ascii="Verdana" w:eastAsia="Verdana" w:hAnsi="Verdana" w:cs="Verdana"/>
        </w:rPr>
        <w:t>a</w:t>
      </w:r>
      <w:r>
        <w:rPr>
          <w:rFonts w:ascii="Verdana" w:eastAsia="Verdana" w:hAnsi="Verdana" w:cs="Verdana"/>
          <w:spacing w:val="1"/>
        </w:rPr>
        <w:t>g</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rPr>
        <w:t>1</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en</w:t>
      </w:r>
      <w:r>
        <w:rPr>
          <w:rFonts w:ascii="Verdana" w:eastAsia="Verdana" w:hAnsi="Verdana" w:cs="Verdana"/>
        </w:rPr>
        <w:t xml:space="preserve">t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rPr>
        <w:t>24</w:t>
      </w:r>
      <w:r>
        <w:rPr>
          <w:rFonts w:ascii="Verdana" w:eastAsia="Verdana" w:hAnsi="Verdana" w:cs="Verdana"/>
          <w:spacing w:val="9"/>
        </w:rPr>
        <w:t xml:space="preserve"> </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 xml:space="preserve">after </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p>
    <w:p w:rsidR="00DE2F23" w:rsidRDefault="00DE2F23">
      <w:pPr>
        <w:spacing w:before="4" w:line="240" w:lineRule="exact"/>
        <w:rPr>
          <w:sz w:val="24"/>
          <w:szCs w:val="24"/>
        </w:rPr>
      </w:pPr>
    </w:p>
    <w:p w:rsidR="00DE2F23" w:rsidRDefault="00FA5519">
      <w:pPr>
        <w:ind w:left="108"/>
        <w:rPr>
          <w:rFonts w:ascii="Verdana" w:eastAsia="Verdana" w:hAnsi="Verdana" w:cs="Verdana"/>
        </w:rPr>
      </w:pPr>
      <w:r>
        <w:rPr>
          <w:rFonts w:ascii="Verdana" w:eastAsia="Verdana" w:hAnsi="Verdana" w:cs="Verdana"/>
          <w:b/>
        </w:rPr>
        <w:t xml:space="preserve">14    </w:t>
      </w:r>
      <w:r>
        <w:rPr>
          <w:rFonts w:ascii="Verdana" w:eastAsia="Verdana" w:hAnsi="Verdana" w:cs="Verdana"/>
          <w:b/>
          <w:spacing w:val="4"/>
        </w:rPr>
        <w:t xml:space="preserve"> </w:t>
      </w:r>
      <w:r>
        <w:rPr>
          <w:rFonts w:ascii="Verdana" w:eastAsia="Verdana" w:hAnsi="Verdana" w:cs="Verdana"/>
          <w:b/>
          <w:spacing w:val="-1"/>
        </w:rPr>
        <w:t>G</w:t>
      </w:r>
      <w:r>
        <w:rPr>
          <w:rFonts w:ascii="Verdana" w:eastAsia="Verdana" w:hAnsi="Verdana" w:cs="Verdana"/>
          <w:b/>
          <w:spacing w:val="1"/>
        </w:rPr>
        <w:t>O</w:t>
      </w:r>
      <w:r>
        <w:rPr>
          <w:rFonts w:ascii="Verdana" w:eastAsia="Verdana" w:hAnsi="Verdana" w:cs="Verdana"/>
          <w:b/>
          <w:spacing w:val="-1"/>
        </w:rPr>
        <w:t>V</w:t>
      </w:r>
      <w:r>
        <w:rPr>
          <w:rFonts w:ascii="Verdana" w:eastAsia="Verdana" w:hAnsi="Verdana" w:cs="Verdana"/>
          <w:b/>
          <w:spacing w:val="1"/>
        </w:rPr>
        <w:t>E</w:t>
      </w:r>
      <w:r>
        <w:rPr>
          <w:rFonts w:ascii="Verdana" w:eastAsia="Verdana" w:hAnsi="Verdana" w:cs="Verdana"/>
          <w:b/>
          <w:spacing w:val="2"/>
        </w:rPr>
        <w:t>R</w:t>
      </w:r>
      <w:r>
        <w:rPr>
          <w:rFonts w:ascii="Verdana" w:eastAsia="Verdana" w:hAnsi="Verdana" w:cs="Verdana"/>
          <w:b/>
          <w:spacing w:val="-1"/>
        </w:rPr>
        <w:t>N</w:t>
      </w:r>
      <w:r>
        <w:rPr>
          <w:rFonts w:ascii="Verdana" w:eastAsia="Verdana" w:hAnsi="Verdana" w:cs="Verdana"/>
          <w:b/>
          <w:spacing w:val="1"/>
        </w:rPr>
        <w:t>I</w:t>
      </w:r>
      <w:r>
        <w:rPr>
          <w:rFonts w:ascii="Verdana" w:eastAsia="Verdana" w:hAnsi="Verdana" w:cs="Verdana"/>
          <w:b/>
          <w:spacing w:val="-1"/>
        </w:rPr>
        <w:t>N</w:t>
      </w:r>
      <w:r>
        <w:rPr>
          <w:rFonts w:ascii="Verdana" w:eastAsia="Verdana" w:hAnsi="Verdana" w:cs="Verdana"/>
          <w:b/>
        </w:rPr>
        <w:t>G</w:t>
      </w:r>
      <w:r>
        <w:rPr>
          <w:rFonts w:ascii="Verdana" w:eastAsia="Verdana" w:hAnsi="Verdana" w:cs="Verdana"/>
          <w:b/>
          <w:spacing w:val="-14"/>
        </w:rPr>
        <w:t xml:space="preserve"> </w:t>
      </w:r>
      <w:r>
        <w:rPr>
          <w:rFonts w:ascii="Verdana" w:eastAsia="Verdana" w:hAnsi="Verdana" w:cs="Verdana"/>
          <w:b/>
          <w:spacing w:val="3"/>
        </w:rPr>
        <w:t>L</w:t>
      </w:r>
      <w:r>
        <w:rPr>
          <w:rFonts w:ascii="Verdana" w:eastAsia="Verdana" w:hAnsi="Verdana" w:cs="Verdana"/>
          <w:b/>
          <w:spacing w:val="-1"/>
        </w:rPr>
        <w:t>A</w:t>
      </w:r>
      <w:r>
        <w:rPr>
          <w:rFonts w:ascii="Verdana" w:eastAsia="Verdana" w:hAnsi="Verdana" w:cs="Verdana"/>
          <w:b/>
        </w:rPr>
        <w:t>W</w:t>
      </w:r>
    </w:p>
    <w:p w:rsidR="00DE2F23" w:rsidRDefault="00DE2F23">
      <w:pPr>
        <w:spacing w:before="2" w:line="240" w:lineRule="exact"/>
        <w:rPr>
          <w:sz w:val="24"/>
          <w:szCs w:val="24"/>
        </w:rPr>
      </w:pPr>
    </w:p>
    <w:p w:rsidR="00DE2F23" w:rsidRDefault="00FA5519">
      <w:pPr>
        <w:ind w:left="740" w:right="94"/>
        <w:jc w:val="both"/>
        <w:rPr>
          <w:rFonts w:ascii="Verdana" w:eastAsia="Verdana" w:hAnsi="Verdana" w:cs="Verdana"/>
        </w:rPr>
      </w:pP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rPr>
        <w:t>ment</w:t>
      </w:r>
      <w:r>
        <w:rPr>
          <w:rFonts w:ascii="Verdana" w:eastAsia="Verdana" w:hAnsi="Verdana" w:cs="Verdana"/>
          <w:spacing w:val="1"/>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9"/>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g</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er</w:t>
      </w:r>
      <w:r>
        <w:rPr>
          <w:rFonts w:ascii="Verdana" w:eastAsia="Verdana" w:hAnsi="Verdana" w:cs="Verdana"/>
          <w:spacing w:val="3"/>
        </w:rPr>
        <w:t>n</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st</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rPr>
        <w:t>ac</w:t>
      </w:r>
      <w:r>
        <w:rPr>
          <w:rFonts w:ascii="Verdana" w:eastAsia="Verdana" w:hAnsi="Verdana" w:cs="Verdana"/>
          <w:spacing w:val="-1"/>
        </w:rPr>
        <w:t>cor</w:t>
      </w:r>
      <w:r>
        <w:rPr>
          <w:rFonts w:ascii="Verdana" w:eastAsia="Verdana" w:hAnsi="Verdana" w:cs="Verdana"/>
          <w:spacing w:val="1"/>
        </w:rPr>
        <w:t>d</w:t>
      </w:r>
      <w:r>
        <w:rPr>
          <w:rFonts w:ascii="Verdana" w:eastAsia="Verdana" w:hAnsi="Verdana" w:cs="Verdana"/>
        </w:rPr>
        <w:t>a</w:t>
      </w:r>
      <w:r>
        <w:rPr>
          <w:rFonts w:ascii="Verdana" w:eastAsia="Verdana" w:hAnsi="Verdana" w:cs="Verdana"/>
          <w:spacing w:val="4"/>
        </w:rPr>
        <w:t>n</w:t>
      </w:r>
      <w:r>
        <w:rPr>
          <w:rFonts w:ascii="Verdana" w:eastAsia="Verdana" w:hAnsi="Verdana" w:cs="Verdana"/>
        </w:rPr>
        <w:t>ce</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su</w:t>
      </w:r>
      <w:r>
        <w:rPr>
          <w:rFonts w:ascii="Verdana" w:eastAsia="Verdana" w:hAnsi="Verdana" w:cs="Verdana"/>
          <w:spacing w:val="1"/>
        </w:rPr>
        <w:t>b</w:t>
      </w:r>
      <w:r>
        <w:rPr>
          <w:rFonts w:ascii="Verdana" w:eastAsia="Verdana" w:hAnsi="Verdana" w:cs="Verdana"/>
        </w:rPr>
        <w:t>sta</w:t>
      </w:r>
      <w:r>
        <w:rPr>
          <w:rFonts w:ascii="Verdana" w:eastAsia="Verdana" w:hAnsi="Verdana" w:cs="Verdana"/>
          <w:spacing w:val="2"/>
        </w:rPr>
        <w:t>n</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ve</w:t>
      </w:r>
      <w:r>
        <w:rPr>
          <w:rFonts w:ascii="Verdana" w:eastAsia="Verdana" w:hAnsi="Verdana" w:cs="Verdana"/>
          <w:spacing w:val="-4"/>
        </w:rPr>
        <w:t xml:space="preserve"> </w:t>
      </w:r>
      <w:r>
        <w:rPr>
          <w:rFonts w:ascii="Verdana" w:eastAsia="Verdana" w:hAnsi="Verdana" w:cs="Verdana"/>
          <w:spacing w:val="3"/>
        </w:rPr>
        <w:t>l</w:t>
      </w:r>
      <w:r>
        <w:rPr>
          <w:rFonts w:ascii="Verdana" w:eastAsia="Verdana" w:hAnsi="Verdana" w:cs="Verdana"/>
        </w:rPr>
        <w:t>aws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R</w:t>
      </w:r>
      <w:r>
        <w:rPr>
          <w:rFonts w:ascii="Verdana" w:eastAsia="Verdana" w:hAnsi="Verdana" w:cs="Verdana"/>
          <w:spacing w:val="-1"/>
        </w:rPr>
        <w:t>e</w:t>
      </w:r>
      <w:r>
        <w:rPr>
          <w:rFonts w:ascii="Verdana" w:eastAsia="Verdana" w:hAnsi="Verdana" w:cs="Verdana"/>
          <w:spacing w:val="1"/>
        </w:rPr>
        <w:t>pub</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3"/>
        </w:rPr>
        <w:t>K</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ya.</w:t>
      </w:r>
    </w:p>
    <w:p w:rsidR="00DE2F23" w:rsidRDefault="00DE2F23">
      <w:pPr>
        <w:spacing w:before="1" w:line="240" w:lineRule="exact"/>
        <w:rPr>
          <w:sz w:val="24"/>
          <w:szCs w:val="24"/>
        </w:rPr>
      </w:pPr>
    </w:p>
    <w:p w:rsidR="00DE2F23" w:rsidRDefault="00FA5519">
      <w:pPr>
        <w:ind w:left="108"/>
        <w:rPr>
          <w:rFonts w:ascii="Verdana" w:eastAsia="Verdana" w:hAnsi="Verdana" w:cs="Verdana"/>
        </w:rPr>
      </w:pPr>
      <w:r>
        <w:rPr>
          <w:rFonts w:ascii="Verdana" w:eastAsia="Verdana" w:hAnsi="Verdana" w:cs="Verdana"/>
          <w:b/>
        </w:rPr>
        <w:t xml:space="preserve">15.    </w:t>
      </w:r>
      <w:r>
        <w:rPr>
          <w:rFonts w:ascii="Verdana" w:eastAsia="Verdana" w:hAnsi="Verdana" w:cs="Verdana"/>
          <w:b/>
          <w:spacing w:val="20"/>
        </w:rPr>
        <w:t xml:space="preserve"> </w:t>
      </w:r>
      <w:r>
        <w:rPr>
          <w:rFonts w:ascii="Verdana" w:eastAsia="Verdana" w:hAnsi="Verdana" w:cs="Verdana"/>
          <w:b/>
          <w:spacing w:val="-1"/>
        </w:rPr>
        <w:t>A</w:t>
      </w:r>
      <w:r>
        <w:rPr>
          <w:rFonts w:ascii="Verdana" w:eastAsia="Verdana" w:hAnsi="Verdana" w:cs="Verdana"/>
          <w:b/>
        </w:rPr>
        <w:t>CCE</w:t>
      </w:r>
      <w:r>
        <w:rPr>
          <w:rFonts w:ascii="Verdana" w:eastAsia="Verdana" w:hAnsi="Verdana" w:cs="Verdana"/>
          <w:b/>
          <w:spacing w:val="3"/>
        </w:rPr>
        <w:t>S</w:t>
      </w:r>
      <w:r>
        <w:rPr>
          <w:rFonts w:ascii="Verdana" w:eastAsia="Verdana" w:hAnsi="Verdana" w:cs="Verdana"/>
          <w:b/>
        </w:rPr>
        <w:t>S</w:t>
      </w:r>
      <w:r>
        <w:rPr>
          <w:rFonts w:ascii="Verdana" w:eastAsia="Verdana" w:hAnsi="Verdana" w:cs="Verdana"/>
          <w:b/>
          <w:spacing w:val="-10"/>
        </w:rPr>
        <w:t xml:space="preserve"> </w:t>
      </w:r>
      <w:r>
        <w:rPr>
          <w:rFonts w:ascii="Verdana" w:eastAsia="Verdana" w:hAnsi="Verdana" w:cs="Verdana"/>
          <w:b/>
          <w:spacing w:val="1"/>
        </w:rPr>
        <w:t>T</w:t>
      </w:r>
      <w:r>
        <w:rPr>
          <w:rFonts w:ascii="Verdana" w:eastAsia="Verdana" w:hAnsi="Verdana" w:cs="Verdana"/>
          <w:b/>
        </w:rPr>
        <w:t>O</w:t>
      </w:r>
      <w:r>
        <w:rPr>
          <w:rFonts w:ascii="Verdana" w:eastAsia="Verdana" w:hAnsi="Verdana" w:cs="Verdana"/>
          <w:b/>
          <w:spacing w:val="-1"/>
        </w:rPr>
        <w:t xml:space="preserve"> I</w:t>
      </w:r>
      <w:r>
        <w:rPr>
          <w:rFonts w:ascii="Verdana" w:eastAsia="Verdana" w:hAnsi="Verdana" w:cs="Verdana"/>
          <w:b/>
          <w:spacing w:val="1"/>
        </w:rPr>
        <w:t>N</w:t>
      </w:r>
      <w:r>
        <w:rPr>
          <w:rFonts w:ascii="Verdana" w:eastAsia="Verdana" w:hAnsi="Verdana" w:cs="Verdana"/>
          <w:b/>
        </w:rPr>
        <w:t>F</w:t>
      </w:r>
      <w:r>
        <w:rPr>
          <w:rFonts w:ascii="Verdana" w:eastAsia="Verdana" w:hAnsi="Verdana" w:cs="Verdana"/>
          <w:b/>
          <w:spacing w:val="1"/>
        </w:rPr>
        <w:t>O</w:t>
      </w:r>
      <w:r>
        <w:rPr>
          <w:rFonts w:ascii="Verdana" w:eastAsia="Verdana" w:hAnsi="Verdana" w:cs="Verdana"/>
          <w:b/>
        </w:rPr>
        <w:t>R</w:t>
      </w:r>
      <w:r>
        <w:rPr>
          <w:rFonts w:ascii="Verdana" w:eastAsia="Verdana" w:hAnsi="Verdana" w:cs="Verdana"/>
          <w:b/>
          <w:spacing w:val="1"/>
        </w:rPr>
        <w:t>MAT</w:t>
      </w:r>
      <w:r>
        <w:rPr>
          <w:rFonts w:ascii="Verdana" w:eastAsia="Verdana" w:hAnsi="Verdana" w:cs="Verdana"/>
          <w:b/>
          <w:spacing w:val="-1"/>
        </w:rPr>
        <w:t>I</w:t>
      </w:r>
      <w:r>
        <w:rPr>
          <w:rFonts w:ascii="Verdana" w:eastAsia="Verdana" w:hAnsi="Verdana" w:cs="Verdana"/>
          <w:b/>
          <w:spacing w:val="1"/>
        </w:rPr>
        <w:t>O</w:t>
      </w:r>
      <w:r>
        <w:rPr>
          <w:rFonts w:ascii="Verdana" w:eastAsia="Verdana" w:hAnsi="Verdana" w:cs="Verdana"/>
          <w:b/>
        </w:rPr>
        <w:t>N</w:t>
      </w:r>
    </w:p>
    <w:p w:rsidR="00DE2F23" w:rsidRDefault="00DE2F23">
      <w:pPr>
        <w:spacing w:before="4" w:line="240" w:lineRule="exact"/>
        <w:rPr>
          <w:sz w:val="24"/>
          <w:szCs w:val="24"/>
        </w:rPr>
      </w:pPr>
    </w:p>
    <w:p w:rsidR="00DE2F23" w:rsidRDefault="00FA5519">
      <w:pPr>
        <w:spacing w:line="275" w:lineRule="auto"/>
        <w:ind w:left="740" w:right="88"/>
        <w:jc w:val="both"/>
        <w:rPr>
          <w:rFonts w:ascii="Verdana" w:eastAsia="Verdana" w:hAnsi="Verdana" w:cs="Verdana"/>
        </w:rPr>
      </w:pP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2"/>
        </w:rPr>
        <w:t>a</w:t>
      </w:r>
      <w:r>
        <w:rPr>
          <w:rFonts w:ascii="Verdana" w:eastAsia="Verdana" w:hAnsi="Verdana" w:cs="Verdana"/>
        </w:rPr>
        <w:t>c</w:t>
      </w:r>
      <w:r>
        <w:rPr>
          <w:rFonts w:ascii="Verdana" w:eastAsia="Verdana" w:hAnsi="Verdana" w:cs="Verdana"/>
          <w:spacing w:val="-1"/>
        </w:rPr>
        <w:t>k</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g</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gu</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o</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rPr>
        <w:t>s</w:t>
      </w:r>
      <w:r>
        <w:rPr>
          <w:rFonts w:ascii="Verdana" w:eastAsia="Verdana" w:hAnsi="Verdana" w:cs="Verdana"/>
          <w:spacing w:val="3"/>
        </w:rPr>
        <w:t>h</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6"/>
        </w:rPr>
        <w:t xml:space="preserve"> </w:t>
      </w:r>
      <w:r>
        <w:rPr>
          <w:rFonts w:ascii="Verdana" w:eastAsia="Verdana" w:hAnsi="Verdana" w:cs="Verdana"/>
          <w:spacing w:val="1"/>
        </w:rPr>
        <w:t>h</w:t>
      </w:r>
      <w:r>
        <w:rPr>
          <w:rFonts w:ascii="Verdana" w:eastAsia="Verdana" w:hAnsi="Verdana" w:cs="Verdana"/>
        </w:rPr>
        <w:t>ave</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rPr>
        <w:t>ac</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rPr>
        <w:t>ss</w:t>
      </w:r>
      <w:r>
        <w:rPr>
          <w:rFonts w:ascii="Verdana" w:eastAsia="Verdana" w:hAnsi="Verdana" w:cs="Verdana"/>
          <w:spacing w:val="-7"/>
        </w:rPr>
        <w:t xml:space="preserve"> </w:t>
      </w:r>
      <w:r>
        <w:rPr>
          <w:rFonts w:ascii="Verdana" w:eastAsia="Verdana" w:hAnsi="Verdana" w:cs="Verdana"/>
          <w:spacing w:val="3"/>
        </w:rPr>
        <w:t>t</w:t>
      </w:r>
      <w:r>
        <w:rPr>
          <w:rFonts w:ascii="Verdana" w:eastAsia="Verdana" w:hAnsi="Verdana" w:cs="Verdana"/>
        </w:rPr>
        <w:t>o</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3"/>
        </w:rPr>
        <w:t>p</w:t>
      </w:r>
      <w:r>
        <w:rPr>
          <w:rFonts w:ascii="Verdana" w:eastAsia="Verdana" w:hAnsi="Verdana" w:cs="Verdana"/>
          <w:spacing w:val="-1"/>
        </w:rPr>
        <w:t>re</w:t>
      </w:r>
      <w:r>
        <w:rPr>
          <w:rFonts w:ascii="Verdana" w:eastAsia="Verdana" w:hAnsi="Verdana" w:cs="Verdana"/>
        </w:rPr>
        <w:t>m</w:t>
      </w:r>
      <w:r>
        <w:rPr>
          <w:rFonts w:ascii="Verdana" w:eastAsia="Verdana" w:hAnsi="Verdana" w:cs="Verdana"/>
          <w:spacing w:val="3"/>
        </w:rPr>
        <w:t>i</w:t>
      </w:r>
      <w:r>
        <w:rPr>
          <w:rFonts w:ascii="Verdana" w:eastAsia="Verdana" w:hAnsi="Verdana" w:cs="Verdana"/>
        </w:rPr>
        <w:t>ses</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as</w:t>
      </w:r>
      <w:r>
        <w:rPr>
          <w:rFonts w:ascii="Verdana" w:eastAsia="Verdana" w:hAnsi="Verdana" w:cs="Verdana"/>
          <w:spacing w:val="4"/>
        </w:rPr>
        <w:t xml:space="preserve"> </w:t>
      </w:r>
      <w:r>
        <w:rPr>
          <w:rFonts w:ascii="Verdana" w:eastAsia="Verdana" w:hAnsi="Verdana" w:cs="Verdana"/>
        </w:rPr>
        <w:t>w</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l</w:t>
      </w:r>
      <w:r>
        <w:rPr>
          <w:rFonts w:ascii="Verdana" w:eastAsia="Verdana" w:hAnsi="Verdana" w:cs="Verdana"/>
          <w:spacing w:val="3"/>
        </w:rPr>
        <w:t xml:space="preserve"> </w:t>
      </w:r>
      <w:r>
        <w:rPr>
          <w:rFonts w:ascii="Verdana" w:eastAsia="Verdana" w:hAnsi="Verdana" w:cs="Verdana"/>
        </w:rPr>
        <w:t>as</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spacing w:val="-2"/>
        </w:rPr>
        <w:t>a</w:t>
      </w:r>
      <w:r>
        <w:rPr>
          <w:rFonts w:ascii="Verdana" w:eastAsia="Verdana" w:hAnsi="Verdana" w:cs="Verdana"/>
        </w:rPr>
        <w:t>ils</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pr</w:t>
      </w:r>
      <w:r>
        <w:rPr>
          <w:rFonts w:ascii="Verdana" w:eastAsia="Verdana" w:hAnsi="Verdana" w:cs="Verdana"/>
          <w:spacing w:val="-1"/>
        </w:rPr>
        <w:t>o</w:t>
      </w:r>
      <w:r>
        <w:rPr>
          <w:rFonts w:ascii="Verdana" w:eastAsia="Verdana" w:hAnsi="Verdana" w:cs="Verdana"/>
          <w:spacing w:val="3"/>
        </w:rPr>
        <w:t>d</w:t>
      </w:r>
      <w:r>
        <w:rPr>
          <w:rFonts w:ascii="Verdana" w:eastAsia="Verdana" w:hAnsi="Verdana" w:cs="Verdana"/>
          <w:spacing w:val="1"/>
        </w:rPr>
        <w:t>u</w:t>
      </w:r>
      <w:r>
        <w:rPr>
          <w:rFonts w:ascii="Verdana" w:eastAsia="Verdana" w:hAnsi="Verdana" w:cs="Verdana"/>
        </w:rPr>
        <w:t>cts,</w:t>
      </w:r>
      <w:r>
        <w:rPr>
          <w:rFonts w:ascii="Verdana" w:eastAsia="Verdana" w:hAnsi="Verdana" w:cs="Verdana"/>
          <w:spacing w:val="-3"/>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1"/>
        </w:rPr>
        <w:t>re</w:t>
      </w:r>
      <w:r>
        <w:rPr>
          <w:rFonts w:ascii="Verdana" w:eastAsia="Verdana" w:hAnsi="Verdana" w:cs="Verdana"/>
        </w:rPr>
        <w:t>sp</w:t>
      </w:r>
      <w:r>
        <w:rPr>
          <w:rFonts w:ascii="Verdana" w:eastAsia="Verdana" w:hAnsi="Verdana" w:cs="Verdana"/>
          <w:spacing w:val="-1"/>
        </w:rPr>
        <w:t>e</w:t>
      </w:r>
      <w:r>
        <w:rPr>
          <w:rFonts w:ascii="Verdana" w:eastAsia="Verdana" w:hAnsi="Verdana" w:cs="Verdana"/>
        </w:rPr>
        <w:t>ct</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se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pr</w:t>
      </w:r>
      <w:r>
        <w:rPr>
          <w:rFonts w:ascii="Verdana" w:eastAsia="Verdana" w:hAnsi="Verdana" w:cs="Verdana"/>
          <w:spacing w:val="-1"/>
        </w:rPr>
        <w:t>o</w:t>
      </w:r>
      <w:r>
        <w:rPr>
          <w:rFonts w:ascii="Verdana" w:eastAsia="Verdana" w:hAnsi="Verdana" w:cs="Verdana"/>
          <w:spacing w:val="1"/>
        </w:rPr>
        <w:t>du</w:t>
      </w:r>
      <w:r>
        <w:rPr>
          <w:rFonts w:ascii="Verdana" w:eastAsia="Verdana" w:hAnsi="Verdana" w:cs="Verdana"/>
        </w:rPr>
        <w:t>cts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2"/>
        </w:rPr>
        <w:t>a</w:t>
      </w:r>
      <w:r>
        <w:rPr>
          <w:rFonts w:ascii="Verdana" w:eastAsia="Verdana" w:hAnsi="Verdana" w:cs="Verdana"/>
          <w:spacing w:val="3"/>
        </w:rPr>
        <w:t>l</w:t>
      </w:r>
      <w:r>
        <w:rPr>
          <w:rFonts w:ascii="Verdana" w:eastAsia="Verdana" w:hAnsi="Verdana" w:cs="Verdana"/>
        </w:rPr>
        <w:t>so</w:t>
      </w:r>
      <w:r>
        <w:rPr>
          <w:rFonts w:ascii="Verdana" w:eastAsia="Verdana" w:hAnsi="Verdana" w:cs="Verdana"/>
          <w:spacing w:val="6"/>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ne</w:t>
      </w:r>
      <w:r>
        <w:rPr>
          <w:rFonts w:ascii="Verdana" w:eastAsia="Verdana" w:hAnsi="Verdana" w:cs="Verdana"/>
        </w:rPr>
        <w:t>ces</w:t>
      </w:r>
      <w:r>
        <w:rPr>
          <w:rFonts w:ascii="Verdana" w:eastAsia="Verdana" w:hAnsi="Verdana" w:cs="Verdana"/>
          <w:spacing w:val="-1"/>
        </w:rPr>
        <w:t>s</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su</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 xml:space="preserve">se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act</w:t>
      </w:r>
      <w:r>
        <w:rPr>
          <w:rFonts w:ascii="Verdana" w:eastAsia="Verdana" w:hAnsi="Verdana" w:cs="Verdana"/>
          <w:spacing w:val="3"/>
        </w:rPr>
        <w:t>i</w:t>
      </w:r>
      <w:r>
        <w:rPr>
          <w:rFonts w:ascii="Verdana" w:eastAsia="Verdana" w:hAnsi="Verdana" w:cs="Verdana"/>
          <w:spacing w:val="-3"/>
        </w:rPr>
        <w:t>v</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in</w:t>
      </w:r>
      <w:r>
        <w:rPr>
          <w:rFonts w:ascii="Verdana" w:eastAsia="Verdana" w:hAnsi="Verdana" w:cs="Verdana"/>
          <w:spacing w:val="11"/>
        </w:rPr>
        <w:t xml:space="preserve"> </w:t>
      </w:r>
      <w:r>
        <w:rPr>
          <w:rFonts w:ascii="Verdana" w:eastAsia="Verdana" w:hAnsi="Verdana" w:cs="Verdana"/>
        </w:rPr>
        <w:t>ac</w:t>
      </w:r>
      <w:r>
        <w:rPr>
          <w:rFonts w:ascii="Verdana" w:eastAsia="Verdana" w:hAnsi="Verdana" w:cs="Verdana"/>
          <w:spacing w:val="-1"/>
        </w:rPr>
        <w:t>cor</w:t>
      </w:r>
      <w:r>
        <w:rPr>
          <w:rFonts w:ascii="Verdana" w:eastAsia="Verdana" w:hAnsi="Verdana" w:cs="Verdana"/>
          <w:spacing w:val="1"/>
        </w:rPr>
        <w:t>d</w:t>
      </w:r>
      <w:r>
        <w:rPr>
          <w:rFonts w:ascii="Verdana" w:eastAsia="Verdana" w:hAnsi="Verdana" w:cs="Verdana"/>
        </w:rPr>
        <w:t>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 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h</w:t>
      </w:r>
      <w:r>
        <w:rPr>
          <w:rFonts w:ascii="Verdana" w:eastAsia="Verdana" w:hAnsi="Verdana" w:cs="Verdana"/>
          <w:spacing w:val="-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e</w:t>
      </w:r>
      <w:r>
        <w:rPr>
          <w:rFonts w:ascii="Verdana" w:eastAsia="Verdana" w:hAnsi="Verdana" w:cs="Verdana"/>
        </w:rPr>
        <w:t>x</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0"/>
        </w:rPr>
        <w:t xml:space="preserve"> </w:t>
      </w:r>
      <w:r>
        <w:rPr>
          <w:rFonts w:ascii="Verdana" w:eastAsia="Verdana" w:hAnsi="Verdana" w:cs="Verdana"/>
          <w:spacing w:val="3"/>
        </w:rPr>
        <w:t>l</w:t>
      </w:r>
      <w:r>
        <w:rPr>
          <w:rFonts w:ascii="Verdana" w:eastAsia="Verdana" w:hAnsi="Verdana" w:cs="Verdana"/>
        </w:rPr>
        <w:t>aws.</w:t>
      </w:r>
    </w:p>
    <w:p w:rsidR="00DE2F23" w:rsidRDefault="00DE2F23">
      <w:pPr>
        <w:spacing w:before="20" w:line="260" w:lineRule="exact"/>
        <w:rPr>
          <w:sz w:val="26"/>
          <w:szCs w:val="26"/>
        </w:rPr>
      </w:pPr>
    </w:p>
    <w:p w:rsidR="00DE2F23" w:rsidRDefault="00FA5519">
      <w:pPr>
        <w:ind w:left="108"/>
        <w:rPr>
          <w:rFonts w:ascii="Verdana" w:eastAsia="Verdana" w:hAnsi="Verdana" w:cs="Verdana"/>
        </w:rPr>
        <w:sectPr w:rsidR="00DE2F23">
          <w:pgSz w:w="12240" w:h="15840"/>
          <w:pgMar w:top="920" w:right="740" w:bottom="280" w:left="900" w:header="0" w:footer="910" w:gutter="0"/>
          <w:cols w:space="720"/>
        </w:sectPr>
      </w:pPr>
      <w:r>
        <w:rPr>
          <w:rFonts w:ascii="Verdana" w:eastAsia="Verdana" w:hAnsi="Verdana" w:cs="Verdana"/>
          <w:b/>
        </w:rPr>
        <w:t xml:space="preserve">16.    </w:t>
      </w:r>
      <w:r>
        <w:rPr>
          <w:rFonts w:ascii="Verdana" w:eastAsia="Verdana" w:hAnsi="Verdana" w:cs="Verdana"/>
          <w:b/>
          <w:spacing w:val="20"/>
        </w:rPr>
        <w:t xml:space="preserve"> </w:t>
      </w:r>
      <w:r>
        <w:rPr>
          <w:rFonts w:ascii="Verdana" w:eastAsia="Verdana" w:hAnsi="Verdana" w:cs="Verdana"/>
          <w:b/>
          <w:spacing w:val="-1"/>
        </w:rPr>
        <w:t>G</w:t>
      </w:r>
      <w:r>
        <w:rPr>
          <w:rFonts w:ascii="Verdana" w:eastAsia="Verdana" w:hAnsi="Verdana" w:cs="Verdana"/>
          <w:b/>
          <w:spacing w:val="1"/>
        </w:rPr>
        <w:t>E</w:t>
      </w:r>
      <w:r>
        <w:rPr>
          <w:rFonts w:ascii="Verdana" w:eastAsia="Verdana" w:hAnsi="Verdana" w:cs="Verdana"/>
          <w:b/>
          <w:spacing w:val="-1"/>
        </w:rPr>
        <w:t>N</w:t>
      </w:r>
      <w:r>
        <w:rPr>
          <w:rFonts w:ascii="Verdana" w:eastAsia="Verdana" w:hAnsi="Verdana" w:cs="Verdana"/>
          <w:b/>
          <w:spacing w:val="1"/>
        </w:rPr>
        <w:t>E</w:t>
      </w:r>
      <w:r>
        <w:rPr>
          <w:rFonts w:ascii="Verdana" w:eastAsia="Verdana" w:hAnsi="Verdana" w:cs="Verdana"/>
          <w:b/>
          <w:spacing w:val="2"/>
        </w:rPr>
        <w:t>R</w:t>
      </w:r>
      <w:r>
        <w:rPr>
          <w:rFonts w:ascii="Verdana" w:eastAsia="Verdana" w:hAnsi="Verdana" w:cs="Verdana"/>
          <w:b/>
          <w:spacing w:val="-1"/>
        </w:rPr>
        <w:t>A</w:t>
      </w:r>
      <w:r>
        <w:rPr>
          <w:rFonts w:ascii="Verdana" w:eastAsia="Verdana" w:hAnsi="Verdana" w:cs="Verdana"/>
          <w:b/>
        </w:rPr>
        <w:t>L</w:t>
      </w:r>
    </w:p>
    <w:p w:rsidR="00DE2F23" w:rsidRDefault="00FA5519">
      <w:pPr>
        <w:spacing w:before="71" w:line="274" w:lineRule="auto"/>
        <w:ind w:left="740" w:right="76" w:hanging="600"/>
        <w:jc w:val="both"/>
        <w:rPr>
          <w:rFonts w:ascii="Verdana" w:eastAsia="Verdana" w:hAnsi="Verdana" w:cs="Verdana"/>
        </w:rPr>
      </w:pPr>
      <w:r>
        <w:rPr>
          <w:rFonts w:ascii="Verdana" w:eastAsia="Verdana" w:hAnsi="Verdana" w:cs="Verdana"/>
        </w:rPr>
        <w:lastRenderedPageBreak/>
        <w:t>1</w:t>
      </w:r>
      <w:r>
        <w:rPr>
          <w:rFonts w:ascii="Verdana" w:eastAsia="Verdana" w:hAnsi="Verdana" w:cs="Verdana"/>
          <w:spacing w:val="1"/>
        </w:rPr>
        <w:t>6</w:t>
      </w:r>
      <w:r>
        <w:rPr>
          <w:rFonts w:ascii="Verdana" w:eastAsia="Verdana" w:hAnsi="Verdana" w:cs="Verdana"/>
        </w:rPr>
        <w:t>.1  N</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1"/>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rPr>
        <w:t>in</w:t>
      </w:r>
      <w:r>
        <w:rPr>
          <w:rFonts w:ascii="Verdana" w:eastAsia="Verdana" w:hAnsi="Verdana" w:cs="Verdana"/>
          <w:spacing w:val="18"/>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1"/>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7"/>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5"/>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st</w:t>
      </w:r>
      <w:r>
        <w:rPr>
          <w:rFonts w:ascii="Verdana" w:eastAsia="Verdana" w:hAnsi="Verdana" w:cs="Verdana"/>
          <w:spacing w:val="-1"/>
        </w:rPr>
        <w:t>r</w:t>
      </w:r>
      <w:r>
        <w:rPr>
          <w:rFonts w:ascii="Verdana" w:eastAsia="Verdana" w:hAnsi="Verdana" w:cs="Verdana"/>
          <w:spacing w:val="3"/>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8"/>
        </w:rPr>
        <w:t xml:space="preserve"> </w:t>
      </w:r>
      <w:r>
        <w:rPr>
          <w:rFonts w:ascii="Verdana" w:eastAsia="Verdana" w:hAnsi="Verdana" w:cs="Verdana"/>
          <w:spacing w:val="2"/>
        </w:rPr>
        <w:t>c</w:t>
      </w:r>
      <w:r>
        <w:rPr>
          <w:rFonts w:ascii="Verdana" w:eastAsia="Verdana" w:hAnsi="Verdana" w:cs="Verdana"/>
          <w:spacing w:val="-1"/>
        </w:rPr>
        <w:t>re</w:t>
      </w:r>
      <w:r>
        <w:rPr>
          <w:rFonts w:ascii="Verdana" w:eastAsia="Verdana" w:hAnsi="Verdana" w:cs="Verdana"/>
        </w:rPr>
        <w:t>a</w:t>
      </w:r>
      <w:r>
        <w:rPr>
          <w:rFonts w:ascii="Verdana" w:eastAsia="Verdana" w:hAnsi="Verdana" w:cs="Verdana"/>
          <w:spacing w:val="3"/>
        </w:rPr>
        <w:t>t</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16"/>
        </w:rPr>
        <w:t xml:space="preserve"> </w:t>
      </w:r>
      <w:r>
        <w:rPr>
          <w:rFonts w:ascii="Verdana" w:eastAsia="Verdana" w:hAnsi="Verdana" w:cs="Verdana"/>
          <w:spacing w:val="-1"/>
        </w:rPr>
        <w:t>re</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h</w:t>
      </w:r>
      <w:r>
        <w:rPr>
          <w:rFonts w:ascii="Verdana" w:eastAsia="Verdana" w:hAnsi="Verdana" w:cs="Verdana"/>
          <w:spacing w:val="3"/>
        </w:rPr>
        <w:t>i</w:t>
      </w:r>
      <w:r>
        <w:rPr>
          <w:rFonts w:ascii="Verdana" w:eastAsia="Verdana" w:hAnsi="Verdana" w:cs="Verdana"/>
        </w:rPr>
        <w:t>p</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6"/>
        </w:rPr>
        <w:t xml:space="preserve"> </w:t>
      </w:r>
      <w:r>
        <w:rPr>
          <w:rFonts w:ascii="Verdana" w:eastAsia="Verdana" w:hAnsi="Verdana" w:cs="Verdana"/>
          <w:spacing w:val="1"/>
        </w:rPr>
        <w:t>e</w:t>
      </w:r>
      <w:r>
        <w:rPr>
          <w:rFonts w:ascii="Verdana" w:eastAsia="Verdana" w:hAnsi="Verdana" w:cs="Verdana"/>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y</w:t>
      </w:r>
      <w:r>
        <w:rPr>
          <w:rFonts w:ascii="Verdana" w:eastAsia="Verdana" w:hAnsi="Verdana" w:cs="Verdana"/>
          <w:spacing w:val="1"/>
        </w:rPr>
        <w:t>e</w:t>
      </w:r>
      <w:r>
        <w:rPr>
          <w:rFonts w:ascii="Verdana" w:eastAsia="Verdana" w:hAnsi="Verdana" w:cs="Verdana"/>
        </w:rPr>
        <w:t>r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e</w:t>
      </w:r>
      <w:r>
        <w:rPr>
          <w:rFonts w:ascii="Verdana" w:eastAsia="Verdana" w:hAnsi="Verdana" w:cs="Verdana"/>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y</w:t>
      </w:r>
      <w:r>
        <w:rPr>
          <w:rFonts w:ascii="Verdana" w:eastAsia="Verdana" w:hAnsi="Verdana" w:cs="Verdana"/>
          <w:spacing w:val="1"/>
        </w:rPr>
        <w:t>e</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2"/>
        </w:rPr>
        <w:t>b</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rPr>
        <w:t>w</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sura</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rPr>
        <w:t>c</w:t>
      </w:r>
      <w:r>
        <w:rPr>
          <w:rFonts w:ascii="Verdana" w:eastAsia="Verdana" w:hAnsi="Verdana" w:cs="Verdana"/>
          <w:spacing w:val="-1"/>
        </w:rPr>
        <w:t>y</w:t>
      </w:r>
      <w:r>
        <w:rPr>
          <w:rFonts w:ascii="Verdana" w:eastAsia="Verdana" w:hAnsi="Verdana" w:cs="Verdana"/>
        </w:rPr>
        <w:t>;</w:t>
      </w:r>
    </w:p>
    <w:p w:rsidR="00DE2F23" w:rsidRDefault="00DE2F23">
      <w:pPr>
        <w:spacing w:before="1" w:line="280" w:lineRule="exact"/>
        <w:rPr>
          <w:sz w:val="28"/>
          <w:szCs w:val="28"/>
        </w:rPr>
      </w:pPr>
    </w:p>
    <w:p w:rsidR="00DE2F23" w:rsidRDefault="00FA5519">
      <w:pPr>
        <w:spacing w:line="276" w:lineRule="auto"/>
        <w:ind w:left="740" w:right="66"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 xml:space="preserve">.2 </w:t>
      </w:r>
      <w:r>
        <w:rPr>
          <w:rFonts w:ascii="Verdana" w:eastAsia="Verdana" w:hAnsi="Verdana" w:cs="Verdana"/>
          <w:spacing w:val="3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1"/>
        </w:rPr>
        <w:t xml:space="preserve"> </w:t>
      </w:r>
      <w:r>
        <w:rPr>
          <w:rFonts w:ascii="Verdana" w:eastAsia="Verdana" w:hAnsi="Verdana" w:cs="Verdana"/>
        </w:rPr>
        <w:t>fa</w:t>
      </w:r>
      <w:r>
        <w:rPr>
          <w:rFonts w:ascii="Verdana" w:eastAsia="Verdana" w:hAnsi="Verdana" w:cs="Verdana"/>
          <w:spacing w:val="3"/>
        </w:rPr>
        <w:t>i</w:t>
      </w:r>
      <w:r>
        <w:rPr>
          <w:rFonts w:ascii="Verdana" w:eastAsia="Verdana" w:hAnsi="Verdana" w:cs="Verdana"/>
        </w:rPr>
        <w:t>l</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rPr>
        <w:t>e</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p</w:t>
      </w:r>
      <w:r>
        <w:rPr>
          <w:rFonts w:ascii="Verdana" w:eastAsia="Verdana" w:hAnsi="Verdana" w:cs="Verdana"/>
        </w:rPr>
        <w:t>a</w:t>
      </w:r>
      <w:r>
        <w:rPr>
          <w:rFonts w:ascii="Verdana" w:eastAsia="Verdana" w:hAnsi="Verdana" w:cs="Verdana"/>
          <w:spacing w:val="2"/>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1"/>
        </w:rPr>
        <w:t xml:space="preserve"> t</w:t>
      </w:r>
      <w:r>
        <w:rPr>
          <w:rFonts w:ascii="Verdana" w:eastAsia="Verdana" w:hAnsi="Verdana" w:cs="Verdana"/>
        </w:rPr>
        <w:t>o</w:t>
      </w:r>
      <w:r>
        <w:rPr>
          <w:rFonts w:ascii="Verdana" w:eastAsia="Verdana" w:hAnsi="Verdana" w:cs="Verdana"/>
          <w:spacing w:val="4"/>
        </w:rPr>
        <w:t xml:space="preserve"> </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2"/>
        </w:rPr>
        <w:t>c</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
        </w:rPr>
        <w:t xml:space="preserve"> </w:t>
      </w:r>
      <w:r>
        <w:rPr>
          <w:rFonts w:ascii="Verdana" w:eastAsia="Verdana" w:hAnsi="Verdana" w:cs="Verdana"/>
          <w:spacing w:val="-1"/>
        </w:rPr>
        <w:t>e</w:t>
      </w:r>
      <w:r>
        <w:rPr>
          <w:rFonts w:ascii="Verdana" w:eastAsia="Verdana" w:hAnsi="Verdana" w:cs="Verdana"/>
          <w:spacing w:val="2"/>
        </w:rPr>
        <w:t>x</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c</w:t>
      </w:r>
      <w:r>
        <w:rPr>
          <w:rFonts w:ascii="Verdana" w:eastAsia="Verdana" w:hAnsi="Verdana" w:cs="Verdana"/>
          <w:spacing w:val="2"/>
        </w:rPr>
        <w:t>i</w:t>
      </w:r>
      <w:r>
        <w:rPr>
          <w:rFonts w:ascii="Verdana" w:eastAsia="Verdana" w:hAnsi="Verdana" w:cs="Verdana"/>
        </w:rPr>
        <w:t>se</w:t>
      </w:r>
      <w:r>
        <w:rPr>
          <w:rFonts w:ascii="Verdana" w:eastAsia="Verdana" w:hAnsi="Verdana" w:cs="Verdana"/>
          <w:spacing w:val="-3"/>
        </w:rPr>
        <w:t xml:space="preserve"> </w:t>
      </w:r>
      <w:r>
        <w:rPr>
          <w:rFonts w:ascii="Verdana" w:eastAsia="Verdana" w:hAnsi="Verdana" w:cs="Verdana"/>
        </w:rPr>
        <w:t>at</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rPr>
        <w:t>me</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p</w:t>
      </w:r>
      <w:r>
        <w:rPr>
          <w:rFonts w:ascii="Verdana" w:eastAsia="Verdana" w:hAnsi="Verdana" w:cs="Verdana"/>
          <w:spacing w:val="8"/>
        </w:rPr>
        <w:t>e</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d</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r 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9"/>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w:t>
      </w:r>
      <w:r>
        <w:rPr>
          <w:rFonts w:ascii="Verdana" w:eastAsia="Verdana" w:hAnsi="Verdana" w:cs="Verdana"/>
        </w:rPr>
        <w:t>t</w:t>
      </w:r>
      <w:r>
        <w:rPr>
          <w:rFonts w:ascii="Verdana" w:eastAsia="Verdana" w:hAnsi="Verdana" w:cs="Verdana"/>
          <w:spacing w:val="19"/>
        </w:rPr>
        <w:t xml:space="preserve"> </w:t>
      </w:r>
      <w:r>
        <w:rPr>
          <w:rFonts w:ascii="Verdana" w:eastAsia="Verdana" w:hAnsi="Verdana" w:cs="Verdana"/>
          <w:spacing w:val="1"/>
        </w:rPr>
        <w:t>pu</w:t>
      </w:r>
      <w:r>
        <w:rPr>
          <w:rFonts w:ascii="Verdana" w:eastAsia="Verdana" w:hAnsi="Verdana" w:cs="Verdana"/>
          <w:spacing w:val="-1"/>
        </w:rPr>
        <w:t>r</w:t>
      </w:r>
      <w:r>
        <w:rPr>
          <w:rFonts w:ascii="Verdana" w:eastAsia="Verdana" w:hAnsi="Verdana" w:cs="Verdana"/>
        </w:rPr>
        <w:t>su</w:t>
      </w:r>
      <w:r>
        <w:rPr>
          <w:rFonts w:ascii="Verdana" w:eastAsia="Verdana" w:hAnsi="Verdana" w:cs="Verdana"/>
          <w:spacing w:val="1"/>
        </w:rPr>
        <w:t>an</w:t>
      </w:r>
      <w:r>
        <w:rPr>
          <w:rFonts w:ascii="Verdana" w:eastAsia="Verdana" w:hAnsi="Verdana" w:cs="Verdana"/>
        </w:rPr>
        <w:t>t</w:t>
      </w:r>
      <w:r>
        <w:rPr>
          <w:rFonts w:ascii="Verdana" w:eastAsia="Verdana" w:hAnsi="Verdana" w:cs="Verdana"/>
          <w:spacing w:val="1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0"/>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9"/>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3"/>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21"/>
        </w:rPr>
        <w:t xml:space="preserve"> </w:t>
      </w:r>
      <w:r>
        <w:rPr>
          <w:rFonts w:ascii="Verdana" w:eastAsia="Verdana" w:hAnsi="Verdana" w:cs="Verdana"/>
          <w:spacing w:val="1"/>
        </w:rPr>
        <w:t>n</w:t>
      </w:r>
      <w:r>
        <w:rPr>
          <w:rFonts w:ascii="Verdana" w:eastAsia="Verdana" w:hAnsi="Verdana" w:cs="Verdana"/>
          <w:spacing w:val="-3"/>
        </w:rPr>
        <w:t>o</w:t>
      </w:r>
      <w:r>
        <w:rPr>
          <w:rFonts w:ascii="Verdana" w:eastAsia="Verdana" w:hAnsi="Verdana" w:cs="Verdana"/>
        </w:rPr>
        <w:t>t</w:t>
      </w:r>
      <w:r>
        <w:rPr>
          <w:rFonts w:ascii="Verdana" w:eastAsia="Verdana" w:hAnsi="Verdana" w:cs="Verdana"/>
          <w:spacing w:val="2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20"/>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t</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14"/>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21"/>
        </w:rPr>
        <w:t xml:space="preserve"> </w:t>
      </w:r>
      <w:r>
        <w:rPr>
          <w:rFonts w:ascii="Verdana" w:eastAsia="Verdana" w:hAnsi="Verdana" w:cs="Verdana"/>
        </w:rPr>
        <w:t>a</w:t>
      </w:r>
      <w:r>
        <w:rPr>
          <w:rFonts w:ascii="Verdana" w:eastAsia="Verdana" w:hAnsi="Verdana" w:cs="Verdana"/>
          <w:spacing w:val="23"/>
        </w:rPr>
        <w:t xml:space="preserve"> </w:t>
      </w:r>
      <w:r>
        <w:rPr>
          <w:rFonts w:ascii="Verdana" w:eastAsia="Verdana" w:hAnsi="Verdana" w:cs="Verdana"/>
        </w:rPr>
        <w:t>w</w:t>
      </w:r>
      <w:r>
        <w:rPr>
          <w:rFonts w:ascii="Verdana" w:eastAsia="Verdana" w:hAnsi="Verdana" w:cs="Verdana"/>
          <w:spacing w:val="3"/>
        </w:rPr>
        <w:t>ai</w:t>
      </w:r>
      <w:r>
        <w:rPr>
          <w:rFonts w:ascii="Verdana" w:eastAsia="Verdana" w:hAnsi="Verdana" w:cs="Verdana"/>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1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9"/>
        </w:rPr>
        <w:t xml:space="preserve"> </w:t>
      </w:r>
      <w:r>
        <w:rPr>
          <w:rFonts w:ascii="Verdana" w:eastAsia="Verdana" w:hAnsi="Verdana" w:cs="Verdana"/>
          <w:spacing w:val="3"/>
        </w:rPr>
        <w:t>t</w:t>
      </w:r>
      <w:r>
        <w:rPr>
          <w:rFonts w:ascii="Verdana" w:eastAsia="Verdana" w:hAnsi="Verdana" w:cs="Verdana"/>
          <w:spacing w:val="-1"/>
        </w:rPr>
        <w:t>er</w:t>
      </w:r>
      <w:r>
        <w:rPr>
          <w:rFonts w:ascii="Verdana" w:eastAsia="Verdana" w:hAnsi="Verdana" w:cs="Verdana"/>
        </w:rPr>
        <w:t>m</w:t>
      </w:r>
      <w:r>
        <w:rPr>
          <w:rFonts w:ascii="Verdana" w:eastAsia="Verdana" w:hAnsi="Verdana" w:cs="Verdana"/>
          <w:spacing w:val="21"/>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23"/>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g</w:t>
      </w:r>
      <w:r>
        <w:rPr>
          <w:rFonts w:ascii="Verdana" w:eastAsia="Verdana" w:hAnsi="Verdana" w:cs="Verdana"/>
          <w:spacing w:val="1"/>
        </w:rPr>
        <w:t>h</w:t>
      </w:r>
      <w:r>
        <w:rPr>
          <w:rFonts w:ascii="Verdana" w:eastAsia="Verdana" w:hAnsi="Verdana" w:cs="Verdana"/>
        </w:rPr>
        <w:t>t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s</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5"/>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no</w:t>
      </w:r>
      <w:r>
        <w:rPr>
          <w:rFonts w:ascii="Verdana" w:eastAsia="Verdana" w:hAnsi="Verdana" w:cs="Verdana"/>
          <w:spacing w:val="-3"/>
        </w:rPr>
        <w:t xml:space="preserve"> </w:t>
      </w:r>
      <w:r>
        <w:rPr>
          <w:rFonts w:ascii="Verdana" w:eastAsia="Verdana" w:hAnsi="Verdana" w:cs="Verdana"/>
        </w:rPr>
        <w:t>way</w:t>
      </w:r>
      <w:r>
        <w:rPr>
          <w:rFonts w:ascii="Verdana" w:eastAsia="Verdana" w:hAnsi="Verdana" w:cs="Verdana"/>
          <w:spacing w:val="-4"/>
        </w:rPr>
        <w:t xml:space="preserve"> </w:t>
      </w:r>
      <w:r>
        <w:rPr>
          <w:rFonts w:ascii="Verdana" w:eastAsia="Verdana" w:hAnsi="Verdana" w:cs="Verdana"/>
        </w:rPr>
        <w:t>af</w:t>
      </w:r>
      <w:r>
        <w:rPr>
          <w:rFonts w:ascii="Verdana" w:eastAsia="Verdana" w:hAnsi="Verdana" w:cs="Verdana"/>
          <w:spacing w:val="1"/>
        </w:rPr>
        <w:t>fe</w:t>
      </w:r>
      <w:r>
        <w:rPr>
          <w:rFonts w:ascii="Verdana" w:eastAsia="Verdana" w:hAnsi="Verdana" w:cs="Verdana"/>
        </w:rPr>
        <w:t>ct</w:t>
      </w:r>
      <w:r>
        <w:rPr>
          <w:rFonts w:ascii="Verdana" w:eastAsia="Verdana" w:hAnsi="Verdana" w:cs="Verdana"/>
          <w:spacing w:val="-6"/>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1"/>
        </w:rPr>
        <w:t>’</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gh</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to</w:t>
      </w:r>
      <w:r>
        <w:rPr>
          <w:rFonts w:ascii="Verdana" w:eastAsia="Verdana" w:hAnsi="Verdana" w:cs="Verdana"/>
          <w:spacing w:val="-1"/>
        </w:rPr>
        <w:t xml:space="preserve"> </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ce</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1"/>
        </w:rPr>
        <w:t>e</w:t>
      </w:r>
      <w:r>
        <w:rPr>
          <w:rFonts w:ascii="Verdana" w:eastAsia="Verdana" w:hAnsi="Verdana" w:cs="Verdana"/>
          <w:spacing w:val="2"/>
        </w:rPr>
        <w:t>x</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c</w:t>
      </w:r>
      <w:r>
        <w:rPr>
          <w:rFonts w:ascii="Verdana" w:eastAsia="Verdana" w:hAnsi="Verdana" w:cs="Verdana"/>
          <w:spacing w:val="3"/>
        </w:rPr>
        <w:t>i</w:t>
      </w:r>
      <w:r>
        <w:rPr>
          <w:rFonts w:ascii="Verdana" w:eastAsia="Verdana" w:hAnsi="Verdana" w:cs="Verdana"/>
        </w:rPr>
        <w:t>se</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w:t>
      </w:r>
    </w:p>
    <w:p w:rsidR="00DE2F23" w:rsidRDefault="00DE2F23">
      <w:pPr>
        <w:spacing w:before="19" w:line="220" w:lineRule="exact"/>
        <w:rPr>
          <w:sz w:val="22"/>
          <w:szCs w:val="22"/>
        </w:rPr>
      </w:pPr>
    </w:p>
    <w:p w:rsidR="00DE2F23" w:rsidRDefault="00FA5519">
      <w:pPr>
        <w:spacing w:line="276" w:lineRule="auto"/>
        <w:ind w:left="740" w:right="66"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.3</w:t>
      </w:r>
      <w:r>
        <w:rPr>
          <w:rFonts w:ascii="Verdana" w:eastAsia="Verdana" w:hAnsi="Verdana" w:cs="Verdana"/>
          <w:spacing w:val="30"/>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rPr>
        <w:t>ment</w:t>
      </w:r>
      <w:r>
        <w:rPr>
          <w:rFonts w:ascii="Verdana" w:eastAsia="Verdana" w:hAnsi="Verdana" w:cs="Verdana"/>
          <w:spacing w:val="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st</w:t>
      </w:r>
      <w:r>
        <w:rPr>
          <w:rFonts w:ascii="Verdana" w:eastAsia="Verdana" w:hAnsi="Verdana" w:cs="Verdana"/>
          <w:spacing w:val="1"/>
        </w:rPr>
        <w:t>itut</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spacing w:val="1"/>
        </w:rPr>
        <w:t>und</w:t>
      </w:r>
      <w:r>
        <w:rPr>
          <w:rFonts w:ascii="Verdana" w:eastAsia="Verdana" w:hAnsi="Verdana" w:cs="Verdana"/>
          <w:spacing w:val="-1"/>
        </w:rPr>
        <w:t>er</w:t>
      </w:r>
      <w:r>
        <w:rPr>
          <w:rFonts w:ascii="Verdana" w:eastAsia="Verdana" w:hAnsi="Verdana" w:cs="Verdana"/>
        </w:rPr>
        <w:t>sta</w:t>
      </w:r>
      <w:r>
        <w:rPr>
          <w:rFonts w:ascii="Verdana" w:eastAsia="Verdana" w:hAnsi="Verdana" w:cs="Verdana"/>
          <w:spacing w:val="2"/>
        </w:rPr>
        <w:t>n</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6"/>
        </w:rPr>
        <w:t>n</w:t>
      </w:r>
      <w:r>
        <w:rPr>
          <w:rFonts w:ascii="Verdana" w:eastAsia="Verdana" w:hAnsi="Verdana" w:cs="Verdana"/>
        </w:rPr>
        <w:t xml:space="preserve">g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 su</w:t>
      </w:r>
      <w:r>
        <w:rPr>
          <w:rFonts w:ascii="Verdana" w:eastAsia="Verdana" w:hAnsi="Verdana" w:cs="Verdana"/>
          <w:spacing w:val="1"/>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s</w:t>
      </w:r>
      <w:r>
        <w:rPr>
          <w:rFonts w:ascii="Verdana" w:eastAsia="Verdana" w:hAnsi="Verdana" w:cs="Verdana"/>
          <w:spacing w:val="-2"/>
        </w:rPr>
        <w:t>e</w:t>
      </w:r>
      <w:r>
        <w:rPr>
          <w:rFonts w:ascii="Verdana" w:eastAsia="Verdana" w:hAnsi="Verdana" w:cs="Verdana"/>
          <w:spacing w:val="3"/>
        </w:rPr>
        <w:t>d</w:t>
      </w:r>
      <w:r>
        <w:rPr>
          <w:rFonts w:ascii="Verdana" w:eastAsia="Verdana" w:hAnsi="Verdana" w:cs="Verdana"/>
          <w:spacing w:val="-1"/>
        </w:rPr>
        <w:t>e</w:t>
      </w:r>
      <w:r>
        <w:rPr>
          <w:rFonts w:ascii="Verdana" w:eastAsia="Verdana" w:hAnsi="Verdana" w:cs="Verdana"/>
        </w:rPr>
        <w:t>s a</w:t>
      </w:r>
      <w:r>
        <w:rPr>
          <w:rFonts w:ascii="Verdana" w:eastAsia="Verdana" w:hAnsi="Verdana" w:cs="Verdana"/>
          <w:spacing w:val="1"/>
        </w:rPr>
        <w:t>n</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pr</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3"/>
        </w:rPr>
        <w:t>u</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1"/>
        </w:rPr>
        <w:t xml:space="preserve"> b</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rPr>
        <w:t>w</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su</w:t>
      </w:r>
      <w:r>
        <w:rPr>
          <w:rFonts w:ascii="Verdana" w:eastAsia="Verdana" w:hAnsi="Verdana" w:cs="Verdana"/>
          <w:spacing w:val="1"/>
        </w:rPr>
        <w:t>bj</w:t>
      </w:r>
      <w:r>
        <w:rPr>
          <w:rFonts w:ascii="Verdana" w:eastAsia="Verdana" w:hAnsi="Verdana" w:cs="Verdana"/>
          <w:spacing w:val="-1"/>
        </w:rPr>
        <w:t>e</w:t>
      </w:r>
      <w:r>
        <w:rPr>
          <w:rFonts w:ascii="Verdana" w:eastAsia="Verdana" w:hAnsi="Verdana" w:cs="Verdana"/>
        </w:rPr>
        <w:t>ct</w:t>
      </w:r>
      <w:r>
        <w:rPr>
          <w:rFonts w:ascii="Verdana" w:eastAsia="Verdana" w:hAnsi="Verdana" w:cs="Verdana"/>
          <w:spacing w:val="5"/>
        </w:rPr>
        <w:t xml:space="preserve"> </w:t>
      </w:r>
      <w:r>
        <w:rPr>
          <w:rFonts w:ascii="Verdana" w:eastAsia="Verdana" w:hAnsi="Verdana" w:cs="Verdana"/>
        </w:rPr>
        <w:t>m</w:t>
      </w:r>
      <w:r>
        <w:rPr>
          <w:rFonts w:ascii="Verdana" w:eastAsia="Verdana" w:hAnsi="Verdana" w:cs="Verdana"/>
          <w:spacing w:val="1"/>
        </w:rPr>
        <w:t>att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is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w:t>
      </w:r>
    </w:p>
    <w:p w:rsidR="00DE2F23" w:rsidRDefault="00DE2F23">
      <w:pPr>
        <w:spacing w:before="1" w:line="240" w:lineRule="exact"/>
        <w:rPr>
          <w:sz w:val="24"/>
          <w:szCs w:val="24"/>
        </w:rPr>
      </w:pPr>
    </w:p>
    <w:p w:rsidR="00DE2F23" w:rsidRDefault="00FA5519">
      <w:pPr>
        <w:spacing w:line="276" w:lineRule="auto"/>
        <w:ind w:left="740" w:right="73"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 xml:space="preserve">.4 </w:t>
      </w:r>
      <w:r>
        <w:rPr>
          <w:rFonts w:ascii="Verdana" w:eastAsia="Verdana" w:hAnsi="Verdana" w:cs="Verdana"/>
          <w:spacing w:val="33"/>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 a</w:t>
      </w:r>
      <w:r>
        <w:rPr>
          <w:rFonts w:ascii="Verdana" w:eastAsia="Verdana" w:hAnsi="Verdana" w:cs="Verdana"/>
          <w:spacing w:val="1"/>
        </w:rPr>
        <w:t>gre</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7"/>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m</w:t>
      </w:r>
      <w:r>
        <w:rPr>
          <w:rFonts w:ascii="Verdana" w:eastAsia="Verdana" w:hAnsi="Verdana" w:cs="Verdana"/>
          <w:spacing w:val="3"/>
        </w:rPr>
        <w:t xml:space="preserve"> </w:t>
      </w:r>
      <w:r>
        <w:rPr>
          <w:rFonts w:ascii="Verdana" w:eastAsia="Verdana" w:hAnsi="Verdana" w:cs="Verdana"/>
          <w:spacing w:val="1"/>
        </w:rPr>
        <w:t>h</w:t>
      </w:r>
      <w:r>
        <w:rPr>
          <w:rFonts w:ascii="Verdana" w:eastAsia="Verdana" w:hAnsi="Verdana" w:cs="Verdana"/>
        </w:rPr>
        <w:t>a</w:t>
      </w:r>
      <w:r>
        <w:rPr>
          <w:rFonts w:ascii="Verdana" w:eastAsia="Verdana" w:hAnsi="Verdana" w:cs="Verdana"/>
          <w:spacing w:val="2"/>
        </w:rPr>
        <w:t>v</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3"/>
        </w:rPr>
        <w:t>b</w:t>
      </w:r>
      <w:r>
        <w:rPr>
          <w:rFonts w:ascii="Verdana" w:eastAsia="Verdana" w:hAnsi="Verdana" w:cs="Verdana"/>
          <w:spacing w:val="-1"/>
        </w:rPr>
        <w:t>ee</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1"/>
        </w:rPr>
        <w:t>ndu</w:t>
      </w:r>
      <w:r>
        <w:rPr>
          <w:rFonts w:ascii="Verdana" w:eastAsia="Verdana" w:hAnsi="Verdana" w:cs="Verdana"/>
        </w:rPr>
        <w:t>c</w:t>
      </w:r>
      <w:r>
        <w:rPr>
          <w:rFonts w:ascii="Verdana" w:eastAsia="Verdana" w:hAnsi="Verdana" w:cs="Verdana"/>
          <w:spacing w:val="-2"/>
        </w:rPr>
        <w:t>e</w:t>
      </w:r>
      <w:r>
        <w:rPr>
          <w:rFonts w:ascii="Verdana" w:eastAsia="Verdana" w:hAnsi="Verdana" w:cs="Verdana"/>
        </w:rPr>
        <w:t xml:space="preserve">d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spacing w:val="-1"/>
        </w:rPr>
        <w:t>e</w:t>
      </w:r>
      <w:r>
        <w:rPr>
          <w:rFonts w:ascii="Verdana" w:eastAsia="Verdana" w:hAnsi="Verdana" w:cs="Verdana"/>
          <w:spacing w:val="1"/>
        </w:rPr>
        <w:t>nte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spacing w:val="2"/>
        </w:rPr>
        <w:t>a</w:t>
      </w:r>
      <w:r>
        <w:rPr>
          <w:rFonts w:ascii="Verdana" w:eastAsia="Verdana" w:hAnsi="Verdana" w:cs="Verdana"/>
        </w:rPr>
        <w:t xml:space="preserve">ct </w:t>
      </w:r>
      <w:r>
        <w:rPr>
          <w:rFonts w:ascii="Verdana" w:eastAsia="Verdana" w:hAnsi="Verdana" w:cs="Verdana"/>
          <w:spacing w:val="3"/>
        </w:rPr>
        <w:t>i</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1"/>
        </w:rPr>
        <w:t>re</w:t>
      </w:r>
      <w:r>
        <w:rPr>
          <w:rFonts w:ascii="Verdana" w:eastAsia="Verdana" w:hAnsi="Verdana" w:cs="Verdana"/>
          <w:spacing w:val="3"/>
        </w:rPr>
        <w:t>li</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1"/>
        </w:rPr>
        <w:t>up</w:t>
      </w:r>
      <w:r>
        <w:rPr>
          <w:rFonts w:ascii="Verdana" w:eastAsia="Verdana" w:hAnsi="Verdana" w:cs="Verdana"/>
          <w:spacing w:val="-1"/>
        </w:rPr>
        <w:t>o</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war</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spacing w:val="-1"/>
        </w:rPr>
        <w:t>re</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nt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rPr>
        <w:t>sta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1"/>
        </w:rPr>
        <w:t>und</w:t>
      </w:r>
      <w:r>
        <w:rPr>
          <w:rFonts w:ascii="Verdana" w:eastAsia="Verdana" w:hAnsi="Verdana" w:cs="Verdana"/>
          <w:spacing w:val="-1"/>
        </w:rPr>
        <w:t>er</w:t>
      </w:r>
      <w:r>
        <w:rPr>
          <w:rFonts w:ascii="Verdana" w:eastAsia="Verdana" w:hAnsi="Verdana" w:cs="Verdana"/>
          <w:spacing w:val="1"/>
        </w:rPr>
        <w:t>t</w:t>
      </w:r>
      <w:r>
        <w:rPr>
          <w:rFonts w:ascii="Verdana" w:eastAsia="Verdana" w:hAnsi="Verdana" w:cs="Verdana"/>
        </w:rPr>
        <w:t>a</w:t>
      </w:r>
      <w:r>
        <w:rPr>
          <w:rFonts w:ascii="Verdana" w:eastAsia="Verdana" w:hAnsi="Verdana" w:cs="Verdana"/>
          <w:spacing w:val="2"/>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w:t>
      </w:r>
      <w:r>
        <w:rPr>
          <w:rFonts w:ascii="Verdana" w:eastAsia="Verdana" w:hAnsi="Verdana" w:cs="Verdana"/>
        </w:rPr>
        <w:t>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1"/>
        </w:rPr>
        <w:t>g</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t</w:t>
      </w:r>
      <w:r>
        <w:rPr>
          <w:rFonts w:ascii="Verdana" w:eastAsia="Verdana" w:hAnsi="Verdana" w:cs="Verdana"/>
          <w:spacing w:val="3"/>
        </w:rPr>
        <w:t>l</w:t>
      </w:r>
      <w:r>
        <w:rPr>
          <w:rFonts w:ascii="Verdana" w:eastAsia="Verdana" w:hAnsi="Verdana" w:cs="Verdana"/>
        </w:rPr>
        <w:t>y</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spacing w:val="1"/>
        </w:rPr>
        <w:t>nn</w:t>
      </w:r>
      <w:r>
        <w:rPr>
          <w:rFonts w:ascii="Verdana" w:eastAsia="Verdana" w:hAnsi="Verdana" w:cs="Verdana"/>
          <w:spacing w:val="-1"/>
        </w:rPr>
        <w:t>o</w:t>
      </w:r>
      <w:r>
        <w:rPr>
          <w:rFonts w:ascii="Verdana" w:eastAsia="Verdana" w:hAnsi="Verdana" w:cs="Verdana"/>
        </w:rPr>
        <w:t>c</w:t>
      </w:r>
      <w:r>
        <w:rPr>
          <w:rFonts w:ascii="Verdana" w:eastAsia="Verdana" w:hAnsi="Verdana" w:cs="Verdana"/>
          <w:spacing w:val="-2"/>
        </w:rPr>
        <w:t>e</w:t>
      </w:r>
      <w:r>
        <w:rPr>
          <w:rFonts w:ascii="Verdana" w:eastAsia="Verdana" w:hAnsi="Verdana" w:cs="Verdana"/>
          <w:spacing w:val="1"/>
        </w:rPr>
        <w:t>nt</w:t>
      </w:r>
      <w:r>
        <w:rPr>
          <w:rFonts w:ascii="Verdana" w:eastAsia="Verdana" w:hAnsi="Verdana" w:cs="Verdana"/>
          <w:spacing w:val="3"/>
        </w:rPr>
        <w:t>l</w:t>
      </w:r>
      <w:r>
        <w:rPr>
          <w:rFonts w:ascii="Verdana" w:eastAsia="Verdana" w:hAnsi="Verdana" w:cs="Verdana"/>
        </w:rPr>
        <w:t>y</w:t>
      </w:r>
      <w:r>
        <w:rPr>
          <w:rFonts w:ascii="Verdana" w:eastAsia="Verdana" w:hAnsi="Verdana" w:cs="Verdana"/>
          <w:spacing w:val="-11"/>
        </w:rPr>
        <w:t xml:space="preserve"> </w:t>
      </w:r>
      <w:r>
        <w:rPr>
          <w:rFonts w:ascii="Verdana" w:eastAsia="Verdana" w:hAnsi="Verdana" w:cs="Verdana"/>
        </w:rPr>
        <w:t>m</w:t>
      </w:r>
      <w:r>
        <w:rPr>
          <w:rFonts w:ascii="Verdana" w:eastAsia="Verdana" w:hAnsi="Verdana" w:cs="Verdana"/>
          <w:spacing w:val="1"/>
        </w:rPr>
        <w:t>ad</w:t>
      </w:r>
      <w:r>
        <w:rPr>
          <w:rFonts w:ascii="Verdana" w:eastAsia="Verdana" w:hAnsi="Verdana" w:cs="Verdana"/>
          <w:spacing w:val="-1"/>
        </w:rPr>
        <w:t>e</w:t>
      </w:r>
      <w:r>
        <w:rPr>
          <w:rFonts w:ascii="Verdana" w:eastAsia="Verdana" w:hAnsi="Verdana" w:cs="Verdana"/>
        </w:rPr>
        <w:t>)</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an</w:t>
      </w:r>
      <w:r>
        <w:rPr>
          <w:rFonts w:ascii="Verdana" w:eastAsia="Verdana" w:hAnsi="Verdana" w:cs="Verdana"/>
          <w:spacing w:val="-4"/>
        </w:rPr>
        <w:t xml:space="preserve"> </w:t>
      </w:r>
      <w:r>
        <w:rPr>
          <w:rFonts w:ascii="Verdana" w:eastAsia="Verdana" w:hAnsi="Verdana" w:cs="Verdana"/>
        </w:rPr>
        <w:t>as</w:t>
      </w:r>
      <w:r>
        <w:rPr>
          <w:rFonts w:ascii="Verdana" w:eastAsia="Verdana" w:hAnsi="Verdana" w:cs="Verdana"/>
          <w:spacing w:val="-1"/>
        </w:rPr>
        <w:t xml:space="preserve"> </w:t>
      </w:r>
      <w:r>
        <w:rPr>
          <w:rFonts w:ascii="Verdana" w:eastAsia="Verdana" w:hAnsi="Verdana" w:cs="Verdana"/>
          <w:spacing w:val="1"/>
        </w:rPr>
        <w:t>e</w:t>
      </w:r>
      <w:r>
        <w:rPr>
          <w:rFonts w:ascii="Verdana" w:eastAsia="Verdana" w:hAnsi="Verdana" w:cs="Verdana"/>
        </w:rPr>
        <w:t>xp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l</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rPr>
        <w:t>t</w:t>
      </w:r>
      <w:r>
        <w:rPr>
          <w:rFonts w:ascii="Verdana" w:eastAsia="Verdana" w:hAnsi="Verdana" w:cs="Verdana"/>
          <w:spacing w:val="-1"/>
        </w:rPr>
        <w:t xml:space="preserve"> o</w:t>
      </w:r>
      <w:r>
        <w:rPr>
          <w:rFonts w:ascii="Verdana" w:eastAsia="Verdana" w:hAnsi="Verdana" w:cs="Verdana"/>
          <w:spacing w:val="1"/>
        </w:rPr>
        <w:t>u</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w:t>
      </w:r>
      <w:r>
        <w:rPr>
          <w:rFonts w:ascii="Verdana" w:eastAsia="Verdana" w:hAnsi="Verdana" w:cs="Verdana"/>
          <w:spacing w:val="1"/>
        </w:rPr>
        <w:t>t</w:t>
      </w:r>
      <w:r>
        <w:rPr>
          <w:rFonts w:ascii="Verdana" w:eastAsia="Verdana" w:hAnsi="Verdana" w:cs="Verdana"/>
        </w:rPr>
        <w:t>.</w:t>
      </w:r>
    </w:p>
    <w:p w:rsidR="00DE2F23" w:rsidRDefault="00DE2F23">
      <w:pPr>
        <w:spacing w:before="19" w:line="220" w:lineRule="exact"/>
        <w:rPr>
          <w:sz w:val="22"/>
          <w:szCs w:val="22"/>
        </w:rPr>
      </w:pPr>
    </w:p>
    <w:p w:rsidR="00DE2F23" w:rsidRDefault="00FA5519">
      <w:pPr>
        <w:spacing w:line="276" w:lineRule="auto"/>
        <w:ind w:left="740" w:right="74"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 xml:space="preserve">.5 </w:t>
      </w:r>
      <w:r>
        <w:rPr>
          <w:rFonts w:ascii="Verdana" w:eastAsia="Verdana" w:hAnsi="Verdana" w:cs="Verdana"/>
          <w:spacing w:val="3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38"/>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32"/>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41"/>
        </w:rPr>
        <w:t xml:space="preserve"> </w:t>
      </w:r>
      <w:r>
        <w:rPr>
          <w:rFonts w:ascii="Verdana" w:eastAsia="Verdana" w:hAnsi="Verdana" w:cs="Verdana"/>
          <w:spacing w:val="-1"/>
        </w:rPr>
        <w:t>no</w:t>
      </w:r>
      <w:r>
        <w:rPr>
          <w:rFonts w:ascii="Verdana" w:eastAsia="Verdana" w:hAnsi="Verdana" w:cs="Verdana"/>
        </w:rPr>
        <w:t>t</w:t>
      </w:r>
      <w:r>
        <w:rPr>
          <w:rFonts w:ascii="Verdana" w:eastAsia="Verdana" w:hAnsi="Verdana" w:cs="Verdana"/>
          <w:spacing w:val="40"/>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39"/>
        </w:rPr>
        <w:t xml:space="preserve"> </w:t>
      </w:r>
      <w:r>
        <w:rPr>
          <w:rFonts w:ascii="Verdana" w:eastAsia="Verdana" w:hAnsi="Verdana" w:cs="Verdana"/>
        </w:rPr>
        <w:t>mod</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rPr>
        <w:t>d</w:t>
      </w:r>
      <w:r>
        <w:rPr>
          <w:rFonts w:ascii="Verdana" w:eastAsia="Verdana" w:hAnsi="Verdana" w:cs="Verdana"/>
          <w:spacing w:val="35"/>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rPr>
        <w:t>t</w:t>
      </w:r>
      <w:r>
        <w:rPr>
          <w:rFonts w:ascii="Verdana" w:eastAsia="Verdana" w:hAnsi="Verdana" w:cs="Verdana"/>
          <w:spacing w:val="39"/>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40"/>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n</w:t>
      </w:r>
      <w:r>
        <w:rPr>
          <w:rFonts w:ascii="Verdana" w:eastAsia="Verdana" w:hAnsi="Verdana" w:cs="Verdana"/>
          <w:spacing w:val="36"/>
        </w:rPr>
        <w:t xml:space="preserve"> </w:t>
      </w:r>
      <w:r>
        <w:rPr>
          <w:rFonts w:ascii="Verdana" w:eastAsia="Verdana" w:hAnsi="Verdana" w:cs="Verdana"/>
        </w:rPr>
        <w:t>a</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nd</w:t>
      </w:r>
      <w:r>
        <w:rPr>
          <w:rFonts w:ascii="Verdana" w:eastAsia="Verdana" w:hAnsi="Verdana" w:cs="Verdana"/>
        </w:rPr>
        <w:t>ment</w:t>
      </w:r>
      <w:r>
        <w:rPr>
          <w:rFonts w:ascii="Verdana" w:eastAsia="Verdana" w:hAnsi="Verdana" w:cs="Verdana"/>
          <w:spacing w:val="31"/>
        </w:rPr>
        <w:t xml:space="preserve"> </w:t>
      </w:r>
      <w:r>
        <w:rPr>
          <w:rFonts w:ascii="Verdana" w:eastAsia="Verdana" w:hAnsi="Verdana" w:cs="Verdana"/>
          <w:spacing w:val="1"/>
        </w:rPr>
        <w:t>d</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y</w:t>
      </w:r>
      <w:r>
        <w:rPr>
          <w:rFonts w:ascii="Verdana" w:eastAsia="Verdana" w:hAnsi="Verdana" w:cs="Verdana"/>
          <w:spacing w:val="38"/>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e</w:t>
      </w:r>
      <w:r>
        <w:rPr>
          <w:rFonts w:ascii="Verdana" w:eastAsia="Verdana" w:hAnsi="Verdana" w:cs="Verdana"/>
        </w:rPr>
        <w:t>cu</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34"/>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42"/>
        </w:rPr>
        <w:t xml:space="preserve"> </w:t>
      </w:r>
      <w:r>
        <w:rPr>
          <w:rFonts w:ascii="Verdana" w:eastAsia="Verdana" w:hAnsi="Verdana" w:cs="Verdana"/>
          <w:spacing w:val="-1"/>
        </w:rPr>
        <w:t>e</w:t>
      </w:r>
      <w:r>
        <w:rPr>
          <w:rFonts w:ascii="Verdana" w:eastAsia="Verdana" w:hAnsi="Verdana" w:cs="Verdana"/>
        </w:rPr>
        <w:t>a</w:t>
      </w:r>
      <w:r>
        <w:rPr>
          <w:rFonts w:ascii="Verdana" w:eastAsia="Verdana" w:hAnsi="Verdana" w:cs="Verdana"/>
          <w:spacing w:val="2"/>
        </w:rPr>
        <w:t>c</w:t>
      </w:r>
      <w:r>
        <w:rPr>
          <w:rFonts w:ascii="Verdana" w:eastAsia="Verdana" w:hAnsi="Verdana" w:cs="Verdana"/>
        </w:rPr>
        <w:t xml:space="preserve">h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1"/>
        </w:rPr>
        <w:t>he</w:t>
      </w:r>
      <w:r>
        <w:rPr>
          <w:rFonts w:ascii="Verdana" w:eastAsia="Verdana" w:hAnsi="Verdana" w:cs="Verdana"/>
          <w:spacing w:val="-1"/>
        </w:rPr>
        <w:t>re</w:t>
      </w:r>
      <w:r>
        <w:rPr>
          <w:rFonts w:ascii="Verdana" w:eastAsia="Verdana" w:hAnsi="Verdana" w:cs="Verdana"/>
          <w:spacing w:val="3"/>
        </w:rPr>
        <w:t>t</w:t>
      </w:r>
      <w:r>
        <w:rPr>
          <w:rFonts w:ascii="Verdana" w:eastAsia="Verdana" w:hAnsi="Verdana" w:cs="Verdana"/>
          <w:spacing w:val="-1"/>
        </w:rPr>
        <w:t>o</w:t>
      </w:r>
      <w:r>
        <w:rPr>
          <w:rFonts w:ascii="Verdana" w:eastAsia="Verdana" w:hAnsi="Verdana" w:cs="Verdana"/>
        </w:rPr>
        <w:t>.</w:t>
      </w:r>
      <w:r>
        <w:rPr>
          <w:rFonts w:ascii="Verdana" w:eastAsia="Verdana" w:hAnsi="Verdana" w:cs="Verdana"/>
          <w:spacing w:val="6"/>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3"/>
        </w:rPr>
        <w:t>t</w:t>
      </w:r>
      <w:r>
        <w:rPr>
          <w:rFonts w:ascii="Verdana" w:eastAsia="Verdana" w:hAnsi="Verdana" w:cs="Verdana"/>
          <w:spacing w:val="-1"/>
        </w:rPr>
        <w:t>er</w:t>
      </w:r>
      <w:r>
        <w:rPr>
          <w:rFonts w:ascii="Verdana" w:eastAsia="Verdana" w:hAnsi="Verdana" w:cs="Verdana"/>
          <w:spacing w:val="3"/>
        </w:rPr>
        <w:t>m</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4"/>
        </w:rPr>
        <w:t>n</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nd</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1"/>
        </w:rPr>
        <w:t>e</w:t>
      </w:r>
      <w:r>
        <w:rPr>
          <w:rFonts w:ascii="Verdana" w:eastAsia="Verdana" w:hAnsi="Verdana" w:cs="Verdana"/>
          <w:spacing w:val="2"/>
        </w:rPr>
        <w:t>ac</w:t>
      </w:r>
      <w:r>
        <w:rPr>
          <w:rFonts w:ascii="Verdana" w:eastAsia="Verdana" w:hAnsi="Verdana" w:cs="Verdana"/>
        </w:rPr>
        <w:t>h</w:t>
      </w:r>
      <w:r>
        <w:rPr>
          <w:rFonts w:ascii="Verdana" w:eastAsia="Verdana" w:hAnsi="Verdana" w:cs="Verdana"/>
          <w:spacing w:val="7"/>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rPr>
        <w:t>act</w:t>
      </w:r>
      <w:r>
        <w:rPr>
          <w:rFonts w:ascii="Verdana" w:eastAsia="Verdana" w:hAnsi="Verdana" w:cs="Verdana"/>
          <w:spacing w:val="4"/>
        </w:rPr>
        <w:t xml:space="preserve"> </w:t>
      </w:r>
      <w:r>
        <w:rPr>
          <w:rFonts w:ascii="Verdana" w:eastAsia="Verdana" w:hAnsi="Verdana" w:cs="Verdana"/>
          <w:spacing w:val="1"/>
        </w:rPr>
        <w:t>unde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ment</w:t>
      </w:r>
      <w:r>
        <w:rPr>
          <w:rFonts w:ascii="Verdana" w:eastAsia="Verdana" w:hAnsi="Verdana" w:cs="Verdana"/>
          <w:spacing w:val="1"/>
        </w:rPr>
        <w:t xml:space="preserve"> </w:t>
      </w:r>
      <w:r>
        <w:rPr>
          <w:rFonts w:ascii="Verdana" w:eastAsia="Verdana" w:hAnsi="Verdana" w:cs="Verdana"/>
        </w:rPr>
        <w:t>m</w:t>
      </w:r>
      <w:r>
        <w:rPr>
          <w:rFonts w:ascii="Verdana" w:eastAsia="Verdana" w:hAnsi="Verdana" w:cs="Verdana"/>
          <w:spacing w:val="3"/>
        </w:rPr>
        <w:t>a</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 xml:space="preserve">d </w:t>
      </w:r>
      <w:r>
        <w:rPr>
          <w:rFonts w:ascii="Verdana" w:eastAsia="Verdana" w:hAnsi="Verdana" w:cs="Verdana"/>
          <w:spacing w:val="1"/>
        </w:rPr>
        <w:t>up</w:t>
      </w:r>
      <w:r>
        <w:rPr>
          <w:rFonts w:ascii="Verdana" w:eastAsia="Verdana" w:hAnsi="Verdana" w:cs="Verdana"/>
          <w:spacing w:val="-1"/>
        </w:rPr>
        <w:t>o</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rPr>
        <w:t>m</w:t>
      </w:r>
      <w:r>
        <w:rPr>
          <w:rFonts w:ascii="Verdana" w:eastAsia="Verdana" w:hAnsi="Verdana" w:cs="Verdana"/>
          <w:spacing w:val="1"/>
        </w:rPr>
        <w:t>utu</w:t>
      </w:r>
      <w:r>
        <w:rPr>
          <w:rFonts w:ascii="Verdana" w:eastAsia="Verdana" w:hAnsi="Verdana" w:cs="Verdana"/>
        </w:rPr>
        <w:t>al</w:t>
      </w:r>
      <w:r>
        <w:rPr>
          <w:rFonts w:ascii="Verdana" w:eastAsia="Verdana" w:hAnsi="Verdana" w:cs="Verdana"/>
          <w:spacing w:val="-4"/>
        </w:rPr>
        <w:t xml:space="preserve"> </w:t>
      </w:r>
      <w:r>
        <w:rPr>
          <w:rFonts w:ascii="Verdana" w:eastAsia="Verdana" w:hAnsi="Verdana" w:cs="Verdana"/>
        </w:rPr>
        <w:t>agr</w:t>
      </w:r>
      <w:r>
        <w:rPr>
          <w:rFonts w:ascii="Verdana" w:eastAsia="Verdana" w:hAnsi="Verdana" w:cs="Verdana"/>
          <w:spacing w:val="-1"/>
        </w:rPr>
        <w:t>ee</w:t>
      </w:r>
      <w:r>
        <w:rPr>
          <w:rFonts w:ascii="Verdana" w:eastAsia="Verdana" w:hAnsi="Verdana" w:cs="Verdana"/>
        </w:rPr>
        <w:t>ment</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p</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ch</w:t>
      </w:r>
      <w:r>
        <w:rPr>
          <w:rFonts w:ascii="Verdana" w:eastAsia="Verdana" w:hAnsi="Verdana" w:cs="Verdana"/>
          <w:spacing w:val="-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1"/>
        </w:rPr>
        <w:t>s</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l</w:t>
      </w:r>
      <w:r>
        <w:rPr>
          <w:rFonts w:ascii="Verdana" w:eastAsia="Verdana" w:hAnsi="Verdana" w:cs="Verdana"/>
        </w:rPr>
        <w:t>l</w:t>
      </w:r>
      <w:r>
        <w:rPr>
          <w:rFonts w:ascii="Verdana" w:eastAsia="Verdana" w:hAnsi="Verdana" w:cs="Verdana"/>
          <w:spacing w:val="-2"/>
        </w:rPr>
        <w:t xml:space="preserve"> </w:t>
      </w:r>
      <w:r>
        <w:rPr>
          <w:rFonts w:ascii="Verdana" w:eastAsia="Verdana" w:hAnsi="Verdana" w:cs="Verdana"/>
        </w:rPr>
        <w:t>be</w:t>
      </w:r>
      <w:r>
        <w:rPr>
          <w:rFonts w:ascii="Verdana" w:eastAsia="Verdana" w:hAnsi="Verdana" w:cs="Verdana"/>
          <w:spacing w:val="-3"/>
        </w:rPr>
        <w:t xml:space="preserve"> </w:t>
      </w:r>
      <w:r>
        <w:rPr>
          <w:rFonts w:ascii="Verdana" w:eastAsia="Verdana" w:hAnsi="Verdana" w:cs="Verdana"/>
        </w:rPr>
        <w:t>in</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ng</w:t>
      </w:r>
      <w:r>
        <w:rPr>
          <w:rFonts w:ascii="Verdana" w:eastAsia="Verdana" w:hAnsi="Verdana" w:cs="Verdana"/>
        </w:rPr>
        <w:t>.</w:t>
      </w:r>
    </w:p>
    <w:p w:rsidR="00DE2F23" w:rsidRDefault="00DE2F23">
      <w:pPr>
        <w:spacing w:before="1" w:line="240" w:lineRule="exact"/>
        <w:rPr>
          <w:sz w:val="24"/>
          <w:szCs w:val="24"/>
        </w:rPr>
      </w:pPr>
    </w:p>
    <w:p w:rsidR="00DE2F23" w:rsidRDefault="00FA5519">
      <w:pPr>
        <w:spacing w:line="274" w:lineRule="auto"/>
        <w:ind w:left="740" w:right="66"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 xml:space="preserve">.6 </w:t>
      </w:r>
      <w:r>
        <w:rPr>
          <w:rFonts w:ascii="Verdana" w:eastAsia="Verdana" w:hAnsi="Verdana" w:cs="Verdana"/>
          <w:spacing w:val="34"/>
        </w:rPr>
        <w:t xml:space="preserve"> </w:t>
      </w:r>
      <w:r>
        <w:rPr>
          <w:rFonts w:ascii="Verdana" w:eastAsia="Verdana" w:hAnsi="Verdana" w:cs="Verdana"/>
        </w:rPr>
        <w:t>A</w:t>
      </w:r>
      <w:r>
        <w:rPr>
          <w:rFonts w:ascii="Verdana" w:eastAsia="Verdana" w:hAnsi="Verdana" w:cs="Verdana"/>
          <w:spacing w:val="2"/>
        </w:rPr>
        <w:t>n</w:t>
      </w:r>
      <w:r>
        <w:rPr>
          <w:rFonts w:ascii="Verdana" w:eastAsia="Verdana" w:hAnsi="Verdana" w:cs="Verdana"/>
        </w:rPr>
        <w:t>y</w:t>
      </w:r>
      <w:r>
        <w:rPr>
          <w:rFonts w:ascii="Verdana" w:eastAsia="Verdana" w:hAnsi="Verdana" w:cs="Verdana"/>
          <w:spacing w:val="7"/>
        </w:rPr>
        <w:t xml:space="preserve"> </w:t>
      </w:r>
      <w:r>
        <w:rPr>
          <w:rFonts w:ascii="Verdana" w:eastAsia="Verdana" w:hAnsi="Verdana" w:cs="Verdana"/>
        </w:rPr>
        <w:t>mo</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ys</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8"/>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3"/>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2"/>
        </w:rPr>
        <w:t>s</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ce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9"/>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rPr>
        <w:t>d</w:t>
      </w:r>
      <w:r>
        <w:rPr>
          <w:rFonts w:ascii="Verdana" w:eastAsia="Verdana" w:hAnsi="Verdana" w:cs="Verdana"/>
          <w:spacing w:val="8"/>
        </w:rPr>
        <w:t xml:space="preserve"> </w:t>
      </w:r>
      <w:r>
        <w:rPr>
          <w:rFonts w:ascii="Verdana" w:eastAsia="Verdana" w:hAnsi="Verdana" w:cs="Verdana"/>
          <w:spacing w:val="-2"/>
        </w:rPr>
        <w:t>w</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du</w:t>
      </w:r>
      <w:r>
        <w:rPr>
          <w:rFonts w:ascii="Verdana" w:eastAsia="Verdana" w:hAnsi="Verdana" w:cs="Verdana"/>
        </w:rPr>
        <w:t>c</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3"/>
        </w:rPr>
        <w:t>o</w:t>
      </w:r>
      <w:r>
        <w:rPr>
          <w:rFonts w:ascii="Verdana" w:eastAsia="Verdana" w:hAnsi="Verdana" w:cs="Verdana"/>
        </w:rPr>
        <w:t xml:space="preserve">n </w:t>
      </w:r>
      <w:r>
        <w:rPr>
          <w:rFonts w:ascii="Verdana" w:eastAsia="Verdana" w:hAnsi="Verdana" w:cs="Verdana"/>
          <w:spacing w:val="1"/>
        </w:rPr>
        <w:t>(</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rPr>
        <w:t xml:space="preserve">t </w:t>
      </w:r>
      <w:r>
        <w:rPr>
          <w:rFonts w:ascii="Verdana" w:eastAsia="Verdana" w:hAnsi="Verdana" w:cs="Verdana"/>
          <w:spacing w:val="8"/>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1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thh</w:t>
      </w:r>
      <w:r>
        <w:rPr>
          <w:rFonts w:ascii="Verdana" w:eastAsia="Verdana" w:hAnsi="Verdana" w:cs="Verdana"/>
          <w:spacing w:val="-3"/>
        </w:rPr>
        <w:t>o</w:t>
      </w:r>
      <w:r>
        <w:rPr>
          <w:rFonts w:ascii="Verdana" w:eastAsia="Verdana" w:hAnsi="Verdana" w:cs="Verdana"/>
          <w:spacing w:val="3"/>
        </w:rPr>
        <w:t>l</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ax</w:t>
      </w:r>
      <w:r>
        <w:rPr>
          <w:rFonts w:ascii="Verdana" w:eastAsia="Verdana" w:hAnsi="Verdana" w:cs="Verdana"/>
          <w:spacing w:val="1"/>
        </w:rPr>
        <w:t>)</w:t>
      </w:r>
      <w:r>
        <w:rPr>
          <w:rFonts w:ascii="Verdana" w:eastAsia="Verdana" w:hAnsi="Verdana" w:cs="Verdana"/>
        </w:rPr>
        <w:t xml:space="preserve">, </w:t>
      </w:r>
      <w:r>
        <w:rPr>
          <w:rFonts w:ascii="Verdana" w:eastAsia="Verdana" w:hAnsi="Verdana" w:cs="Verdana"/>
          <w:spacing w:val="10"/>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rPr>
        <w:t xml:space="preserve">t </w:t>
      </w:r>
      <w:r>
        <w:rPr>
          <w:rFonts w:ascii="Verdana" w:eastAsia="Verdana" w:hAnsi="Verdana" w:cs="Verdana"/>
          <w:spacing w:val="13"/>
        </w:rPr>
        <w:t xml:space="preserve"> </w:t>
      </w:r>
      <w:r>
        <w:rPr>
          <w:rFonts w:ascii="Verdana" w:eastAsia="Verdana" w:hAnsi="Verdana" w:cs="Verdana"/>
          <w:spacing w:val="-1"/>
        </w:rPr>
        <w:t>o</w:t>
      </w:r>
      <w:r>
        <w:rPr>
          <w:rFonts w:ascii="Verdana" w:eastAsia="Verdana" w:hAnsi="Verdana" w:cs="Verdana"/>
        </w:rPr>
        <w:t xml:space="preserve">ff </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rPr>
        <w:t xml:space="preserve">r </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ount</w:t>
      </w:r>
      <w:r>
        <w:rPr>
          <w:rFonts w:ascii="Verdana" w:eastAsia="Verdana" w:hAnsi="Verdana" w:cs="Verdana"/>
          <w:spacing w:val="-1"/>
        </w:rPr>
        <w:t>e</w:t>
      </w:r>
      <w:r>
        <w:rPr>
          <w:rFonts w:ascii="Verdana" w:eastAsia="Verdana" w:hAnsi="Verdana" w:cs="Verdana"/>
          <w:spacing w:val="2"/>
        </w:rPr>
        <w:t>r</w:t>
      </w:r>
      <w:r>
        <w:rPr>
          <w:rFonts w:ascii="Verdana" w:eastAsia="Verdana" w:hAnsi="Verdana" w:cs="Verdana"/>
          <w:spacing w:val="1"/>
        </w:rPr>
        <w:t>-</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 xml:space="preserve">m.  </w:t>
      </w:r>
      <w:r>
        <w:rPr>
          <w:rFonts w:ascii="Verdana" w:eastAsia="Verdana" w:hAnsi="Verdana" w:cs="Verdana"/>
          <w:spacing w:val="-2"/>
        </w:rPr>
        <w:t>I</w:t>
      </w:r>
      <w:r>
        <w:rPr>
          <w:rFonts w:ascii="Verdana" w:eastAsia="Verdana" w:hAnsi="Verdana" w:cs="Verdana"/>
        </w:rPr>
        <w:t xml:space="preserve">n </w:t>
      </w:r>
      <w:r>
        <w:rPr>
          <w:rFonts w:ascii="Verdana" w:eastAsia="Verdana" w:hAnsi="Verdana" w:cs="Verdana"/>
          <w:spacing w:val="13"/>
        </w:rPr>
        <w:t xml:space="preserve"> </w:t>
      </w:r>
      <w:r>
        <w:rPr>
          <w:rFonts w:ascii="Verdana" w:eastAsia="Verdana" w:hAnsi="Verdana" w:cs="Verdana"/>
          <w:spacing w:val="-1"/>
        </w:rPr>
        <w:t>re</w:t>
      </w:r>
      <w:r>
        <w:rPr>
          <w:rFonts w:ascii="Verdana" w:eastAsia="Verdana" w:hAnsi="Verdana" w:cs="Verdana"/>
        </w:rPr>
        <w:t>sp</w:t>
      </w:r>
      <w:r>
        <w:rPr>
          <w:rFonts w:ascii="Verdana" w:eastAsia="Verdana" w:hAnsi="Verdana" w:cs="Verdana"/>
          <w:spacing w:val="1"/>
        </w:rPr>
        <w:t>e</w:t>
      </w:r>
      <w:r>
        <w:rPr>
          <w:rFonts w:ascii="Verdana" w:eastAsia="Verdana" w:hAnsi="Verdana" w:cs="Verdana"/>
          <w:spacing w:val="2"/>
        </w:rPr>
        <w:t>c</w:t>
      </w:r>
      <w:r>
        <w:rPr>
          <w:rFonts w:ascii="Verdana" w:eastAsia="Verdana" w:hAnsi="Verdana" w:cs="Verdana"/>
        </w:rPr>
        <w:t xml:space="preserve">t </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3"/>
        </w:rPr>
        <w:t xml:space="preserve"> </w:t>
      </w:r>
      <w:r>
        <w:rPr>
          <w:rFonts w:ascii="Verdana" w:eastAsia="Verdana" w:hAnsi="Verdana" w:cs="Verdana"/>
          <w:spacing w:val="1"/>
        </w:rPr>
        <w:t>t</w:t>
      </w:r>
      <w:r>
        <w:rPr>
          <w:rFonts w:ascii="Verdana" w:eastAsia="Verdana" w:hAnsi="Verdana" w:cs="Verdana"/>
        </w:rPr>
        <w:t xml:space="preserve">ax </w:t>
      </w:r>
      <w:r>
        <w:rPr>
          <w:rFonts w:ascii="Verdana" w:eastAsia="Verdana" w:hAnsi="Verdana" w:cs="Verdana"/>
          <w:spacing w:val="1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1"/>
        </w:rPr>
        <w:t>hh</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d</w:t>
      </w:r>
      <w:r>
        <w:rPr>
          <w:rFonts w:ascii="Verdana" w:eastAsia="Verdana" w:hAnsi="Verdana" w:cs="Verdana"/>
        </w:rPr>
        <w:t xml:space="preserve">, </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e 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spacing w:val="3"/>
        </w:rPr>
        <w:t>l</w:t>
      </w:r>
      <w:r>
        <w:rPr>
          <w:rFonts w:ascii="Verdana" w:eastAsia="Verdana" w:hAnsi="Verdana" w:cs="Verdana"/>
          <w:spacing w:val="-2"/>
        </w:rPr>
        <w:t>d</w:t>
      </w:r>
      <w:r>
        <w:rPr>
          <w:rFonts w:ascii="Verdana" w:eastAsia="Verdana" w:hAnsi="Verdana" w:cs="Verdana"/>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2"/>
        </w:rPr>
        <w:t xml:space="preserve"> </w:t>
      </w:r>
      <w:r>
        <w:rPr>
          <w:rFonts w:ascii="Verdana" w:eastAsia="Verdana" w:hAnsi="Verdana" w:cs="Verdana"/>
        </w:rPr>
        <w:t>tax</w:t>
      </w:r>
      <w:r>
        <w:rPr>
          <w:rFonts w:ascii="Verdana" w:eastAsia="Verdana" w:hAnsi="Verdana" w:cs="Verdana"/>
          <w:spacing w:val="-3"/>
        </w:rPr>
        <w:t xml:space="preserve"> </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rPr>
        <w:t>c</w:t>
      </w:r>
      <w:r>
        <w:rPr>
          <w:rFonts w:ascii="Verdana" w:eastAsia="Verdana" w:hAnsi="Verdana" w:cs="Verdana"/>
          <w:spacing w:val="-3"/>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s</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2"/>
        </w:rPr>
        <w:t xml:space="preserve"> </w:t>
      </w:r>
      <w:r>
        <w:rPr>
          <w:rFonts w:ascii="Verdana" w:eastAsia="Verdana" w:hAnsi="Verdana" w:cs="Verdana"/>
        </w:rPr>
        <w:t>be</w:t>
      </w:r>
      <w:r>
        <w:rPr>
          <w:rFonts w:ascii="Verdana" w:eastAsia="Verdana" w:hAnsi="Verdana" w:cs="Verdana"/>
          <w:spacing w:val="-3"/>
        </w:rPr>
        <w:t xml:space="preserve"> </w:t>
      </w:r>
      <w:r>
        <w:rPr>
          <w:rFonts w:ascii="Verdana" w:eastAsia="Verdana" w:hAnsi="Verdana" w:cs="Verdana"/>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rPr>
        <w:t>to</w:t>
      </w:r>
      <w:r>
        <w:rPr>
          <w:rFonts w:ascii="Verdana" w:eastAsia="Verdana" w:hAnsi="Verdana" w:cs="Verdana"/>
          <w:spacing w:val="-1"/>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b</w:t>
      </w:r>
      <w:r>
        <w:rPr>
          <w:rFonts w:ascii="Verdana" w:eastAsia="Verdana" w:hAnsi="Verdana" w:cs="Verdana"/>
        </w:rPr>
        <w:t>y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rPr>
        <w:t>m</w:t>
      </w:r>
      <w:r>
        <w:rPr>
          <w:rFonts w:ascii="Verdana" w:eastAsia="Verdana" w:hAnsi="Verdana" w:cs="Verdana"/>
          <w:spacing w:val="3"/>
        </w:rPr>
        <w:t>p</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2"/>
        </w:rPr>
        <w:t xml:space="preserve"> </w:t>
      </w:r>
      <w:r>
        <w:rPr>
          <w:rFonts w:ascii="Verdana" w:eastAsia="Verdana" w:hAnsi="Verdana" w:cs="Verdana"/>
          <w:spacing w:val="3"/>
        </w:rPr>
        <w:t>m</w:t>
      </w:r>
      <w:r>
        <w:rPr>
          <w:rFonts w:ascii="Verdana" w:eastAsia="Verdana" w:hAnsi="Verdana" w:cs="Verdana"/>
          <w:spacing w:val="-1"/>
        </w:rPr>
        <w:t>o</w:t>
      </w:r>
      <w:r>
        <w:rPr>
          <w:rFonts w:ascii="Verdana" w:eastAsia="Verdana" w:hAnsi="Verdana" w:cs="Verdana"/>
          <w:spacing w:val="1"/>
        </w:rPr>
        <w:t>nth</w:t>
      </w:r>
      <w:r>
        <w:rPr>
          <w:rFonts w:ascii="Verdana" w:eastAsia="Verdana" w:hAnsi="Verdana" w:cs="Verdana"/>
          <w:spacing w:val="3"/>
        </w:rPr>
        <w:t>l</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w:t>
      </w:r>
    </w:p>
    <w:p w:rsidR="00DE2F23" w:rsidRDefault="00DE2F23">
      <w:pPr>
        <w:spacing w:before="2" w:line="240" w:lineRule="exact"/>
        <w:rPr>
          <w:sz w:val="24"/>
          <w:szCs w:val="24"/>
        </w:rPr>
      </w:pPr>
    </w:p>
    <w:p w:rsidR="00DE2F23" w:rsidRDefault="00FA5519">
      <w:pPr>
        <w:spacing w:line="274" w:lineRule="auto"/>
        <w:ind w:left="740" w:right="77"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 xml:space="preserve">.7 </w:t>
      </w:r>
      <w:r>
        <w:rPr>
          <w:rFonts w:ascii="Verdana" w:eastAsia="Verdana" w:hAnsi="Verdana" w:cs="Verdana"/>
          <w:spacing w:val="34"/>
        </w:rPr>
        <w:t xml:space="preserve"> </w:t>
      </w:r>
      <w:r>
        <w:rPr>
          <w:rFonts w:ascii="Verdana" w:eastAsia="Verdana" w:hAnsi="Verdana" w:cs="Verdana"/>
        </w:rPr>
        <w:t>N</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1"/>
        </w:rPr>
        <w:t xml:space="preserve"> </w:t>
      </w:r>
      <w:r>
        <w:rPr>
          <w:rFonts w:ascii="Verdana" w:eastAsia="Verdana" w:hAnsi="Verdana" w:cs="Verdana"/>
        </w:rPr>
        <w:t>m</w:t>
      </w:r>
      <w:r>
        <w:rPr>
          <w:rFonts w:ascii="Verdana" w:eastAsia="Verdana" w:hAnsi="Verdana" w:cs="Verdana"/>
          <w:spacing w:val="3"/>
        </w:rPr>
        <w:t>a</w:t>
      </w:r>
      <w:r>
        <w:rPr>
          <w:rFonts w:ascii="Verdana" w:eastAsia="Verdana" w:hAnsi="Verdana" w:cs="Verdana"/>
        </w:rPr>
        <w:t>y a</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g</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g</w:t>
      </w:r>
      <w:r>
        <w:rPr>
          <w:rFonts w:ascii="Verdana" w:eastAsia="Verdana" w:hAnsi="Verdana" w:cs="Verdana"/>
          <w:spacing w:val="1"/>
        </w:rPr>
        <w:t>ht</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i</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spacing w:val="1"/>
        </w:rPr>
        <w:t>he</w:t>
      </w:r>
      <w:r>
        <w:rPr>
          <w:rFonts w:ascii="Verdana" w:eastAsia="Verdana" w:hAnsi="Verdana" w:cs="Verdana"/>
          <w:spacing w:val="-1"/>
        </w:rPr>
        <w:t>re</w:t>
      </w:r>
      <w:r>
        <w:rPr>
          <w:rFonts w:ascii="Verdana" w:eastAsia="Verdana" w:hAnsi="Verdana" w:cs="Verdana"/>
          <w:spacing w:val="1"/>
        </w:rPr>
        <w:t>unde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2"/>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n</w:t>
      </w:r>
      <w:r>
        <w:rPr>
          <w:rFonts w:ascii="Verdana" w:eastAsia="Verdana" w:hAnsi="Verdana" w:cs="Verdana"/>
          <w:spacing w:val="-2"/>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2"/>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2"/>
        </w:rPr>
        <w:t>y</w:t>
      </w:r>
      <w:r>
        <w:rPr>
          <w:rFonts w:ascii="Verdana" w:eastAsia="Verdana" w:hAnsi="Verdana" w:cs="Verdana"/>
        </w:rPr>
        <w:t>.</w:t>
      </w:r>
    </w:p>
    <w:p w:rsidR="00DE2F23" w:rsidRDefault="00DE2F23">
      <w:pPr>
        <w:spacing w:before="2" w:line="240" w:lineRule="exact"/>
        <w:rPr>
          <w:sz w:val="24"/>
          <w:szCs w:val="24"/>
        </w:rPr>
      </w:pPr>
    </w:p>
    <w:p w:rsidR="00DE2F23" w:rsidRDefault="00FA5519">
      <w:pPr>
        <w:spacing w:line="275" w:lineRule="auto"/>
        <w:ind w:left="740" w:right="70"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 xml:space="preserve">.8 </w:t>
      </w:r>
      <w:r>
        <w:rPr>
          <w:rFonts w:ascii="Verdana" w:eastAsia="Verdana" w:hAnsi="Verdana" w:cs="Verdana"/>
          <w:spacing w:val="29"/>
        </w:rPr>
        <w:t xml:space="preserve"> </w:t>
      </w:r>
      <w:r>
        <w:rPr>
          <w:rFonts w:ascii="Verdana" w:eastAsia="Verdana" w:hAnsi="Verdana" w:cs="Verdana"/>
        </w:rPr>
        <w:t>N</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will</w:t>
      </w:r>
      <w:r>
        <w:rPr>
          <w:rFonts w:ascii="Verdana" w:eastAsia="Verdana" w:hAnsi="Verdana" w:cs="Verdana"/>
          <w:spacing w:val="11"/>
        </w:rPr>
        <w:t xml:space="preserve"> </w:t>
      </w:r>
      <w:r>
        <w:rPr>
          <w:rFonts w:ascii="Verdana" w:eastAsia="Verdana" w:hAnsi="Verdana" w:cs="Verdana"/>
        </w:rPr>
        <w:t>su</w:t>
      </w:r>
      <w:r>
        <w:rPr>
          <w:rFonts w:ascii="Verdana" w:eastAsia="Verdana" w:hAnsi="Verdana" w:cs="Verdana"/>
          <w:spacing w:val="1"/>
        </w:rPr>
        <w:t>b</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rPr>
        <w:t>act</w:t>
      </w:r>
      <w:r>
        <w:rPr>
          <w:rFonts w:ascii="Verdana" w:eastAsia="Verdana" w:hAnsi="Verdana" w:cs="Verdana"/>
          <w:spacing w:val="1"/>
        </w:rPr>
        <w:t xml:space="preserve"> 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pe</w:t>
      </w:r>
      <w:r>
        <w:rPr>
          <w:rFonts w:ascii="Verdana" w:eastAsia="Verdana" w:hAnsi="Verdana" w:cs="Verdana"/>
          <w:spacing w:val="-1"/>
        </w:rPr>
        <w:t>r</w:t>
      </w:r>
      <w:r>
        <w:rPr>
          <w:rFonts w:ascii="Verdana" w:eastAsia="Verdana" w:hAnsi="Verdana" w:cs="Verdana"/>
          <w:spacing w:val="2"/>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1"/>
        </w:rPr>
        <w:t>a</w:t>
      </w:r>
      <w:r>
        <w:rPr>
          <w:rFonts w:ascii="Verdana" w:eastAsia="Verdana" w:hAnsi="Verdana" w:cs="Verdana"/>
          <w:spacing w:val="3"/>
        </w:rPr>
        <w:t>n</w:t>
      </w:r>
      <w:r>
        <w:rPr>
          <w:rFonts w:ascii="Verdana" w:eastAsia="Verdana" w:hAnsi="Verdana" w:cs="Verdana"/>
        </w:rPr>
        <w:t xml:space="preserve">ce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S</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tte</w:t>
      </w:r>
      <w:r>
        <w:rPr>
          <w:rFonts w:ascii="Verdana" w:eastAsia="Verdana" w:hAnsi="Verdana" w:cs="Verdana"/>
        </w:rPr>
        <w:t>n 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 xml:space="preserve">y. </w:t>
      </w:r>
      <w:r>
        <w:rPr>
          <w:rFonts w:ascii="Verdana" w:eastAsia="Verdana" w:hAnsi="Verdana" w:cs="Verdana"/>
          <w:spacing w:val="2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9"/>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st</w:t>
      </w:r>
      <w:r>
        <w:rPr>
          <w:rFonts w:ascii="Verdana" w:eastAsia="Verdana" w:hAnsi="Verdana" w:cs="Verdana"/>
          <w:spacing w:val="-1"/>
        </w:rPr>
        <w:t>r</w:t>
      </w:r>
      <w:r>
        <w:rPr>
          <w:rFonts w:ascii="Verdana" w:eastAsia="Verdana" w:hAnsi="Verdana" w:cs="Verdana"/>
          <w:spacing w:val="3"/>
        </w:rPr>
        <w:t>u</w:t>
      </w:r>
      <w:r>
        <w:rPr>
          <w:rFonts w:ascii="Verdana" w:eastAsia="Verdana" w:hAnsi="Verdana" w:cs="Verdana"/>
          <w:spacing w:val="-1"/>
        </w:rPr>
        <w:t>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as</w:t>
      </w:r>
      <w:r>
        <w:rPr>
          <w:rFonts w:ascii="Verdana" w:eastAsia="Verdana" w:hAnsi="Verdana" w:cs="Verdana"/>
          <w:spacing w:val="11"/>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st</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ct</w:t>
      </w:r>
      <w:r>
        <w:rPr>
          <w:rFonts w:ascii="Verdana" w:eastAsia="Verdana" w:hAnsi="Verdana" w:cs="Verdana"/>
          <w:spacing w:val="3"/>
        </w:rPr>
        <w:t>i</w:t>
      </w:r>
      <w:r>
        <w:rPr>
          <w:rFonts w:ascii="Verdana" w:eastAsia="Verdana" w:hAnsi="Verdana" w:cs="Verdana"/>
          <w:spacing w:val="1"/>
        </w:rPr>
        <w:t>ng</w:t>
      </w:r>
      <w:r>
        <w:rPr>
          <w:rFonts w:ascii="Verdana" w:eastAsia="Verdana" w:hAnsi="Verdana" w:cs="Verdana"/>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3"/>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rPr>
        <w:t>m</w:t>
      </w:r>
      <w:r>
        <w:rPr>
          <w:rFonts w:ascii="Verdana" w:eastAsia="Verdana" w:hAnsi="Verdana" w:cs="Verdana"/>
          <w:spacing w:val="1"/>
        </w:rPr>
        <w:t>an</w:t>
      </w:r>
      <w:r>
        <w:rPr>
          <w:rFonts w:ascii="Verdana" w:eastAsia="Verdana" w:hAnsi="Verdana" w:cs="Verdana"/>
          <w:spacing w:val="-1"/>
        </w:rPr>
        <w:t>ne</w:t>
      </w:r>
      <w:r>
        <w:rPr>
          <w:rFonts w:ascii="Verdana" w:eastAsia="Verdana" w:hAnsi="Verdana" w:cs="Verdana"/>
        </w:rPr>
        <w:t>r w</w:t>
      </w:r>
      <w:r>
        <w:rPr>
          <w:rFonts w:ascii="Verdana" w:eastAsia="Verdana" w:hAnsi="Verdana" w:cs="Verdana"/>
          <w:spacing w:val="1"/>
        </w:rPr>
        <w:t>h</w:t>
      </w:r>
      <w:r>
        <w:rPr>
          <w:rFonts w:ascii="Verdana" w:eastAsia="Verdana" w:hAnsi="Verdana" w:cs="Verdana"/>
        </w:rPr>
        <w:t>a</w:t>
      </w:r>
      <w:r>
        <w:rPr>
          <w:rFonts w:ascii="Verdana" w:eastAsia="Verdana" w:hAnsi="Verdana" w:cs="Verdana"/>
          <w:spacing w:val="1"/>
        </w:rPr>
        <w:t>t</w:t>
      </w:r>
      <w:r>
        <w:rPr>
          <w:rFonts w:ascii="Verdana" w:eastAsia="Verdana" w:hAnsi="Verdana" w:cs="Verdana"/>
        </w:rPr>
        <w:t>s</w:t>
      </w:r>
      <w:r>
        <w:rPr>
          <w:rFonts w:ascii="Verdana" w:eastAsia="Verdana" w:hAnsi="Verdana" w:cs="Verdana"/>
          <w:spacing w:val="-2"/>
        </w:rPr>
        <w:t>o</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w:t>
      </w:r>
      <w:r>
        <w:rPr>
          <w:rFonts w:ascii="Verdana" w:eastAsia="Verdana" w:hAnsi="Verdana" w:cs="Verdana"/>
          <w:spacing w:val="5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7"/>
        </w:rPr>
        <w:t xml:space="preserve"> </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62"/>
        </w:rPr>
        <w:t xml:space="preserve"> </w:t>
      </w:r>
      <w:r>
        <w:rPr>
          <w:rFonts w:ascii="Verdana" w:eastAsia="Verdana" w:hAnsi="Verdana" w:cs="Verdana"/>
        </w:rPr>
        <w:t>a</w:t>
      </w:r>
      <w:r>
        <w:rPr>
          <w:rFonts w:ascii="Verdana" w:eastAsia="Verdana" w:hAnsi="Verdana" w:cs="Verdana"/>
          <w:spacing w:val="1"/>
        </w:rPr>
        <w:t>bil</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y</w:t>
      </w:r>
      <w:r>
        <w:rPr>
          <w:rFonts w:ascii="Verdana" w:eastAsia="Verdana" w:hAnsi="Verdana" w:cs="Verdana"/>
          <w:spacing w:val="62"/>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68"/>
        </w:rPr>
        <w:t xml:space="preserve"> </w:t>
      </w:r>
      <w:r>
        <w:rPr>
          <w:rFonts w:ascii="Verdana" w:eastAsia="Verdana" w:hAnsi="Verdana" w:cs="Verdana"/>
          <w:spacing w:val="-1"/>
        </w:rPr>
        <w:t>e</w:t>
      </w:r>
      <w:r>
        <w:rPr>
          <w:rFonts w:ascii="Verdana" w:eastAsia="Verdana" w:hAnsi="Verdana" w:cs="Verdana"/>
          <w:spacing w:val="1"/>
        </w:rPr>
        <w:t>ng</w:t>
      </w:r>
      <w:r>
        <w:rPr>
          <w:rFonts w:ascii="Verdana" w:eastAsia="Verdana" w:hAnsi="Verdana" w:cs="Verdana"/>
        </w:rPr>
        <w:t>a</w:t>
      </w:r>
      <w:r>
        <w:rPr>
          <w:rFonts w:ascii="Verdana" w:eastAsia="Verdana" w:hAnsi="Verdana" w:cs="Verdana"/>
          <w:spacing w:val="1"/>
        </w:rPr>
        <w:t>g</w:t>
      </w:r>
      <w:r>
        <w:rPr>
          <w:rFonts w:ascii="Verdana" w:eastAsia="Verdana" w:hAnsi="Verdana" w:cs="Verdana"/>
        </w:rPr>
        <w:t>e</w:t>
      </w:r>
      <w:r>
        <w:rPr>
          <w:rFonts w:ascii="Verdana" w:eastAsia="Verdana" w:hAnsi="Verdana" w:cs="Verdana"/>
          <w:spacing w:val="68"/>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67"/>
        </w:rPr>
        <w:t xml:space="preserve"> </w:t>
      </w:r>
      <w:r>
        <w:rPr>
          <w:rFonts w:ascii="Verdana" w:eastAsia="Verdana" w:hAnsi="Verdana" w:cs="Verdana"/>
        </w:rPr>
        <w:t>se</w:t>
      </w:r>
      <w:r>
        <w:rPr>
          <w:rFonts w:ascii="Verdana" w:eastAsia="Verdana" w:hAnsi="Verdana" w:cs="Verdana"/>
          <w:spacing w:val="-1"/>
        </w:rPr>
        <w:t>r</w:t>
      </w:r>
      <w:r>
        <w:rPr>
          <w:rFonts w:ascii="Verdana" w:eastAsia="Verdana" w:hAnsi="Verdana" w:cs="Verdana"/>
        </w:rPr>
        <w:t>v</w:t>
      </w:r>
      <w:r>
        <w:rPr>
          <w:rFonts w:ascii="Verdana" w:eastAsia="Verdana" w:hAnsi="Verdana" w:cs="Verdana"/>
          <w:spacing w:val="3"/>
        </w:rPr>
        <w:t>i</w:t>
      </w:r>
      <w:r>
        <w:rPr>
          <w:rFonts w:ascii="Verdana" w:eastAsia="Verdana" w:hAnsi="Verdana" w:cs="Verdana"/>
        </w:rPr>
        <w:t>ces</w:t>
      </w:r>
      <w:r>
        <w:rPr>
          <w:rFonts w:ascii="Verdana" w:eastAsia="Verdana" w:hAnsi="Verdana" w:cs="Verdana"/>
          <w:spacing w:val="6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68"/>
        </w:rPr>
        <w:t xml:space="preserve"> </w:t>
      </w:r>
      <w:r>
        <w:rPr>
          <w:rFonts w:ascii="Verdana" w:eastAsia="Verdana" w:hAnsi="Verdana" w:cs="Verdana"/>
          <w:spacing w:val="3"/>
        </w:rPr>
        <w:t>i</w:t>
      </w:r>
      <w:r>
        <w:rPr>
          <w:rFonts w:ascii="Verdana" w:eastAsia="Verdana" w:hAnsi="Verdana" w:cs="Verdana"/>
          <w:spacing w:val="1"/>
        </w:rPr>
        <w:t>nd</w:t>
      </w:r>
      <w:r>
        <w:rPr>
          <w:rFonts w:ascii="Verdana" w:eastAsia="Verdana" w:hAnsi="Verdana" w:cs="Verdana"/>
          <w:spacing w:val="-1"/>
        </w:rPr>
        <w:t>e</w:t>
      </w:r>
      <w:r>
        <w:rPr>
          <w:rFonts w:ascii="Verdana" w:eastAsia="Verdana" w:hAnsi="Verdana" w:cs="Verdana"/>
          <w:spacing w:val="1"/>
        </w:rPr>
        <w:t>pend</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60"/>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1"/>
        </w:rPr>
        <w:t>r</w:t>
      </w:r>
      <w:r>
        <w:rPr>
          <w:rFonts w:ascii="Verdana" w:eastAsia="Verdana" w:hAnsi="Verdana" w:cs="Verdana"/>
        </w:rPr>
        <w:t>ac</w:t>
      </w:r>
      <w:r>
        <w:rPr>
          <w:rFonts w:ascii="Verdana" w:eastAsia="Verdana" w:hAnsi="Verdana" w:cs="Verdana"/>
          <w:spacing w:val="3"/>
        </w:rPr>
        <w:t>t</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s</w:t>
      </w:r>
      <w:r>
        <w:rPr>
          <w:rFonts w:ascii="Verdana" w:eastAsia="Verdana" w:hAnsi="Verdana" w:cs="Verdana"/>
          <w:spacing w:val="59"/>
        </w:rPr>
        <w:t xml:space="preserve"> </w:t>
      </w:r>
      <w:r>
        <w:rPr>
          <w:rFonts w:ascii="Verdana" w:eastAsia="Verdana" w:hAnsi="Verdana" w:cs="Verdana"/>
          <w:spacing w:val="3"/>
        </w:rPr>
        <w:t>i</w:t>
      </w:r>
      <w:r>
        <w:rPr>
          <w:rFonts w:ascii="Verdana" w:eastAsia="Verdana" w:hAnsi="Verdana" w:cs="Verdana"/>
        </w:rPr>
        <w:t xml:space="preserve">n  </w:t>
      </w:r>
      <w:r>
        <w:rPr>
          <w:rFonts w:ascii="Verdana" w:eastAsia="Verdana" w:hAnsi="Verdana" w:cs="Verdana"/>
          <w:spacing w:val="-2"/>
        </w:rPr>
        <w:t>t</w:t>
      </w:r>
      <w:r>
        <w:rPr>
          <w:rFonts w:ascii="Verdana" w:eastAsia="Verdana" w:hAnsi="Verdana" w:cs="Verdana"/>
          <w:spacing w:val="1"/>
        </w:rPr>
        <w:t>h</w:t>
      </w:r>
      <w:r>
        <w:rPr>
          <w:rFonts w:ascii="Verdana" w:eastAsia="Verdana" w:hAnsi="Verdana" w:cs="Verdana"/>
        </w:rPr>
        <w:t xml:space="preserve">e </w:t>
      </w:r>
      <w:r>
        <w:rPr>
          <w:rFonts w:ascii="Verdana" w:eastAsia="Verdana" w:hAnsi="Verdana" w:cs="Verdana"/>
          <w:spacing w:val="-1"/>
        </w:rPr>
        <w:t>or</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a</w:t>
      </w:r>
      <w:r>
        <w:rPr>
          <w:rFonts w:ascii="Verdana" w:eastAsia="Verdana" w:hAnsi="Verdana" w:cs="Verdana"/>
          <w:spacing w:val="-1"/>
        </w:rPr>
        <w:t>r</w:t>
      </w:r>
      <w:r>
        <w:rPr>
          <w:rFonts w:ascii="Verdana" w:eastAsia="Verdana" w:hAnsi="Verdana" w:cs="Verdana"/>
        </w:rPr>
        <w:t>y</w:t>
      </w:r>
      <w:r>
        <w:rPr>
          <w:rFonts w:ascii="Verdana" w:eastAsia="Verdana" w:hAnsi="Verdana" w:cs="Verdana"/>
          <w:spacing w:val="-9"/>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ur</w:t>
      </w:r>
      <w:r>
        <w:rPr>
          <w:rFonts w:ascii="Verdana" w:eastAsia="Verdana" w:hAnsi="Verdana" w:cs="Verdana"/>
        </w:rPr>
        <w:t>se</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bu</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w:t>
      </w:r>
      <w:r>
        <w:rPr>
          <w:rFonts w:ascii="Verdana" w:eastAsia="Verdana" w:hAnsi="Verdana" w:cs="Verdana"/>
          <w:spacing w:val="-1"/>
        </w:rPr>
        <w:t>s</w:t>
      </w:r>
      <w:r>
        <w:rPr>
          <w:rFonts w:ascii="Verdana" w:eastAsia="Verdana" w:hAnsi="Verdana" w:cs="Verdana"/>
        </w:rPr>
        <w:t>.</w:t>
      </w:r>
    </w:p>
    <w:p w:rsidR="00DE2F23" w:rsidRDefault="00DE2F23">
      <w:pPr>
        <w:spacing w:before="2" w:line="240" w:lineRule="exact"/>
        <w:rPr>
          <w:sz w:val="24"/>
          <w:szCs w:val="24"/>
        </w:rPr>
      </w:pPr>
    </w:p>
    <w:p w:rsidR="00DE2F23" w:rsidRDefault="00FA5519">
      <w:pPr>
        <w:spacing w:line="276" w:lineRule="auto"/>
        <w:ind w:left="740" w:right="66" w:hanging="632"/>
        <w:jc w:val="both"/>
        <w:rPr>
          <w:rFonts w:ascii="Verdana" w:eastAsia="Verdana" w:hAnsi="Verdana" w:cs="Verdana"/>
        </w:rPr>
      </w:pPr>
      <w:r>
        <w:rPr>
          <w:rFonts w:ascii="Verdana" w:eastAsia="Verdana" w:hAnsi="Verdana" w:cs="Verdana"/>
        </w:rPr>
        <w:t>1</w:t>
      </w:r>
      <w:r>
        <w:rPr>
          <w:rFonts w:ascii="Verdana" w:eastAsia="Verdana" w:hAnsi="Verdana" w:cs="Verdana"/>
          <w:spacing w:val="1"/>
        </w:rPr>
        <w:t>6</w:t>
      </w:r>
      <w:r>
        <w:rPr>
          <w:rFonts w:ascii="Verdana" w:eastAsia="Verdana" w:hAnsi="Verdana" w:cs="Verdana"/>
        </w:rPr>
        <w:t xml:space="preserve">.9 </w:t>
      </w:r>
      <w:r>
        <w:rPr>
          <w:rFonts w:ascii="Verdana" w:eastAsia="Verdana" w:hAnsi="Verdana" w:cs="Verdana"/>
          <w:spacing w:val="34"/>
        </w:rPr>
        <w:t xml:space="preserve"> </w:t>
      </w:r>
      <w:r>
        <w:rPr>
          <w:rFonts w:ascii="Verdana" w:eastAsia="Verdana" w:hAnsi="Verdana" w:cs="Verdana"/>
          <w:spacing w:val="-1"/>
        </w:rPr>
        <w:t>E</w:t>
      </w:r>
      <w:r>
        <w:rPr>
          <w:rFonts w:ascii="Verdana" w:eastAsia="Verdana" w:hAnsi="Verdana" w:cs="Verdana"/>
        </w:rPr>
        <w:t>ach</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pr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rPr>
        <w:t>ment</w:t>
      </w:r>
      <w:r>
        <w:rPr>
          <w:rFonts w:ascii="Verdana" w:eastAsia="Verdana" w:hAnsi="Verdana" w:cs="Verdana"/>
          <w:spacing w:val="-8"/>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t</w:t>
      </w:r>
      <w:r>
        <w:rPr>
          <w:rFonts w:ascii="Verdana" w:eastAsia="Verdana" w:hAnsi="Verdana" w:cs="Verdana"/>
        </w:rPr>
        <w:t>i</w:t>
      </w:r>
      <w:r>
        <w:rPr>
          <w:rFonts w:ascii="Verdana" w:eastAsia="Verdana" w:hAnsi="Verdana" w:cs="Verdana"/>
          <w:spacing w:val="1"/>
        </w:rPr>
        <w:t>n</w:t>
      </w:r>
      <w:r>
        <w:rPr>
          <w:rFonts w:ascii="Verdana" w:eastAsia="Verdana" w:hAnsi="Verdana" w:cs="Verdana"/>
        </w:rPr>
        <w:t>ct</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rPr>
        <w:t>s</w:t>
      </w:r>
      <w:r>
        <w:rPr>
          <w:rFonts w:ascii="Verdana" w:eastAsia="Verdana" w:hAnsi="Verdana" w:cs="Verdana"/>
          <w:spacing w:val="-2"/>
        </w:rPr>
        <w:t>e</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w:t>
      </w:r>
      <w:r>
        <w:rPr>
          <w:rFonts w:ascii="Verdana" w:eastAsia="Verdana" w:hAnsi="Verdana" w:cs="Verdana"/>
          <w:spacing w:val="-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 xml:space="preserve"> d</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v</w:t>
      </w:r>
      <w:r>
        <w:rPr>
          <w:rFonts w:ascii="Verdana" w:eastAsia="Verdana" w:hAnsi="Verdana" w:cs="Verdana"/>
          <w:spacing w:val="-2"/>
        </w:rPr>
        <w:t>a</w:t>
      </w:r>
      <w:r>
        <w:rPr>
          <w:rFonts w:ascii="Verdana" w:eastAsia="Verdana" w:hAnsi="Verdana" w:cs="Verdana"/>
        </w:rPr>
        <w:t>l</w:t>
      </w:r>
      <w:r>
        <w:rPr>
          <w:rFonts w:ascii="Verdana" w:eastAsia="Verdana" w:hAnsi="Verdana" w:cs="Verdana"/>
          <w:spacing w:val="3"/>
        </w:rPr>
        <w:t>i</w:t>
      </w:r>
      <w:r>
        <w:rPr>
          <w:rFonts w:ascii="Verdana" w:eastAsia="Verdana" w:hAnsi="Verdana" w:cs="Verdana"/>
          <w:spacing w:val="-2"/>
        </w:rPr>
        <w:t>d</w:t>
      </w:r>
      <w:r>
        <w:rPr>
          <w:rFonts w:ascii="Verdana" w:eastAsia="Verdana" w:hAnsi="Verdana" w:cs="Verdana"/>
        </w:rPr>
        <w:t>i</w:t>
      </w:r>
      <w:r>
        <w:rPr>
          <w:rFonts w:ascii="Verdana" w:eastAsia="Verdana" w:hAnsi="Verdana" w:cs="Verdana"/>
          <w:spacing w:val="-2"/>
        </w:rPr>
        <w:t>t</w:t>
      </w:r>
      <w:r>
        <w:rPr>
          <w:rFonts w:ascii="Verdana" w:eastAsia="Verdana" w:hAnsi="Verdana" w:cs="Verdana"/>
        </w:rPr>
        <w:t xml:space="preserve">y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3"/>
        </w:rPr>
        <w:t xml:space="preserve"> </w:t>
      </w:r>
      <w:r>
        <w:rPr>
          <w:rFonts w:ascii="Verdana" w:eastAsia="Verdana" w:hAnsi="Verdana" w:cs="Verdana"/>
          <w:spacing w:val="1"/>
        </w:rPr>
        <w:t>un</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b</w:t>
      </w:r>
      <w:r>
        <w:rPr>
          <w:rFonts w:ascii="Verdana" w:eastAsia="Verdana" w:hAnsi="Verdana" w:cs="Verdana"/>
        </w:rPr>
        <w:t>il</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 xml:space="preserve">y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4"/>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12"/>
        </w:rPr>
        <w:t xml:space="preserve"> </w:t>
      </w:r>
      <w:r>
        <w:rPr>
          <w:rFonts w:ascii="Verdana" w:eastAsia="Verdana" w:hAnsi="Verdana" w:cs="Verdana"/>
        </w:rPr>
        <w:t>such</w:t>
      </w:r>
      <w:r>
        <w:rPr>
          <w:rFonts w:ascii="Verdana" w:eastAsia="Verdana" w:hAnsi="Verdana" w:cs="Verdana"/>
          <w:spacing w:val="12"/>
        </w:rPr>
        <w:t xml:space="preserve"> </w:t>
      </w:r>
      <w:r>
        <w:rPr>
          <w:rFonts w:ascii="Verdana" w:eastAsia="Verdana" w:hAnsi="Verdana" w:cs="Verdana"/>
          <w:spacing w:val="1"/>
        </w:rPr>
        <w:t>pr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3"/>
        </w:rPr>
        <w:t xml:space="preserve"> </w:t>
      </w:r>
      <w:r>
        <w:rPr>
          <w:rFonts w:ascii="Verdana" w:eastAsia="Verdana" w:hAnsi="Verdana" w:cs="Verdana"/>
          <w:spacing w:val="3"/>
        </w:rPr>
        <w:t>p</w:t>
      </w:r>
      <w:r>
        <w:rPr>
          <w:rFonts w:ascii="Verdana" w:eastAsia="Verdana" w:hAnsi="Verdana" w:cs="Verdana"/>
        </w:rPr>
        <w:t>a</w:t>
      </w:r>
      <w:r>
        <w:rPr>
          <w:rFonts w:ascii="Verdana" w:eastAsia="Verdana" w:hAnsi="Verdana" w:cs="Verdana"/>
          <w:spacing w:val="-1"/>
        </w:rPr>
        <w:t>r</w:t>
      </w:r>
      <w:r>
        <w:rPr>
          <w:rFonts w:ascii="Verdana" w:eastAsia="Verdana" w:hAnsi="Verdana" w:cs="Verdana"/>
        </w:rPr>
        <w:t>t</w:t>
      </w:r>
      <w:r>
        <w:rPr>
          <w:rFonts w:ascii="Verdana" w:eastAsia="Verdana" w:hAnsi="Verdana" w:cs="Verdana"/>
          <w:spacing w:val="13"/>
        </w:rPr>
        <w:t xml:space="preserve"> </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spacing w:val="1"/>
        </w:rPr>
        <w:t>re</w:t>
      </w:r>
      <w:r>
        <w:rPr>
          <w:rFonts w:ascii="Verdana" w:eastAsia="Verdana" w:hAnsi="Verdana" w:cs="Verdana"/>
          <w:spacing w:val="-1"/>
        </w:rPr>
        <w:t>o</w:t>
      </w:r>
      <w:r>
        <w:rPr>
          <w:rFonts w:ascii="Verdana" w:eastAsia="Verdana" w:hAnsi="Verdana" w:cs="Verdana"/>
        </w:rPr>
        <w:t>f</w:t>
      </w:r>
      <w:r>
        <w:rPr>
          <w:rFonts w:ascii="Verdana" w:eastAsia="Verdana" w:hAnsi="Verdana" w:cs="Verdana"/>
          <w:spacing w:val="9"/>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14"/>
        </w:rPr>
        <w:t xml:space="preserve"> </w:t>
      </w:r>
      <w:r>
        <w:rPr>
          <w:rFonts w:ascii="Verdana" w:eastAsia="Verdana" w:hAnsi="Verdana" w:cs="Verdana"/>
        </w:rPr>
        <w:t>a</w:t>
      </w:r>
      <w:r>
        <w:rPr>
          <w:rFonts w:ascii="Verdana" w:eastAsia="Verdana" w:hAnsi="Verdana" w:cs="Verdana"/>
          <w:spacing w:val="18"/>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rPr>
        <w:t>t</w:t>
      </w:r>
      <w:r>
        <w:rPr>
          <w:rFonts w:ascii="Verdana" w:eastAsia="Verdana" w:hAnsi="Verdana" w:cs="Verdana"/>
          <w:spacing w:val="1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4"/>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1"/>
        </w:rPr>
        <w:t>m</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spacing w:val="1"/>
        </w:rPr>
        <w:t>ju</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sd</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3"/>
        </w:rPr>
        <w:t>o</w:t>
      </w:r>
      <w:r>
        <w:rPr>
          <w:rFonts w:ascii="Verdana" w:eastAsia="Verdana" w:hAnsi="Verdana" w:cs="Verdana"/>
        </w:rPr>
        <w:t>n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
        </w:rPr>
        <w:t xml:space="preserve"> </w:t>
      </w:r>
      <w:r>
        <w:rPr>
          <w:rFonts w:ascii="Verdana" w:eastAsia="Verdana" w:hAnsi="Verdana" w:cs="Verdana"/>
        </w:rPr>
        <w:t>not</w:t>
      </w:r>
      <w:r>
        <w:rPr>
          <w:rFonts w:ascii="Verdana" w:eastAsia="Verdana" w:hAnsi="Verdana" w:cs="Verdana"/>
          <w:spacing w:val="-3"/>
        </w:rPr>
        <w:t xml:space="preserve"> </w:t>
      </w:r>
      <w:r>
        <w:rPr>
          <w:rFonts w:ascii="Verdana" w:eastAsia="Verdana" w:hAnsi="Verdana" w:cs="Verdana"/>
        </w:rPr>
        <w:t>af</w:t>
      </w:r>
      <w:r>
        <w:rPr>
          <w:rFonts w:ascii="Verdana" w:eastAsia="Verdana" w:hAnsi="Verdana" w:cs="Verdana"/>
          <w:spacing w:val="-1"/>
        </w:rPr>
        <w:t>fe</w:t>
      </w:r>
      <w:r>
        <w:rPr>
          <w:rFonts w:ascii="Verdana" w:eastAsia="Verdana" w:hAnsi="Verdana" w:cs="Verdana"/>
        </w:rPr>
        <w:t>ct</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v</w:t>
      </w:r>
      <w:r>
        <w:rPr>
          <w:rFonts w:ascii="Verdana" w:eastAsia="Verdana" w:hAnsi="Verdana" w:cs="Verdana"/>
        </w:rPr>
        <w:t>a</w:t>
      </w:r>
      <w:r>
        <w:rPr>
          <w:rFonts w:ascii="Verdana" w:eastAsia="Verdana" w:hAnsi="Verdana" w:cs="Verdana"/>
          <w:spacing w:val="3"/>
        </w:rPr>
        <w:t>li</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b</w:t>
      </w:r>
      <w:r>
        <w:rPr>
          <w:rFonts w:ascii="Verdana" w:eastAsia="Verdana" w:hAnsi="Verdana" w:cs="Verdana"/>
        </w:rPr>
        <w:t>il</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y</w:t>
      </w:r>
      <w:r>
        <w:rPr>
          <w:rFonts w:ascii="Verdana" w:eastAsia="Verdana" w:hAnsi="Verdana" w:cs="Verdana"/>
          <w:spacing w:val="-1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spacing w:val="1"/>
        </w:rPr>
        <w:t>the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spacing w:val="2"/>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rPr>
        <w:t>he</w:t>
      </w:r>
      <w:r>
        <w:rPr>
          <w:rFonts w:ascii="Verdana" w:eastAsia="Verdana" w:hAnsi="Verdana" w:cs="Verdana"/>
          <w:spacing w:val="1"/>
        </w:rPr>
        <w:t>re</w:t>
      </w:r>
      <w:r>
        <w:rPr>
          <w:rFonts w:ascii="Verdana" w:eastAsia="Verdana" w:hAnsi="Verdana" w:cs="Verdana"/>
          <w:spacing w:val="-1"/>
        </w:rPr>
        <w:t>o</w:t>
      </w:r>
      <w:r>
        <w:rPr>
          <w:rFonts w:ascii="Verdana" w:eastAsia="Verdana" w:hAnsi="Verdana" w:cs="Verdana"/>
        </w:rPr>
        <w:t>f.</w:t>
      </w:r>
    </w:p>
    <w:p w:rsidR="00DE2F23" w:rsidRDefault="00DE2F23">
      <w:pPr>
        <w:spacing w:before="19" w:line="220" w:lineRule="exact"/>
        <w:rPr>
          <w:sz w:val="22"/>
          <w:szCs w:val="22"/>
        </w:rPr>
      </w:pPr>
    </w:p>
    <w:p w:rsidR="00DE2F23" w:rsidRDefault="00FA5519">
      <w:pPr>
        <w:spacing w:line="276" w:lineRule="auto"/>
        <w:ind w:left="740" w:right="66" w:hanging="632"/>
        <w:jc w:val="both"/>
        <w:rPr>
          <w:rFonts w:ascii="Verdana" w:eastAsia="Verdana" w:hAnsi="Verdana" w:cs="Verdana"/>
        </w:rPr>
        <w:sectPr w:rsidR="00DE2F23">
          <w:pgSz w:w="12240" w:h="15840"/>
          <w:pgMar w:top="920" w:right="760" w:bottom="280" w:left="900" w:header="0" w:footer="910" w:gutter="0"/>
          <w:cols w:space="720"/>
        </w:sectPr>
      </w:pPr>
      <w:r>
        <w:rPr>
          <w:rFonts w:ascii="Verdana" w:eastAsia="Verdana" w:hAnsi="Verdana" w:cs="Verdana"/>
        </w:rPr>
        <w:t>1</w:t>
      </w:r>
      <w:r>
        <w:rPr>
          <w:rFonts w:ascii="Verdana" w:eastAsia="Verdana" w:hAnsi="Verdana" w:cs="Verdana"/>
          <w:spacing w:val="1"/>
        </w:rPr>
        <w:t>6</w:t>
      </w:r>
      <w:r>
        <w:rPr>
          <w:rFonts w:ascii="Verdana" w:eastAsia="Verdana" w:hAnsi="Verdana" w:cs="Verdana"/>
        </w:rPr>
        <w:t>.10</w:t>
      </w:r>
      <w:r>
        <w:rPr>
          <w:rFonts w:ascii="Verdana" w:eastAsia="Verdana" w:hAnsi="Verdana" w:cs="Verdana"/>
          <w:spacing w:val="-2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ree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4"/>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3"/>
        </w:rPr>
        <w:t>b</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gn</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6"/>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unt</w:t>
      </w:r>
      <w:r>
        <w:rPr>
          <w:rFonts w:ascii="Verdana" w:eastAsia="Verdana" w:hAnsi="Verdana" w:cs="Verdana"/>
          <w:spacing w:val="-1"/>
        </w:rPr>
        <w:t>er</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3"/>
        </w:rPr>
        <w:t>t</w:t>
      </w:r>
      <w:r>
        <w:rPr>
          <w:rFonts w:ascii="Verdana" w:eastAsia="Verdana" w:hAnsi="Verdana" w:cs="Verdana"/>
        </w:rPr>
        <w:t>s</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rPr>
        <w:t>fa</w:t>
      </w:r>
      <w:r>
        <w:rPr>
          <w:rFonts w:ascii="Verdana" w:eastAsia="Verdana" w:hAnsi="Verdana" w:cs="Verdana"/>
          <w:spacing w:val="-1"/>
        </w:rPr>
        <w:t>c</w:t>
      </w:r>
      <w:r>
        <w:rPr>
          <w:rFonts w:ascii="Verdana" w:eastAsia="Verdana" w:hAnsi="Verdana" w:cs="Verdana"/>
        </w:rPr>
        <w:t>s</w:t>
      </w:r>
      <w:r>
        <w:rPr>
          <w:rFonts w:ascii="Verdana" w:eastAsia="Verdana" w:hAnsi="Verdana" w:cs="Verdana"/>
          <w:spacing w:val="2"/>
        </w:rPr>
        <w:t>i</w:t>
      </w:r>
      <w:r>
        <w:rPr>
          <w:rFonts w:ascii="Verdana" w:eastAsia="Verdana" w:hAnsi="Verdana" w:cs="Verdana"/>
        </w:rPr>
        <w:t>m</w:t>
      </w:r>
      <w:r>
        <w:rPr>
          <w:rFonts w:ascii="Verdana" w:eastAsia="Verdana" w:hAnsi="Verdana" w:cs="Verdana"/>
          <w:spacing w:val="1"/>
        </w:rPr>
        <w:t>i</w:t>
      </w:r>
      <w:r>
        <w:rPr>
          <w:rFonts w:ascii="Verdana" w:eastAsia="Verdana" w:hAnsi="Verdana" w:cs="Verdana"/>
          <w:spacing w:val="3"/>
        </w:rPr>
        <w:t>l</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n</w:t>
      </w:r>
      <w:r>
        <w:rPr>
          <w:rFonts w:ascii="Verdana" w:eastAsia="Verdana" w:hAnsi="Verdana" w:cs="Verdana"/>
        </w:rPr>
        <w:t>sm</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rPr>
        <w:t>mea</w:t>
      </w:r>
      <w:r>
        <w:rPr>
          <w:rFonts w:ascii="Verdana" w:eastAsia="Verdana" w:hAnsi="Verdana" w:cs="Verdana"/>
          <w:spacing w:val="1"/>
        </w:rPr>
        <w:t>n</w:t>
      </w:r>
      <w:r>
        <w:rPr>
          <w:rFonts w:ascii="Verdana" w:eastAsia="Verdana" w:hAnsi="Verdana" w:cs="Verdana"/>
        </w:rPr>
        <w:t>s</w:t>
      </w:r>
      <w:r>
        <w:rPr>
          <w:rFonts w:ascii="Verdana" w:eastAsia="Verdana" w:hAnsi="Verdana" w:cs="Verdana"/>
          <w:spacing w:val="1"/>
        </w:rPr>
        <w:t xml:space="preserve"> o</w:t>
      </w:r>
      <w:r>
        <w:rPr>
          <w:rFonts w:ascii="Verdana" w:eastAsia="Verdana" w:hAnsi="Verdana" w:cs="Verdana"/>
        </w:rPr>
        <w:t xml:space="preserve">f </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ct</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rPr>
        <w:t>c</w:t>
      </w:r>
      <w:r>
        <w:rPr>
          <w:rFonts w:ascii="Verdana" w:eastAsia="Verdana" w:hAnsi="Verdana" w:cs="Verdana"/>
          <w:spacing w:val="4"/>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mun</w:t>
      </w:r>
      <w:r>
        <w:rPr>
          <w:rFonts w:ascii="Verdana" w:eastAsia="Verdana" w:hAnsi="Verdana" w:cs="Verdana"/>
          <w:spacing w:val="3"/>
        </w:rPr>
        <w:t>i</w:t>
      </w:r>
      <w:r>
        <w:rPr>
          <w:rFonts w:ascii="Verdana" w:eastAsia="Verdana" w:hAnsi="Verdana" w:cs="Verdana"/>
        </w:rPr>
        <w:t>cat</w:t>
      </w:r>
      <w:r>
        <w:rPr>
          <w:rFonts w:ascii="Verdana" w:eastAsia="Verdana" w:hAnsi="Verdana" w:cs="Verdana"/>
          <w:spacing w:val="1"/>
        </w:rPr>
        <w:t>i</w:t>
      </w:r>
      <w:r>
        <w:rPr>
          <w:rFonts w:ascii="Verdana" w:eastAsia="Verdana" w:hAnsi="Verdana" w:cs="Verdana"/>
          <w:spacing w:val="-1"/>
        </w:rPr>
        <w:t>o</w:t>
      </w:r>
      <w:r>
        <w:rPr>
          <w:rFonts w:ascii="Verdana" w:eastAsia="Verdana" w:hAnsi="Verdana" w:cs="Verdana"/>
        </w:rPr>
        <w:t>n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12"/>
        </w:rPr>
        <w:t xml:space="preserve"> </w:t>
      </w:r>
      <w:r>
        <w:rPr>
          <w:rFonts w:ascii="Verdana" w:eastAsia="Verdana" w:hAnsi="Verdana" w:cs="Verdana"/>
          <w:spacing w:val="-1"/>
        </w:rPr>
        <w:t>e</w:t>
      </w:r>
      <w:r>
        <w:rPr>
          <w:rFonts w:ascii="Verdana" w:eastAsia="Verdana" w:hAnsi="Verdana" w:cs="Verdana"/>
          <w:spacing w:val="2"/>
        </w:rPr>
        <w:t>a</w:t>
      </w:r>
      <w:r>
        <w:rPr>
          <w:rFonts w:ascii="Verdana" w:eastAsia="Verdana" w:hAnsi="Verdana" w:cs="Verdana"/>
        </w:rPr>
        <w:t>ch</w:t>
      </w:r>
      <w:r>
        <w:rPr>
          <w:rFonts w:ascii="Verdana" w:eastAsia="Verdana" w:hAnsi="Verdana" w:cs="Verdana"/>
          <w:spacing w:val="1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4"/>
        </w:rPr>
        <w:t xml:space="preserve"> </w:t>
      </w:r>
      <w:r>
        <w:rPr>
          <w:rFonts w:ascii="Verdana" w:eastAsia="Verdana" w:hAnsi="Verdana" w:cs="Verdana"/>
        </w:rPr>
        <w:t>such</w:t>
      </w:r>
      <w:r>
        <w:rPr>
          <w:rFonts w:ascii="Verdana" w:eastAsia="Verdana" w:hAnsi="Verdana" w:cs="Verdana"/>
          <w:spacing w:val="11"/>
        </w:rPr>
        <w:t xml:space="preserve"> </w:t>
      </w:r>
      <w:r>
        <w:rPr>
          <w:rFonts w:ascii="Verdana" w:eastAsia="Verdana" w:hAnsi="Verdana" w:cs="Verdana"/>
          <w:spacing w:val="2"/>
        </w:rPr>
        <w:t>c</w:t>
      </w:r>
      <w:r>
        <w:rPr>
          <w:rFonts w:ascii="Verdana" w:eastAsia="Verdana" w:hAnsi="Verdana" w:cs="Verdana"/>
          <w:spacing w:val="1"/>
        </w:rPr>
        <w:t>ount</w:t>
      </w:r>
      <w:r>
        <w:rPr>
          <w:rFonts w:ascii="Verdana" w:eastAsia="Verdana" w:hAnsi="Verdana" w:cs="Verdana"/>
          <w:spacing w:val="-1"/>
        </w:rPr>
        <w:t>er</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3"/>
        </w:rPr>
        <w:t xml:space="preserve"> </w:t>
      </w:r>
      <w:r>
        <w:rPr>
          <w:rFonts w:ascii="Verdana" w:eastAsia="Verdana" w:hAnsi="Verdana" w:cs="Verdana"/>
          <w:spacing w:val="7"/>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st</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1"/>
        </w:rPr>
        <w:t>ut</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an</w:t>
      </w:r>
      <w:r>
        <w:rPr>
          <w:rFonts w:ascii="Verdana" w:eastAsia="Verdana" w:hAnsi="Verdana" w:cs="Verdana"/>
          <w:spacing w:val="13"/>
        </w:rPr>
        <w:t xml:space="preserve"> </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g</w:t>
      </w:r>
      <w:r>
        <w:rPr>
          <w:rFonts w:ascii="Verdana" w:eastAsia="Verdana" w:hAnsi="Verdana" w:cs="Verdana"/>
        </w:rPr>
        <w:t>i</w:t>
      </w:r>
      <w:r>
        <w:rPr>
          <w:rFonts w:ascii="Verdana" w:eastAsia="Verdana" w:hAnsi="Verdana" w:cs="Verdana"/>
          <w:spacing w:val="1"/>
        </w:rPr>
        <w:t>n</w:t>
      </w:r>
      <w:r>
        <w:rPr>
          <w:rFonts w:ascii="Verdana" w:eastAsia="Verdana" w:hAnsi="Verdana" w:cs="Verdana"/>
          <w:spacing w:val="-2"/>
        </w:rPr>
        <w:t>a</w:t>
      </w:r>
      <w:r>
        <w:rPr>
          <w:rFonts w:ascii="Verdana" w:eastAsia="Verdana" w:hAnsi="Verdana" w:cs="Verdana"/>
        </w:rPr>
        <w:t>l</w:t>
      </w:r>
      <w:r>
        <w:rPr>
          <w:rFonts w:ascii="Verdana" w:eastAsia="Verdana" w:hAnsi="Verdana" w:cs="Verdana"/>
          <w:spacing w:val="10"/>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men</w:t>
      </w:r>
      <w:r>
        <w:rPr>
          <w:rFonts w:ascii="Verdana" w:eastAsia="Verdana" w:hAnsi="Verdana" w:cs="Verdana"/>
          <w:spacing w:val="-2"/>
        </w:rPr>
        <w:t>t</w:t>
      </w:r>
      <w:r>
        <w:rPr>
          <w:rFonts w:ascii="Verdana" w:eastAsia="Verdana" w:hAnsi="Verdana" w:cs="Verdana"/>
        </w:rPr>
        <w:t>,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ch</w:t>
      </w:r>
      <w:r>
        <w:rPr>
          <w:rFonts w:ascii="Verdana" w:eastAsia="Verdana" w:hAnsi="Verdana" w:cs="Verdana"/>
          <w:spacing w:val="-5"/>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1"/>
        </w:rPr>
        <w:t>unt</w:t>
      </w:r>
      <w:r>
        <w:rPr>
          <w:rFonts w:ascii="Verdana" w:eastAsia="Verdana" w:hAnsi="Verdana" w:cs="Verdana"/>
          <w:spacing w:val="-1"/>
        </w:rPr>
        <w:t>er</w:t>
      </w:r>
      <w:r>
        <w:rPr>
          <w:rFonts w:ascii="Verdana" w:eastAsia="Verdana" w:hAnsi="Verdana" w:cs="Verdana"/>
          <w:spacing w:val="1"/>
        </w:rPr>
        <w:t>p</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spacing w:val="1"/>
        </w:rPr>
        <w:t>t</w:t>
      </w:r>
      <w:r>
        <w:rPr>
          <w:rFonts w:ascii="Verdana" w:eastAsia="Verdana" w:hAnsi="Verdana" w:cs="Verdana"/>
        </w:rPr>
        <w:t>ak</w:t>
      </w:r>
      <w:r>
        <w:rPr>
          <w:rFonts w:ascii="Verdana" w:eastAsia="Verdana" w:hAnsi="Verdana" w:cs="Verdana"/>
          <w:spacing w:val="-1"/>
        </w:rPr>
        <w:t>e</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rPr>
        <w:t>t</w:t>
      </w:r>
      <w:r>
        <w:rPr>
          <w:rFonts w:ascii="Verdana" w:eastAsia="Verdana" w:hAnsi="Verdana" w:cs="Verdana"/>
          <w:spacing w:val="-1"/>
        </w:rPr>
        <w:t>o</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the</w:t>
      </w:r>
      <w:r>
        <w:rPr>
          <w:rFonts w:ascii="Verdana" w:eastAsia="Verdana" w:hAnsi="Verdana" w:cs="Verdana"/>
          <w:spacing w:val="-1"/>
        </w:rPr>
        <w:t>r</w:t>
      </w:r>
      <w:r>
        <w:rPr>
          <w:rFonts w:ascii="Verdana" w:eastAsia="Verdana" w:hAnsi="Verdana" w:cs="Verdana"/>
        </w:rPr>
        <w:t>,</w:t>
      </w:r>
      <w:r>
        <w:rPr>
          <w:rFonts w:ascii="Verdana" w:eastAsia="Verdana" w:hAnsi="Verdana" w:cs="Verdana"/>
          <w:spacing w:val="-8"/>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
        </w:rPr>
        <w:t xml:space="preserve"> </w:t>
      </w:r>
      <w:r>
        <w:rPr>
          <w:rFonts w:ascii="Verdana" w:eastAsia="Verdana" w:hAnsi="Verdana" w:cs="Verdana"/>
          <w:spacing w:val="-1"/>
        </w:rPr>
        <w:t>c</w:t>
      </w:r>
      <w:r>
        <w:rPr>
          <w:rFonts w:ascii="Verdana" w:eastAsia="Verdana" w:hAnsi="Verdana" w:cs="Verdana"/>
          <w:spacing w:val="1"/>
        </w:rPr>
        <w:t>on</w:t>
      </w:r>
      <w:r>
        <w:rPr>
          <w:rFonts w:ascii="Verdana" w:eastAsia="Verdana" w:hAnsi="Verdana" w:cs="Verdana"/>
        </w:rPr>
        <w:t>st</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1"/>
        </w:rPr>
        <w:t>ut</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s</w:t>
      </w:r>
      <w:r>
        <w:rPr>
          <w:rFonts w:ascii="Verdana" w:eastAsia="Verdana" w:hAnsi="Verdana" w:cs="Verdana"/>
          <w:spacing w:val="2"/>
        </w:rPr>
        <w:t>a</w:t>
      </w:r>
      <w:r>
        <w:rPr>
          <w:rFonts w:ascii="Verdana" w:eastAsia="Verdana" w:hAnsi="Verdana" w:cs="Verdana"/>
        </w:rPr>
        <w:t>me</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p>
    <w:p w:rsidR="00DE2F23" w:rsidRDefault="00FA5519" w:rsidP="00E9741B">
      <w:pPr>
        <w:spacing w:before="31" w:line="240" w:lineRule="exact"/>
        <w:ind w:right="75"/>
        <w:rPr>
          <w:rFonts w:ascii="Verdana" w:eastAsia="Verdana" w:hAnsi="Verdana" w:cs="Verdana"/>
        </w:rPr>
      </w:pPr>
      <w:r>
        <w:rPr>
          <w:rFonts w:ascii="Verdana" w:eastAsia="Verdana" w:hAnsi="Verdana" w:cs="Verdana"/>
          <w:b/>
          <w:spacing w:val="-1"/>
        </w:rPr>
        <w:lastRenderedPageBreak/>
        <w:t>I</w:t>
      </w:r>
      <w:r>
        <w:rPr>
          <w:rFonts w:ascii="Verdana" w:eastAsia="Verdana" w:hAnsi="Verdana" w:cs="Verdana"/>
          <w:b/>
        </w:rPr>
        <w:t xml:space="preserve">N </w:t>
      </w:r>
      <w:r>
        <w:rPr>
          <w:rFonts w:ascii="Verdana" w:eastAsia="Verdana" w:hAnsi="Verdana" w:cs="Verdana"/>
          <w:b/>
          <w:spacing w:val="3"/>
        </w:rPr>
        <w:t>W</w:t>
      </w:r>
      <w:r>
        <w:rPr>
          <w:rFonts w:ascii="Verdana" w:eastAsia="Verdana" w:hAnsi="Verdana" w:cs="Verdana"/>
          <w:b/>
          <w:spacing w:val="-1"/>
        </w:rPr>
        <w:t>I</w:t>
      </w:r>
      <w:r>
        <w:rPr>
          <w:rFonts w:ascii="Verdana" w:eastAsia="Verdana" w:hAnsi="Verdana" w:cs="Verdana"/>
          <w:b/>
          <w:spacing w:val="1"/>
        </w:rPr>
        <w:t>T</w:t>
      </w:r>
      <w:r>
        <w:rPr>
          <w:rFonts w:ascii="Verdana" w:eastAsia="Verdana" w:hAnsi="Verdana" w:cs="Verdana"/>
          <w:b/>
          <w:spacing w:val="-1"/>
        </w:rPr>
        <w:t>N</w:t>
      </w:r>
      <w:r>
        <w:rPr>
          <w:rFonts w:ascii="Verdana" w:eastAsia="Verdana" w:hAnsi="Verdana" w:cs="Verdana"/>
          <w:b/>
          <w:spacing w:val="1"/>
        </w:rPr>
        <w:t>E</w:t>
      </w:r>
      <w:r>
        <w:rPr>
          <w:rFonts w:ascii="Verdana" w:eastAsia="Verdana" w:hAnsi="Verdana" w:cs="Verdana"/>
          <w:b/>
        </w:rPr>
        <w:t>SS</w:t>
      </w:r>
      <w:r>
        <w:rPr>
          <w:rFonts w:ascii="Verdana" w:eastAsia="Verdana" w:hAnsi="Verdana" w:cs="Verdana"/>
          <w:b/>
          <w:spacing w:val="-5"/>
        </w:rPr>
        <w:t xml:space="preserve"> </w:t>
      </w:r>
      <w:r>
        <w:rPr>
          <w:rFonts w:ascii="Verdana" w:eastAsia="Verdana" w:hAnsi="Verdana" w:cs="Verdana"/>
          <w:b/>
          <w:spacing w:val="1"/>
        </w:rPr>
        <w:t>WHE</w:t>
      </w:r>
      <w:r>
        <w:rPr>
          <w:rFonts w:ascii="Verdana" w:eastAsia="Verdana" w:hAnsi="Verdana" w:cs="Verdana"/>
          <w:b/>
        </w:rPr>
        <w:t>R</w:t>
      </w:r>
      <w:r>
        <w:rPr>
          <w:rFonts w:ascii="Verdana" w:eastAsia="Verdana" w:hAnsi="Verdana" w:cs="Verdana"/>
          <w:b/>
          <w:spacing w:val="1"/>
        </w:rPr>
        <w:t>EO</w:t>
      </w:r>
      <w:r>
        <w:rPr>
          <w:rFonts w:ascii="Verdana" w:eastAsia="Verdana" w:hAnsi="Verdana" w:cs="Verdana"/>
          <w:b/>
        </w:rPr>
        <w:t>F</w:t>
      </w:r>
      <w:r>
        <w:rPr>
          <w:rFonts w:ascii="Verdana" w:eastAsia="Verdana" w:hAnsi="Verdana" w:cs="Verdana"/>
          <w:b/>
          <w:spacing w:val="-2"/>
        </w:rPr>
        <w:t xml:space="preserve"> </w:t>
      </w:r>
      <w:r>
        <w:rPr>
          <w:rFonts w:ascii="Verdana" w:eastAsia="Verdana" w:hAnsi="Verdana" w:cs="Verdana"/>
          <w:spacing w:val="1"/>
        </w:rPr>
        <w:t>th</w:t>
      </w:r>
      <w:r>
        <w:rPr>
          <w:rFonts w:ascii="Verdana" w:eastAsia="Verdana" w:hAnsi="Verdana" w:cs="Verdana"/>
        </w:rPr>
        <w:t>e Pa</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he</w:t>
      </w:r>
      <w:r>
        <w:rPr>
          <w:rFonts w:ascii="Verdana" w:eastAsia="Verdana" w:hAnsi="Verdana" w:cs="Verdana"/>
          <w:spacing w:val="-1"/>
        </w:rPr>
        <w:t>re</w:t>
      </w:r>
      <w:r>
        <w:rPr>
          <w:rFonts w:ascii="Verdana" w:eastAsia="Verdana" w:hAnsi="Verdana" w:cs="Verdana"/>
          <w:spacing w:val="3"/>
        </w:rPr>
        <w:t>t</w:t>
      </w:r>
      <w:r>
        <w:rPr>
          <w:rFonts w:ascii="Verdana" w:eastAsia="Verdana" w:hAnsi="Verdana" w:cs="Verdana"/>
        </w:rPr>
        <w:t>o</w:t>
      </w:r>
      <w:r>
        <w:rPr>
          <w:rFonts w:ascii="Verdana" w:eastAsia="Verdana" w:hAnsi="Verdana" w:cs="Verdana"/>
          <w:spacing w:val="-3"/>
        </w:rPr>
        <w:t xml:space="preserve"> </w:t>
      </w:r>
      <w:r>
        <w:rPr>
          <w:rFonts w:ascii="Verdana" w:eastAsia="Verdana" w:hAnsi="Verdana" w:cs="Verdana"/>
          <w:spacing w:val="1"/>
        </w:rPr>
        <w:t>h</w:t>
      </w:r>
      <w:r>
        <w:rPr>
          <w:rFonts w:ascii="Verdana" w:eastAsia="Verdana" w:hAnsi="Verdana" w:cs="Verdana"/>
        </w:rPr>
        <w:t>ave</w:t>
      </w:r>
      <w:r>
        <w:rPr>
          <w:rFonts w:ascii="Verdana" w:eastAsia="Verdana" w:hAnsi="Verdana" w:cs="Verdana"/>
          <w:spacing w:val="-2"/>
        </w:rPr>
        <w:t xml:space="preserve"> </w:t>
      </w:r>
      <w:r>
        <w:rPr>
          <w:rFonts w:ascii="Verdana" w:eastAsia="Verdana" w:hAnsi="Verdana" w:cs="Verdana"/>
        </w:rPr>
        <w:t>ca</w:t>
      </w:r>
      <w:r>
        <w:rPr>
          <w:rFonts w:ascii="Verdana" w:eastAsia="Verdana" w:hAnsi="Verdana" w:cs="Verdana"/>
          <w:spacing w:val="3"/>
        </w:rPr>
        <w:t>u</w:t>
      </w:r>
      <w:r>
        <w:rPr>
          <w:rFonts w:ascii="Verdana" w:eastAsia="Verdana" w:hAnsi="Verdana" w:cs="Verdana"/>
        </w:rPr>
        <w:t>s</w:t>
      </w:r>
      <w:r>
        <w:rPr>
          <w:rFonts w:ascii="Verdana" w:eastAsia="Verdana" w:hAnsi="Verdana" w:cs="Verdana"/>
          <w:spacing w:val="-2"/>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 A</w:t>
      </w:r>
      <w:r>
        <w:rPr>
          <w:rFonts w:ascii="Verdana" w:eastAsia="Verdana" w:hAnsi="Verdana" w:cs="Verdana"/>
          <w:spacing w:val="1"/>
        </w:rPr>
        <w:t>g</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b</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spacing w:val="2"/>
        </w:rPr>
        <w:t>x</w:t>
      </w:r>
      <w:r>
        <w:rPr>
          <w:rFonts w:ascii="Verdana" w:eastAsia="Verdana" w:hAnsi="Verdana" w:cs="Verdana"/>
          <w:spacing w:val="-1"/>
        </w:rPr>
        <w:t>e</w:t>
      </w:r>
      <w:r>
        <w:rPr>
          <w:rFonts w:ascii="Verdana" w:eastAsia="Verdana" w:hAnsi="Verdana" w:cs="Verdana"/>
        </w:rPr>
        <w:t>cu</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5"/>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3"/>
        </w:rPr>
        <w:t>t</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1"/>
        </w:rPr>
        <w:t>d</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y a</w:t>
      </w:r>
      <w:r>
        <w:rPr>
          <w:rFonts w:ascii="Verdana" w:eastAsia="Verdana" w:hAnsi="Verdana" w:cs="Verdana"/>
          <w:spacing w:val="1"/>
        </w:rPr>
        <w:t>uth</w:t>
      </w:r>
      <w:r>
        <w:rPr>
          <w:rFonts w:ascii="Verdana" w:eastAsia="Verdana" w:hAnsi="Verdana" w:cs="Verdana"/>
        </w:rPr>
        <w:t>o</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z</w:t>
      </w:r>
      <w:r>
        <w:rPr>
          <w:rFonts w:ascii="Verdana" w:eastAsia="Verdana" w:hAnsi="Verdana" w:cs="Verdana"/>
          <w:spacing w:val="-1"/>
        </w:rPr>
        <w:t>e</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s</w:t>
      </w:r>
      <w:r>
        <w:rPr>
          <w:rFonts w:ascii="Verdana" w:eastAsia="Verdana" w:hAnsi="Verdana" w:cs="Verdana"/>
          <w:spacing w:val="-2"/>
        </w:rPr>
        <w:t>e</w:t>
      </w:r>
      <w:r>
        <w:rPr>
          <w:rFonts w:ascii="Verdana" w:eastAsia="Verdana" w:hAnsi="Verdana" w:cs="Verdana"/>
          <w:spacing w:val="1"/>
        </w:rPr>
        <w:t>nt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rPr>
        <w:t>s</w:t>
      </w:r>
      <w:r>
        <w:rPr>
          <w:rFonts w:ascii="Verdana" w:eastAsia="Verdana" w:hAnsi="Verdana" w:cs="Verdana"/>
          <w:spacing w:val="-14"/>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day</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rPr>
        <w:t>y</w:t>
      </w:r>
      <w:r>
        <w:rPr>
          <w:rFonts w:ascii="Verdana" w:eastAsia="Verdana" w:hAnsi="Verdana" w:cs="Verdana"/>
          <w:spacing w:val="-1"/>
        </w:rPr>
        <w:t>e</w:t>
      </w:r>
      <w:r>
        <w:rPr>
          <w:rFonts w:ascii="Verdana" w:eastAsia="Verdana" w:hAnsi="Verdana" w:cs="Verdana"/>
          <w:spacing w:val="2"/>
        </w:rPr>
        <w:t>a</w:t>
      </w:r>
      <w:r>
        <w:rPr>
          <w:rFonts w:ascii="Verdana" w:eastAsia="Verdana" w:hAnsi="Verdana" w:cs="Verdana"/>
        </w:rPr>
        <w:t>r</w:t>
      </w:r>
      <w:r>
        <w:rPr>
          <w:rFonts w:ascii="Verdana" w:eastAsia="Verdana" w:hAnsi="Verdana" w:cs="Verdana"/>
          <w:spacing w:val="-3"/>
        </w:rPr>
        <w:t xml:space="preserve"> </w:t>
      </w:r>
      <w:r>
        <w:rPr>
          <w:rFonts w:ascii="Verdana" w:eastAsia="Verdana" w:hAnsi="Verdana" w:cs="Verdana"/>
          <w:spacing w:val="-1"/>
        </w:rPr>
        <w:t>f</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st</w:t>
      </w:r>
      <w:r>
        <w:rPr>
          <w:rFonts w:ascii="Verdana" w:eastAsia="Verdana" w:hAnsi="Verdana" w:cs="Verdana"/>
          <w:spacing w:val="-4"/>
        </w:rPr>
        <w:t xml:space="preserve"> </w:t>
      </w:r>
      <w:r>
        <w:rPr>
          <w:rFonts w:ascii="Verdana" w:eastAsia="Verdana" w:hAnsi="Verdana" w:cs="Verdana"/>
        </w:rPr>
        <w:t>abo</w:t>
      </w:r>
      <w:r>
        <w:rPr>
          <w:rFonts w:ascii="Verdana" w:eastAsia="Verdana" w:hAnsi="Verdana" w:cs="Verdana"/>
          <w:spacing w:val="2"/>
        </w:rPr>
        <w:t>v</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w:t>
      </w:r>
    </w:p>
    <w:p w:rsidR="00DE2F23" w:rsidRDefault="00DE2F23">
      <w:pPr>
        <w:spacing w:before="5" w:line="140" w:lineRule="exact"/>
        <w:rPr>
          <w:sz w:val="15"/>
          <w:szCs w:val="15"/>
        </w:rPr>
      </w:pPr>
    </w:p>
    <w:p w:rsidR="00DE2F23" w:rsidRDefault="00DE2F23">
      <w:pPr>
        <w:spacing w:line="200" w:lineRule="exact"/>
      </w:pPr>
    </w:p>
    <w:p w:rsidR="00DE2F23" w:rsidRDefault="00FA5519">
      <w:pPr>
        <w:ind w:left="108"/>
        <w:rPr>
          <w:rFonts w:ascii="Verdana" w:eastAsia="Verdana" w:hAnsi="Verdana" w:cs="Verdana"/>
        </w:rPr>
      </w:pPr>
      <w:r>
        <w:rPr>
          <w:rFonts w:ascii="Verdana" w:eastAsia="Verdana" w:hAnsi="Verdana" w:cs="Verdana"/>
        </w:rPr>
        <w:t>S</w:t>
      </w:r>
      <w:r>
        <w:rPr>
          <w:rFonts w:ascii="Verdana" w:eastAsia="Verdana" w:hAnsi="Verdana" w:cs="Verdana"/>
          <w:spacing w:val="4"/>
        </w:rPr>
        <w:t>i</w:t>
      </w:r>
      <w:r>
        <w:rPr>
          <w:rFonts w:ascii="Verdana" w:eastAsia="Verdana" w:hAnsi="Verdana" w:cs="Verdana"/>
          <w:spacing w:val="1"/>
        </w:rPr>
        <w:t>gn</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3"/>
        </w:rPr>
        <w:t>d</w:t>
      </w:r>
      <w:r>
        <w:rPr>
          <w:rFonts w:ascii="Verdana" w:eastAsia="Verdana" w:hAnsi="Verdana" w:cs="Verdana"/>
        </w:rPr>
        <w:t>ay</w:t>
      </w:r>
      <w:r>
        <w:rPr>
          <w:rFonts w:ascii="Verdana" w:eastAsia="Verdana" w:hAnsi="Verdana" w:cs="Verdana"/>
          <w:spacing w:val="-1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w:t>
      </w:r>
      <w:r>
        <w:rPr>
          <w:rFonts w:ascii="Verdana" w:eastAsia="Verdana" w:hAnsi="Verdana" w:cs="Verdana"/>
        </w:rPr>
        <w:t>…</w:t>
      </w:r>
      <w:r>
        <w:rPr>
          <w:rFonts w:ascii="Verdana" w:eastAsia="Verdana" w:hAnsi="Verdana" w:cs="Verdana"/>
          <w:spacing w:val="1"/>
        </w:rPr>
        <w:t>2</w:t>
      </w:r>
      <w:r>
        <w:rPr>
          <w:rFonts w:ascii="Verdana" w:eastAsia="Verdana" w:hAnsi="Verdana" w:cs="Verdana"/>
          <w:spacing w:val="3"/>
        </w:rPr>
        <w:t>0</w:t>
      </w:r>
      <w:r w:rsidR="00043AF0">
        <w:rPr>
          <w:rFonts w:ascii="Verdana" w:eastAsia="Verdana" w:hAnsi="Verdana" w:cs="Verdana"/>
          <w:spacing w:val="1"/>
        </w:rPr>
        <w:t>20</w:t>
      </w:r>
      <w:r>
        <w:rPr>
          <w:rFonts w:ascii="Verdana" w:eastAsia="Verdana" w:hAnsi="Verdana" w:cs="Verdana"/>
          <w:spacing w:val="-15"/>
        </w:rPr>
        <w:t xml:space="preserve"> </w:t>
      </w:r>
      <w:r>
        <w:rPr>
          <w:rFonts w:ascii="Verdana" w:eastAsia="Verdana" w:hAnsi="Verdana" w:cs="Verdana"/>
          <w:spacing w:val="2"/>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b</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40"/>
        </w:rPr>
        <w:t xml:space="preserve"> </w:t>
      </w:r>
      <w:r w:rsidR="00E9741B">
        <w:rPr>
          <w:rFonts w:ascii="Verdana" w:eastAsia="Verdana" w:hAnsi="Verdana" w:cs="Verdana"/>
          <w:spacing w:val="40"/>
        </w:rPr>
        <w:t xml:space="preserve">              </w:t>
      </w:r>
      <w:r>
        <w:rPr>
          <w:rFonts w:ascii="Verdana" w:eastAsia="Verdana" w:hAnsi="Verdana" w:cs="Verdana"/>
        </w:rPr>
        <w:t>)</w:t>
      </w:r>
    </w:p>
    <w:p w:rsidR="00DE2F23" w:rsidRDefault="00DE2F23">
      <w:pPr>
        <w:spacing w:before="2" w:line="120" w:lineRule="exact"/>
        <w:rPr>
          <w:sz w:val="12"/>
          <w:szCs w:val="12"/>
        </w:rPr>
      </w:pPr>
    </w:p>
    <w:p w:rsidR="00DE2F23" w:rsidRDefault="00E9741B">
      <w:pPr>
        <w:spacing w:line="220" w:lineRule="exact"/>
        <w:ind w:left="108"/>
        <w:rPr>
          <w:rFonts w:ascii="Verdana" w:eastAsia="Verdana" w:hAnsi="Verdana" w:cs="Verdana"/>
        </w:rPr>
      </w:pPr>
      <w:r w:rsidRPr="00E9741B">
        <w:rPr>
          <w:rFonts w:ascii="Verdana" w:eastAsia="Verdana" w:hAnsi="Verdana" w:cs="Verdana"/>
          <w:b/>
          <w:spacing w:val="-1"/>
          <w:position w:val="-1"/>
        </w:rPr>
        <w:t xml:space="preserve">Madison General Insurance Kenya Limited </w:t>
      </w:r>
      <w:r w:rsidR="00FA5519">
        <w:rPr>
          <w:rFonts w:ascii="Verdana" w:eastAsia="Verdana" w:hAnsi="Verdana" w:cs="Verdana"/>
          <w:b/>
          <w:position w:val="-1"/>
        </w:rPr>
        <w:t xml:space="preserve">        </w:t>
      </w:r>
      <w:r w:rsidR="00FA5519">
        <w:rPr>
          <w:rFonts w:ascii="Verdana" w:eastAsia="Verdana" w:hAnsi="Verdana" w:cs="Verdana"/>
          <w:b/>
          <w:spacing w:val="8"/>
          <w:position w:val="-1"/>
        </w:rPr>
        <w:t xml:space="preserve"> </w:t>
      </w:r>
      <w:r>
        <w:rPr>
          <w:rFonts w:ascii="Verdana" w:eastAsia="Verdana" w:hAnsi="Verdana" w:cs="Verdana"/>
          <w:b/>
          <w:spacing w:val="8"/>
          <w:position w:val="-1"/>
        </w:rPr>
        <w:t xml:space="preserve">                                  </w:t>
      </w:r>
      <w:r w:rsidR="00FA5519">
        <w:rPr>
          <w:rFonts w:ascii="Verdana" w:eastAsia="Verdana" w:hAnsi="Verdana" w:cs="Verdana"/>
          <w:position w:val="-1"/>
        </w:rPr>
        <w:t>)</w:t>
      </w:r>
    </w:p>
    <w:p w:rsidR="00DE2F23" w:rsidRDefault="00DE2F23">
      <w:pPr>
        <w:spacing w:before="7" w:line="120" w:lineRule="exact"/>
        <w:rPr>
          <w:sz w:val="12"/>
          <w:szCs w:val="12"/>
        </w:rPr>
      </w:pPr>
    </w:p>
    <w:p w:rsidR="00DE2F23" w:rsidRDefault="00DE2F23">
      <w:pPr>
        <w:ind w:left="6554" w:right="3865"/>
        <w:jc w:val="center"/>
        <w:rPr>
          <w:rFonts w:ascii="Verdana" w:eastAsia="Verdana" w:hAnsi="Verdana" w:cs="Verdana"/>
        </w:rPr>
      </w:pPr>
    </w:p>
    <w:p w:rsidR="00DE2F23" w:rsidRDefault="00DE2F23">
      <w:pPr>
        <w:spacing w:before="9" w:line="100" w:lineRule="exact"/>
        <w:rPr>
          <w:sz w:val="11"/>
          <w:szCs w:val="11"/>
        </w:rPr>
      </w:pPr>
    </w:p>
    <w:p w:rsidR="00DE2F23" w:rsidRDefault="00517223">
      <w:pPr>
        <w:ind w:left="108"/>
        <w:rPr>
          <w:rFonts w:ascii="Verdana" w:eastAsia="Verdana" w:hAnsi="Verdana" w:cs="Verdana"/>
        </w:rPr>
      </w:pPr>
      <w:r>
        <w:pict w14:anchorId="5CF74EDB">
          <v:group id="_x0000_s1065" style="position:absolute;left:0;text-align:left;margin-left:345.9pt;margin-top:10.7pt;width:100.8pt;height:1.2pt;z-index:-1841;mso-position-horizontal-relative:page" coordorigin="6918,214" coordsize="2016,24">
            <v:shape id="_x0000_s1069" style="position:absolute;left:6930;top:226;width:1992;height:0" coordorigin="6930,226" coordsize="1992,0" path="m6930,226r1992,e" filled="f" strokeweight="1.18pt">
              <v:path arrowok="t"/>
            </v:shape>
            <v:shape id="_x0000_s1068" style="position:absolute;left:6930;top:225;width:708;height:0" coordorigin="6930,225" coordsize="708,0" path="m6930,225r708,e" filled="f" strokeweight=".36542mm">
              <v:path arrowok="t"/>
            </v:shape>
            <v:shape id="_x0000_s1067" style="position:absolute;left:7640;top:225;width:566;height:0" coordorigin="7640,225" coordsize="566,0" path="m7640,225r567,e" filled="f" strokeweight=".36542mm">
              <v:path arrowok="t"/>
            </v:shape>
            <v:shape id="_x0000_s1066" style="position:absolute;left:8209;top:225;width:566;height:0" coordorigin="8209,225" coordsize="566,0" path="m8209,225r566,e" filled="f" strokeweight=".36542mm">
              <v:path arrowok="t"/>
            </v:shape>
            <w10:wrap anchorx="page"/>
          </v:group>
        </w:pict>
      </w:r>
      <w:r w:rsidR="00FA5519">
        <w:rPr>
          <w:rFonts w:ascii="Verdana" w:eastAsia="Verdana" w:hAnsi="Verdana" w:cs="Verdana"/>
          <w:spacing w:val="1"/>
        </w:rPr>
        <w:t>b</w:t>
      </w:r>
      <w:r w:rsidR="00FA5519">
        <w:rPr>
          <w:rFonts w:ascii="Verdana" w:eastAsia="Verdana" w:hAnsi="Verdana" w:cs="Verdana"/>
        </w:rPr>
        <w:t>y</w:t>
      </w:r>
      <w:r w:rsidR="00FA5519">
        <w:rPr>
          <w:rFonts w:ascii="Verdana" w:eastAsia="Verdana" w:hAnsi="Verdana" w:cs="Verdana"/>
          <w:spacing w:val="-3"/>
        </w:rPr>
        <w:t xml:space="preserve"> </w:t>
      </w:r>
      <w:r w:rsidR="00E9741B">
        <w:rPr>
          <w:rFonts w:ascii="Verdana" w:eastAsia="Verdana" w:hAnsi="Verdana" w:cs="Verdana"/>
          <w:b/>
        </w:rPr>
        <w:t>Managing Director</w:t>
      </w:r>
      <w:r w:rsidR="00FA5519">
        <w:rPr>
          <w:rFonts w:ascii="Verdana" w:eastAsia="Verdana" w:hAnsi="Verdana" w:cs="Verdana"/>
          <w:b/>
        </w:rPr>
        <w:t xml:space="preserve">                                                       </w:t>
      </w:r>
      <w:r w:rsidR="00FA5519">
        <w:rPr>
          <w:rFonts w:ascii="Verdana" w:eastAsia="Verdana" w:hAnsi="Verdana" w:cs="Verdana"/>
          <w:b/>
          <w:spacing w:val="21"/>
        </w:rPr>
        <w:t xml:space="preserve"> </w:t>
      </w:r>
      <w:r w:rsidR="00E9741B">
        <w:rPr>
          <w:rFonts w:ascii="Verdana" w:eastAsia="Verdana" w:hAnsi="Verdana" w:cs="Verdana"/>
          <w:b/>
          <w:spacing w:val="21"/>
        </w:rPr>
        <w:t xml:space="preserve">                    </w:t>
      </w:r>
      <w:r w:rsidR="00FA5519">
        <w:rPr>
          <w:rFonts w:ascii="Verdana" w:eastAsia="Verdana" w:hAnsi="Verdana" w:cs="Verdana"/>
        </w:rPr>
        <w:t xml:space="preserve">)        </w:t>
      </w:r>
    </w:p>
    <w:p w:rsidR="00DE2F23" w:rsidRDefault="00FA5519">
      <w:pPr>
        <w:spacing w:before="1" w:line="220" w:lineRule="exact"/>
        <w:ind w:left="5834" w:right="4585"/>
        <w:jc w:val="center"/>
        <w:rPr>
          <w:rFonts w:ascii="Verdana" w:eastAsia="Verdana" w:hAnsi="Verdana" w:cs="Verdana"/>
        </w:rPr>
      </w:pPr>
      <w:r>
        <w:rPr>
          <w:rFonts w:ascii="Verdana" w:eastAsia="Verdana" w:hAnsi="Verdana" w:cs="Verdana"/>
          <w:w w:val="99"/>
          <w:position w:val="-1"/>
        </w:rPr>
        <w:t>)</w:t>
      </w:r>
    </w:p>
    <w:p w:rsidR="00DE2F23" w:rsidRDefault="00DE2F23">
      <w:pPr>
        <w:spacing w:before="8" w:line="120" w:lineRule="exact"/>
        <w:rPr>
          <w:sz w:val="12"/>
          <w:szCs w:val="12"/>
        </w:rPr>
      </w:pPr>
    </w:p>
    <w:p w:rsidR="00DE2F23" w:rsidRDefault="00FA5519">
      <w:pPr>
        <w:ind w:left="108" w:right="3870"/>
        <w:jc w:val="both"/>
        <w:rPr>
          <w:rFonts w:ascii="Verdana" w:eastAsia="Verdana" w:hAnsi="Verdana" w:cs="Verdana"/>
        </w:rPr>
      </w:pP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w:t>
      </w:r>
      <w:r>
        <w:rPr>
          <w:rFonts w:ascii="Verdana" w:eastAsia="Verdana" w:hAnsi="Verdana" w:cs="Verdana"/>
        </w:rPr>
        <w:t xml:space="preserve">-                                                              </w:t>
      </w:r>
      <w:r>
        <w:rPr>
          <w:rFonts w:ascii="Verdana" w:eastAsia="Verdana" w:hAnsi="Verdana" w:cs="Verdana"/>
          <w:spacing w:val="34"/>
        </w:rPr>
        <w:t xml:space="preserve"> </w:t>
      </w:r>
      <w:r>
        <w:rPr>
          <w:rFonts w:ascii="Verdana" w:eastAsia="Verdana" w:hAnsi="Verdana" w:cs="Verdana"/>
        </w:rPr>
        <w:t>)</w:t>
      </w:r>
    </w:p>
    <w:p w:rsidR="00DE2F23" w:rsidRDefault="00DE2F23">
      <w:pPr>
        <w:spacing w:before="9" w:line="100" w:lineRule="exact"/>
        <w:rPr>
          <w:sz w:val="11"/>
          <w:szCs w:val="11"/>
        </w:rPr>
      </w:pPr>
    </w:p>
    <w:p w:rsidR="00DE2F23" w:rsidRDefault="00E9741B">
      <w:pPr>
        <w:spacing w:before="2" w:line="120" w:lineRule="exact"/>
        <w:rPr>
          <w:sz w:val="12"/>
          <w:szCs w:val="12"/>
        </w:rPr>
      </w:pPr>
      <w:r w:rsidDel="00E9741B">
        <w:rPr>
          <w:rFonts w:ascii="Verdana" w:eastAsia="Verdana" w:hAnsi="Verdana" w:cs="Verdana"/>
          <w:w w:val="99"/>
          <w:position w:val="-1"/>
        </w:rPr>
        <w:t xml:space="preserve"> </w:t>
      </w:r>
    </w:p>
    <w:p w:rsidR="00E9741B" w:rsidRDefault="00FA5519">
      <w:pPr>
        <w:spacing w:line="357" w:lineRule="auto"/>
        <w:ind w:left="108" w:right="3864"/>
        <w:jc w:val="both"/>
        <w:rPr>
          <w:rFonts w:ascii="Verdana" w:eastAsia="Verdana" w:hAnsi="Verdana" w:cs="Verdana"/>
          <w:u w:val="single" w:color="000000"/>
        </w:rPr>
      </w:pPr>
      <w:r>
        <w:rPr>
          <w:rFonts w:ascii="Verdana" w:eastAsia="Verdana" w:hAnsi="Verdana" w:cs="Verdana"/>
        </w:rPr>
        <w:t>Na</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rPr>
        <w:t xml:space="preserve">: </w:t>
      </w:r>
      <w:r>
        <w:rPr>
          <w:rFonts w:ascii="Verdana" w:eastAsia="Verdana" w:hAnsi="Verdana" w:cs="Verdana"/>
          <w:spacing w:val="16"/>
        </w:rPr>
        <w:t xml:space="preserve"> </w:t>
      </w:r>
      <w:r>
        <w:rPr>
          <w:rFonts w:ascii="Verdana" w:eastAsia="Verdana" w:hAnsi="Verdana" w:cs="Verdana"/>
          <w:u w:val="single" w:color="000000"/>
        </w:rPr>
        <w:t xml:space="preserve">                                     </w:t>
      </w:r>
      <w:r>
        <w:rPr>
          <w:rFonts w:ascii="Verdana" w:eastAsia="Verdana" w:hAnsi="Verdana" w:cs="Verdana"/>
          <w:spacing w:val="12"/>
          <w:u w:val="single" w:color="000000"/>
        </w:rPr>
        <w:t xml:space="preserve"> </w:t>
      </w:r>
      <w:r>
        <w:rPr>
          <w:rFonts w:ascii="Verdana" w:eastAsia="Verdana" w:hAnsi="Verdana" w:cs="Verdana"/>
        </w:rPr>
        <w:t xml:space="preserve">                                      </w:t>
      </w:r>
      <w:r>
        <w:rPr>
          <w:rFonts w:ascii="Verdana" w:eastAsia="Verdana" w:hAnsi="Verdana" w:cs="Verdana"/>
          <w:spacing w:val="70"/>
        </w:rPr>
        <w:t xml:space="preserve"> </w:t>
      </w:r>
      <w:r>
        <w:rPr>
          <w:rFonts w:ascii="Verdana" w:eastAsia="Verdana" w:hAnsi="Verdana" w:cs="Verdana"/>
        </w:rPr>
        <w:t>) A</w:t>
      </w:r>
      <w:r>
        <w:rPr>
          <w:rFonts w:ascii="Verdana" w:eastAsia="Verdana" w:hAnsi="Verdana" w:cs="Verdana"/>
          <w:spacing w:val="1"/>
        </w:rPr>
        <w:t>dd</w:t>
      </w:r>
      <w:r>
        <w:rPr>
          <w:rFonts w:ascii="Verdana" w:eastAsia="Verdana" w:hAnsi="Verdana" w:cs="Verdana"/>
          <w:spacing w:val="-1"/>
        </w:rPr>
        <w:t>re</w:t>
      </w:r>
      <w:r>
        <w:rPr>
          <w:rFonts w:ascii="Verdana" w:eastAsia="Verdana" w:hAnsi="Verdana" w:cs="Verdana"/>
          <w:spacing w:val="2"/>
        </w:rPr>
        <w:t>s</w:t>
      </w:r>
      <w:r>
        <w:rPr>
          <w:rFonts w:ascii="Verdana" w:eastAsia="Verdana" w:hAnsi="Verdana" w:cs="Verdana"/>
        </w:rPr>
        <w:t xml:space="preserve">s: </w:t>
      </w:r>
      <w:r>
        <w:rPr>
          <w:rFonts w:ascii="Verdana" w:eastAsia="Verdana" w:hAnsi="Verdana" w:cs="Verdana"/>
          <w:u w:val="single" w:color="000000"/>
        </w:rPr>
        <w:t xml:space="preserve">                                    </w:t>
      </w:r>
      <w:r>
        <w:rPr>
          <w:rFonts w:ascii="Verdana" w:eastAsia="Verdana" w:hAnsi="Verdana" w:cs="Verdana"/>
          <w:spacing w:val="65"/>
          <w:u w:val="single" w:color="000000"/>
        </w:rPr>
        <w:t xml:space="preserve"> </w:t>
      </w:r>
      <w:r>
        <w:rPr>
          <w:rFonts w:ascii="Verdana" w:eastAsia="Verdana" w:hAnsi="Verdana" w:cs="Verdana"/>
        </w:rPr>
        <w:t xml:space="preserve">                                       ) S</w:t>
      </w:r>
      <w:r>
        <w:rPr>
          <w:rFonts w:ascii="Verdana" w:eastAsia="Verdana" w:hAnsi="Verdana" w:cs="Verdana"/>
          <w:spacing w:val="3"/>
        </w:rPr>
        <w:t>i</w:t>
      </w:r>
      <w:r>
        <w:rPr>
          <w:rFonts w:ascii="Verdana" w:eastAsia="Verdana" w:hAnsi="Verdana" w:cs="Verdana"/>
          <w:spacing w:val="1"/>
        </w:rPr>
        <w:t>gn</w:t>
      </w:r>
      <w:r>
        <w:rPr>
          <w:rFonts w:ascii="Verdana" w:eastAsia="Verdana" w:hAnsi="Verdana" w:cs="Verdana"/>
          <w:spacing w:val="-2"/>
        </w:rPr>
        <w:t>a</w:t>
      </w:r>
      <w:r>
        <w:rPr>
          <w:rFonts w:ascii="Verdana" w:eastAsia="Verdana" w:hAnsi="Verdana" w:cs="Verdana"/>
          <w:spacing w:val="1"/>
        </w:rPr>
        <w:t>tu</w:t>
      </w:r>
      <w:r>
        <w:rPr>
          <w:rFonts w:ascii="Verdana" w:eastAsia="Verdana" w:hAnsi="Verdana" w:cs="Verdana"/>
          <w:spacing w:val="-1"/>
        </w:rPr>
        <w:t>re</w:t>
      </w:r>
      <w:r>
        <w:rPr>
          <w:rFonts w:ascii="Verdana" w:eastAsia="Verdana" w:hAnsi="Verdana" w:cs="Verdana"/>
          <w:spacing w:val="2"/>
        </w:rPr>
        <w:t>:</w:t>
      </w:r>
      <w:r>
        <w:rPr>
          <w:rFonts w:ascii="Verdana" w:eastAsia="Verdana" w:hAnsi="Verdana" w:cs="Verdana"/>
          <w:u w:val="single" w:color="000000"/>
        </w:rPr>
        <w:t xml:space="preserve">                         </w:t>
      </w:r>
    </w:p>
    <w:p w:rsidR="00E9741B" w:rsidRDefault="00E9741B">
      <w:pPr>
        <w:spacing w:line="357" w:lineRule="auto"/>
        <w:ind w:left="108" w:right="3864"/>
        <w:jc w:val="both"/>
        <w:rPr>
          <w:rFonts w:ascii="Verdana" w:eastAsia="Verdana" w:hAnsi="Verdana" w:cs="Verdana"/>
          <w:u w:val="single" w:color="000000"/>
        </w:rPr>
      </w:pPr>
    </w:p>
    <w:p w:rsidR="00E9741B" w:rsidRDefault="00E9741B" w:rsidP="00E9741B">
      <w:pPr>
        <w:spacing w:before="71"/>
        <w:rPr>
          <w:rFonts w:ascii="Verdana" w:eastAsia="Verdana" w:hAnsi="Verdana" w:cs="Verdana"/>
        </w:rPr>
      </w:pPr>
      <w:r>
        <w:rPr>
          <w:rFonts w:ascii="Verdana" w:eastAsia="Verdana" w:hAnsi="Verdana" w:cs="Verdana"/>
        </w:rPr>
        <w:t>S</w:t>
      </w:r>
      <w:r>
        <w:rPr>
          <w:rFonts w:ascii="Verdana" w:eastAsia="Verdana" w:hAnsi="Verdana" w:cs="Verdana"/>
          <w:spacing w:val="3"/>
        </w:rPr>
        <w:t>i</w:t>
      </w:r>
      <w:r>
        <w:rPr>
          <w:rFonts w:ascii="Verdana" w:eastAsia="Verdana" w:hAnsi="Verdana" w:cs="Verdana"/>
          <w:spacing w:val="1"/>
        </w:rPr>
        <w:t>gn</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fo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2"/>
        </w:rPr>
        <w:t>b</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f</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57"/>
        </w:rPr>
        <w:t xml:space="preserve">  </w:t>
      </w:r>
      <w:r>
        <w:rPr>
          <w:rFonts w:ascii="Verdana" w:eastAsia="Verdana" w:hAnsi="Verdana" w:cs="Verdana"/>
        </w:rPr>
        <w:t>)</w:t>
      </w:r>
    </w:p>
    <w:p w:rsidR="00E9741B" w:rsidRDefault="00E9741B" w:rsidP="00E9741B">
      <w:pPr>
        <w:spacing w:before="9" w:line="100" w:lineRule="exact"/>
        <w:rPr>
          <w:sz w:val="11"/>
          <w:szCs w:val="11"/>
        </w:rPr>
      </w:pPr>
    </w:p>
    <w:p w:rsidR="00E9741B" w:rsidRDefault="006B6840" w:rsidP="006B6840">
      <w:pPr>
        <w:spacing w:line="220" w:lineRule="exact"/>
        <w:rPr>
          <w:rFonts w:ascii="Verdana" w:eastAsia="Verdana" w:hAnsi="Verdana" w:cs="Verdana"/>
        </w:rPr>
      </w:pPr>
      <w:r>
        <w:rPr>
          <w:rFonts w:ascii="Verdana" w:eastAsia="Verdana" w:hAnsi="Verdana" w:cs="Verdana"/>
          <w:b/>
        </w:rPr>
        <w:t>xxxxxxxxxxxxxxxxxxxxxxxxxx</w:t>
      </w:r>
      <w:r w:rsidR="00E9741B">
        <w:rPr>
          <w:rFonts w:ascii="Verdana" w:eastAsia="Verdana" w:hAnsi="Verdana" w:cs="Verdana"/>
          <w:b/>
        </w:rPr>
        <w:t xml:space="preserve">  </w:t>
      </w:r>
      <w:r w:rsidR="00E9741B">
        <w:rPr>
          <w:rFonts w:ascii="Verdana" w:eastAsia="Verdana" w:hAnsi="Verdana" w:cs="Verdana"/>
          <w:b/>
          <w:position w:val="-1"/>
        </w:rPr>
        <w:t xml:space="preserve">                                      </w:t>
      </w:r>
      <w:r w:rsidR="00E9741B">
        <w:rPr>
          <w:rFonts w:ascii="Verdana" w:eastAsia="Verdana" w:hAnsi="Verdana" w:cs="Verdana"/>
          <w:b/>
          <w:spacing w:val="53"/>
          <w:position w:val="-1"/>
        </w:rPr>
        <w:t xml:space="preserve">   </w:t>
      </w:r>
      <w:r w:rsidR="00E9741B">
        <w:rPr>
          <w:rFonts w:ascii="Verdana" w:eastAsia="Verdana" w:hAnsi="Verdana" w:cs="Verdana"/>
          <w:position w:val="-1"/>
        </w:rPr>
        <w:t>)</w:t>
      </w:r>
    </w:p>
    <w:p w:rsidR="00E9741B" w:rsidRDefault="00E9741B" w:rsidP="00E9741B">
      <w:pPr>
        <w:spacing w:before="43"/>
        <w:ind w:right="2940"/>
        <w:jc w:val="right"/>
        <w:rPr>
          <w:rFonts w:ascii="Verdana" w:eastAsia="Verdana" w:hAnsi="Verdana" w:cs="Verdana"/>
        </w:rPr>
      </w:pPr>
      <w:r>
        <w:rPr>
          <w:rFonts w:ascii="Verdana" w:eastAsia="Verdana" w:hAnsi="Verdana" w:cs="Verdana"/>
          <w:w w:val="99"/>
        </w:rPr>
        <w:t>)</w:t>
      </w:r>
    </w:p>
    <w:p w:rsidR="00E9741B" w:rsidRDefault="00E9741B" w:rsidP="00E9741B">
      <w:pPr>
        <w:spacing w:before="2" w:line="120" w:lineRule="exact"/>
        <w:rPr>
          <w:sz w:val="12"/>
          <w:szCs w:val="12"/>
        </w:rPr>
      </w:pPr>
    </w:p>
    <w:p w:rsidR="00E9741B" w:rsidRDefault="00E9741B" w:rsidP="00E9741B">
      <w:pPr>
        <w:ind w:right="2940"/>
        <w:jc w:val="right"/>
        <w:rPr>
          <w:rFonts w:ascii="Verdana" w:eastAsia="Verdana" w:hAnsi="Verdana" w:cs="Verdana"/>
        </w:rPr>
      </w:pPr>
      <w:r>
        <w:rPr>
          <w:rFonts w:ascii="Verdana" w:eastAsia="Verdana" w:hAnsi="Verdana" w:cs="Verdana"/>
          <w:w w:val="99"/>
        </w:rPr>
        <w:t>)</w:t>
      </w:r>
    </w:p>
    <w:p w:rsidR="00E9741B" w:rsidRDefault="00E9741B" w:rsidP="00E9741B">
      <w:pPr>
        <w:spacing w:before="9" w:line="100" w:lineRule="exact"/>
        <w:rPr>
          <w:sz w:val="11"/>
          <w:szCs w:val="11"/>
        </w:rPr>
      </w:pPr>
    </w:p>
    <w:p w:rsidR="00E9741B" w:rsidRDefault="00E9741B" w:rsidP="00E9741B">
      <w:pPr>
        <w:ind w:left="108"/>
        <w:rPr>
          <w:rFonts w:ascii="Verdana" w:eastAsia="Verdana" w:hAnsi="Verdana" w:cs="Verdana"/>
        </w:rPr>
      </w:pPr>
      <w:r>
        <w:rPr>
          <w:noProof/>
        </w:rPr>
        <mc:AlternateContent>
          <mc:Choice Requires="wpg">
            <w:drawing>
              <wp:anchor distT="0" distB="0" distL="114300" distR="114300" simplePos="0" relativeHeight="503316071" behindDoc="1" locked="0" layoutInCell="1" allowOverlap="1" wp14:anchorId="18603180" wp14:editId="667F14EC">
                <wp:simplePos x="0" y="0"/>
                <wp:positionH relativeFrom="page">
                  <wp:posOffset>3477260</wp:posOffset>
                </wp:positionH>
                <wp:positionV relativeFrom="paragraph">
                  <wp:posOffset>135890</wp:posOffset>
                </wp:positionV>
                <wp:extent cx="1280160" cy="15240"/>
                <wp:effectExtent l="635" t="1270" r="5080" b="254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0160" cy="15240"/>
                          <a:chOff x="5476" y="214"/>
                          <a:chExt cx="2016" cy="24"/>
                        </a:xfrm>
                      </wpg:grpSpPr>
                      <wps:wsp>
                        <wps:cNvPr id="2" name="Freeform 253"/>
                        <wps:cNvSpPr>
                          <a:spLocks/>
                        </wps:cNvSpPr>
                        <wps:spPr bwMode="auto">
                          <a:xfrm>
                            <a:off x="5487" y="226"/>
                            <a:ext cx="1992" cy="0"/>
                          </a:xfrm>
                          <a:custGeom>
                            <a:avLst/>
                            <a:gdLst>
                              <a:gd name="T0" fmla="+- 0 5487 5487"/>
                              <a:gd name="T1" fmla="*/ T0 w 1992"/>
                              <a:gd name="T2" fmla="+- 0 7480 5487"/>
                              <a:gd name="T3" fmla="*/ T2 w 1992"/>
                            </a:gdLst>
                            <a:ahLst/>
                            <a:cxnLst>
                              <a:cxn ang="0">
                                <a:pos x="T1" y="0"/>
                              </a:cxn>
                              <a:cxn ang="0">
                                <a:pos x="T3" y="0"/>
                              </a:cxn>
                            </a:cxnLst>
                            <a:rect l="0" t="0" r="r" b="b"/>
                            <a:pathLst>
                              <a:path w="1992">
                                <a:moveTo>
                                  <a:pt x="0" y="0"/>
                                </a:moveTo>
                                <a:lnTo>
                                  <a:pt x="1993" y="0"/>
                                </a:lnTo>
                              </a:path>
                            </a:pathLst>
                          </a:custGeom>
                          <a:noFill/>
                          <a:ln w="149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Freeform 254"/>
                        <wps:cNvSpPr>
                          <a:spLocks/>
                        </wps:cNvSpPr>
                        <wps:spPr bwMode="auto">
                          <a:xfrm>
                            <a:off x="5487" y="225"/>
                            <a:ext cx="566" cy="0"/>
                          </a:xfrm>
                          <a:custGeom>
                            <a:avLst/>
                            <a:gdLst>
                              <a:gd name="T0" fmla="+- 0 5487 5487"/>
                              <a:gd name="T1" fmla="*/ T0 w 566"/>
                              <a:gd name="T2" fmla="+- 0 6054 5487"/>
                              <a:gd name="T3" fmla="*/ T2 w 566"/>
                            </a:gdLst>
                            <a:ahLst/>
                            <a:cxnLst>
                              <a:cxn ang="0">
                                <a:pos x="T1" y="0"/>
                              </a:cxn>
                              <a:cxn ang="0">
                                <a:pos x="T3" y="0"/>
                              </a:cxn>
                            </a:cxnLst>
                            <a:rect l="0" t="0" r="r" b="b"/>
                            <a:pathLst>
                              <a:path w="566">
                                <a:moveTo>
                                  <a:pt x="0" y="0"/>
                                </a:moveTo>
                                <a:lnTo>
                                  <a:pt x="567" y="0"/>
                                </a:lnTo>
                              </a:path>
                            </a:pathLst>
                          </a:custGeom>
                          <a:noFill/>
                          <a:ln w="131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Freeform 255"/>
                        <wps:cNvSpPr>
                          <a:spLocks/>
                        </wps:cNvSpPr>
                        <wps:spPr bwMode="auto">
                          <a:xfrm>
                            <a:off x="6056" y="225"/>
                            <a:ext cx="566" cy="0"/>
                          </a:xfrm>
                          <a:custGeom>
                            <a:avLst/>
                            <a:gdLst>
                              <a:gd name="T0" fmla="+- 0 6056 6056"/>
                              <a:gd name="T1" fmla="*/ T0 w 566"/>
                              <a:gd name="T2" fmla="+- 0 6622 6056"/>
                              <a:gd name="T3" fmla="*/ T2 w 566"/>
                            </a:gdLst>
                            <a:ahLst/>
                            <a:cxnLst>
                              <a:cxn ang="0">
                                <a:pos x="T1" y="0"/>
                              </a:cxn>
                              <a:cxn ang="0">
                                <a:pos x="T3" y="0"/>
                              </a:cxn>
                            </a:cxnLst>
                            <a:rect l="0" t="0" r="r" b="b"/>
                            <a:pathLst>
                              <a:path w="566">
                                <a:moveTo>
                                  <a:pt x="0" y="0"/>
                                </a:moveTo>
                                <a:lnTo>
                                  <a:pt x="566" y="0"/>
                                </a:lnTo>
                              </a:path>
                            </a:pathLst>
                          </a:custGeom>
                          <a:noFill/>
                          <a:ln w="131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256"/>
                        <wps:cNvSpPr>
                          <a:spLocks/>
                        </wps:cNvSpPr>
                        <wps:spPr bwMode="auto">
                          <a:xfrm>
                            <a:off x="6624" y="225"/>
                            <a:ext cx="566" cy="0"/>
                          </a:xfrm>
                          <a:custGeom>
                            <a:avLst/>
                            <a:gdLst>
                              <a:gd name="T0" fmla="+- 0 6624 6624"/>
                              <a:gd name="T1" fmla="*/ T0 w 566"/>
                              <a:gd name="T2" fmla="+- 0 7191 6624"/>
                              <a:gd name="T3" fmla="*/ T2 w 566"/>
                            </a:gdLst>
                            <a:ahLst/>
                            <a:cxnLst>
                              <a:cxn ang="0">
                                <a:pos x="T1" y="0"/>
                              </a:cxn>
                              <a:cxn ang="0">
                                <a:pos x="T3" y="0"/>
                              </a:cxn>
                            </a:cxnLst>
                            <a:rect l="0" t="0" r="r" b="b"/>
                            <a:pathLst>
                              <a:path w="566">
                                <a:moveTo>
                                  <a:pt x="0" y="0"/>
                                </a:moveTo>
                                <a:lnTo>
                                  <a:pt x="567" y="0"/>
                                </a:lnTo>
                              </a:path>
                            </a:pathLst>
                          </a:custGeom>
                          <a:noFill/>
                          <a:ln w="131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257"/>
                        <wps:cNvSpPr>
                          <a:spLocks/>
                        </wps:cNvSpPr>
                        <wps:spPr bwMode="auto">
                          <a:xfrm>
                            <a:off x="7193" y="225"/>
                            <a:ext cx="283" cy="0"/>
                          </a:xfrm>
                          <a:custGeom>
                            <a:avLst/>
                            <a:gdLst>
                              <a:gd name="T0" fmla="+- 0 7193 7193"/>
                              <a:gd name="T1" fmla="*/ T0 w 283"/>
                              <a:gd name="T2" fmla="+- 0 7476 7193"/>
                              <a:gd name="T3" fmla="*/ T2 w 283"/>
                            </a:gdLst>
                            <a:ahLst/>
                            <a:cxnLst>
                              <a:cxn ang="0">
                                <a:pos x="T1" y="0"/>
                              </a:cxn>
                              <a:cxn ang="0">
                                <a:pos x="T3" y="0"/>
                              </a:cxn>
                            </a:cxnLst>
                            <a:rect l="0" t="0" r="r" b="b"/>
                            <a:pathLst>
                              <a:path w="283">
                                <a:moveTo>
                                  <a:pt x="0" y="0"/>
                                </a:moveTo>
                                <a:lnTo>
                                  <a:pt x="283" y="0"/>
                                </a:lnTo>
                              </a:path>
                            </a:pathLst>
                          </a:custGeom>
                          <a:noFill/>
                          <a:ln w="131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4D38F5" id="Group 1" o:spid="_x0000_s1026" style="position:absolute;margin-left:273.8pt;margin-top:10.7pt;width:100.8pt;height:1.2pt;z-index:-409;mso-position-horizontal-relative:page" coordorigin="5476,214" coordsize="201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">
                <v:shape id="Freeform 253" o:spid="_x0000_s1027" style="position:absolute;left:5487;top:226;width:1992;height:0;visibility:visible;mso-wrap-style:square;v-text-anchor:top" coordsize="1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" path="m,l1993,e" filled="f" strokeweight="1.18pt">
                  <v:path arrowok="t" o:connecttype="custom" o:connectlocs="0,0;1993,0" o:connectangles="0,0"/>
                </v:shape>
                <v:shape id="Freeform 254" o:spid="_x0000_s1028" style="position:absolute;left:5487;top:225;width:566;height:0;visibility:visible;mso-wrap-style:square;v-text-anchor:top" coordsize="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" path="m,l567,e" filled="f" strokeweight=".36542mm">
                  <v:path arrowok="t" o:connecttype="custom" o:connectlocs="0,0;567,0" o:connectangles="0,0"/>
                </v:shape>
                <v:shape id="Freeform 255" o:spid="_x0000_s1029" style="position:absolute;left:6056;top:225;width:566;height:0;visibility:visible;mso-wrap-style:square;v-text-anchor:top" coordsize="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" path="m,l566,e" filled="f" strokeweight=".36542mm">
                  <v:path arrowok="t" o:connecttype="custom" o:connectlocs="0,0;566,0" o:connectangles="0,0"/>
                </v:shape>
                <v:shape id="Freeform 256" o:spid="_x0000_s1030" style="position:absolute;left:6624;top:225;width:566;height:0;visibility:visible;mso-wrap-style:square;v-text-anchor:top" coordsize="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" path="m,l567,e" filled="f" strokeweight=".36542mm">
                  <v:path arrowok="t" o:connecttype="custom" o:connectlocs="0,0;567,0" o:connectangles="0,0"/>
                </v:shape>
                <v:shape id="Freeform 257" o:spid="_x0000_s1031" style="position:absolute;left:7193;top:225;width:283;height:0;visibility:visible;mso-wrap-style:square;v-text-anchor:top" coordsize="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" path="m,l283,e" filled="f" strokeweight=".36542mm">
                  <v:path arrowok="t" o:connecttype="custom" o:connectlocs="0,0;283,0" o:connectangles="0,0"/>
                </v:shape>
                <w10:wrap anchorx="page"/>
              </v:group>
            </w:pict>
          </mc:Fallback>
        </mc:AlternateContent>
      </w:r>
      <w:r>
        <w:rPr>
          <w:rFonts w:ascii="Verdana" w:eastAsia="Verdana" w:hAnsi="Verdana" w:cs="Verdana"/>
          <w:spacing w:val="1"/>
        </w:rPr>
        <w:t>b</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rPr>
        <w:t xml:space="preserve">            </w:t>
      </w:r>
      <w:r>
        <w:rPr>
          <w:rFonts w:ascii="Verdana" w:eastAsia="Verdana" w:hAnsi="Verdana" w:cs="Verdana"/>
        </w:rPr>
        <w:tab/>
      </w:r>
      <w:r>
        <w:rPr>
          <w:rFonts w:ascii="Verdana" w:eastAsia="Verdana" w:hAnsi="Verdana" w:cs="Verdana"/>
        </w:rPr>
        <w:tab/>
      </w:r>
      <w:r>
        <w:rPr>
          <w:rFonts w:ascii="Verdana" w:eastAsia="Verdana" w:hAnsi="Verdana" w:cs="Verdana"/>
          <w:spacing w:val="9"/>
        </w:rPr>
        <w:t xml:space="preserve">                                                        </w:t>
      </w:r>
      <w:r>
        <w:rPr>
          <w:rFonts w:ascii="Verdana" w:eastAsia="Verdana" w:hAnsi="Verdana" w:cs="Verdana"/>
        </w:rPr>
        <w:t>)</w:t>
      </w:r>
    </w:p>
    <w:p w:rsidR="00E9741B" w:rsidRDefault="00E9741B" w:rsidP="00E9741B">
      <w:pPr>
        <w:spacing w:line="220" w:lineRule="exact"/>
        <w:ind w:left="4394" w:right="5066"/>
        <w:jc w:val="center"/>
        <w:rPr>
          <w:rFonts w:ascii="Verdana" w:eastAsia="Verdana" w:hAnsi="Verdana" w:cs="Verdana"/>
        </w:rPr>
      </w:pPr>
      <w:r>
        <w:rPr>
          <w:rFonts w:ascii="Verdana" w:eastAsia="Verdana" w:hAnsi="Verdana" w:cs="Verdana"/>
          <w:w w:val="99"/>
          <w:position w:val="-1"/>
        </w:rPr>
        <w:t xml:space="preserve">   </w:t>
      </w:r>
    </w:p>
    <w:p w:rsidR="00E9741B" w:rsidRDefault="00E9741B" w:rsidP="00E9741B">
      <w:pPr>
        <w:spacing w:before="7" w:line="120" w:lineRule="exact"/>
        <w:rPr>
          <w:sz w:val="12"/>
          <w:szCs w:val="12"/>
        </w:rPr>
      </w:pPr>
    </w:p>
    <w:p w:rsidR="00E9741B" w:rsidRDefault="00E9741B" w:rsidP="00E9741B">
      <w:pPr>
        <w:ind w:right="2940"/>
        <w:jc w:val="right"/>
        <w:rPr>
          <w:rFonts w:ascii="Verdana" w:eastAsia="Verdana" w:hAnsi="Verdana" w:cs="Verdana"/>
        </w:rPr>
      </w:pPr>
      <w:r>
        <w:rPr>
          <w:rFonts w:ascii="Verdana" w:eastAsia="Verdana" w:hAnsi="Verdana" w:cs="Verdana"/>
          <w:spacing w:val="-2"/>
        </w:rPr>
        <w:t>I</w:t>
      </w:r>
      <w:r>
        <w:rPr>
          <w:rFonts w:ascii="Verdana" w:eastAsia="Verdana" w:hAnsi="Verdana" w:cs="Verdana"/>
        </w:rPr>
        <w:t>n</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rPr>
        <w:t>p</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w:t>
      </w:r>
      <w:r>
        <w:rPr>
          <w:rFonts w:ascii="Verdana" w:eastAsia="Verdana" w:hAnsi="Verdana" w:cs="Verdana"/>
        </w:rPr>
        <w:t xml:space="preserve">-                                                              </w:t>
      </w:r>
      <w:r>
        <w:rPr>
          <w:rFonts w:ascii="Verdana" w:eastAsia="Verdana" w:hAnsi="Verdana" w:cs="Verdana"/>
          <w:spacing w:val="34"/>
        </w:rPr>
        <w:t xml:space="preserve"> </w:t>
      </w:r>
      <w:r>
        <w:rPr>
          <w:rFonts w:ascii="Verdana" w:eastAsia="Verdana" w:hAnsi="Verdana" w:cs="Verdana"/>
          <w:w w:val="99"/>
        </w:rPr>
        <w:t>)</w:t>
      </w:r>
    </w:p>
    <w:p w:rsidR="00E9741B" w:rsidRDefault="00E9741B" w:rsidP="00E9741B">
      <w:pPr>
        <w:spacing w:before="2" w:line="120" w:lineRule="exact"/>
        <w:rPr>
          <w:sz w:val="12"/>
          <w:szCs w:val="12"/>
        </w:rPr>
      </w:pPr>
    </w:p>
    <w:p w:rsidR="00E9741B" w:rsidRDefault="00E9741B" w:rsidP="00E9741B">
      <w:pPr>
        <w:ind w:right="2940"/>
        <w:jc w:val="right"/>
        <w:rPr>
          <w:rFonts w:ascii="Verdana" w:eastAsia="Verdana" w:hAnsi="Verdana" w:cs="Verdana"/>
        </w:rPr>
      </w:pPr>
      <w:r>
        <w:rPr>
          <w:rFonts w:ascii="Verdana" w:eastAsia="Verdana" w:hAnsi="Verdana" w:cs="Verdana"/>
          <w:w w:val="99"/>
        </w:rPr>
        <w:t>)</w:t>
      </w:r>
    </w:p>
    <w:p w:rsidR="00E9741B" w:rsidRDefault="00E9741B" w:rsidP="00E9741B">
      <w:pPr>
        <w:spacing w:line="240" w:lineRule="exact"/>
        <w:ind w:right="2940"/>
        <w:jc w:val="right"/>
        <w:rPr>
          <w:rFonts w:ascii="Verdana" w:eastAsia="Verdana" w:hAnsi="Verdana" w:cs="Verdana"/>
        </w:rPr>
      </w:pPr>
      <w:r>
        <w:rPr>
          <w:rFonts w:ascii="Verdana" w:eastAsia="Verdana" w:hAnsi="Verdana" w:cs="Verdana"/>
          <w:w w:val="99"/>
          <w:position w:val="-1"/>
        </w:rPr>
        <w:t>)</w:t>
      </w:r>
    </w:p>
    <w:p w:rsidR="00E9741B" w:rsidRDefault="00E9741B" w:rsidP="00E9741B">
      <w:pPr>
        <w:spacing w:before="9" w:line="100" w:lineRule="exact"/>
        <w:rPr>
          <w:sz w:val="11"/>
          <w:szCs w:val="11"/>
        </w:rPr>
      </w:pPr>
    </w:p>
    <w:p w:rsidR="00E9741B" w:rsidRDefault="00E9741B" w:rsidP="00E9741B">
      <w:pPr>
        <w:spacing w:line="359" w:lineRule="auto"/>
        <w:ind w:left="108" w:right="2904"/>
        <w:jc w:val="both"/>
        <w:rPr>
          <w:rFonts w:ascii="Verdana" w:eastAsia="Verdana" w:hAnsi="Verdana" w:cs="Verdana"/>
        </w:rPr>
        <w:sectPr w:rsidR="00E9741B">
          <w:pgSz w:w="12240" w:h="15840"/>
          <w:pgMar w:top="920" w:right="1720" w:bottom="280" w:left="900" w:header="0" w:footer="910" w:gutter="0"/>
          <w:cols w:space="720"/>
        </w:sectPr>
      </w:pPr>
      <w:r>
        <w:rPr>
          <w:rFonts w:ascii="Verdana" w:eastAsia="Verdana" w:hAnsi="Verdana" w:cs="Verdana"/>
        </w:rPr>
        <w:t>Na</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rPr>
        <w:t xml:space="preserve">: </w:t>
      </w:r>
      <w:r>
        <w:rPr>
          <w:rFonts w:ascii="Verdana" w:eastAsia="Verdana" w:hAnsi="Verdana" w:cs="Verdana"/>
          <w:spacing w:val="16"/>
        </w:rPr>
        <w:t xml:space="preserve"> </w:t>
      </w:r>
      <w:r>
        <w:rPr>
          <w:rFonts w:ascii="Verdana" w:eastAsia="Verdana" w:hAnsi="Verdana" w:cs="Verdana"/>
          <w:u w:val="single" w:color="000000"/>
        </w:rPr>
        <w:t xml:space="preserve">                                     </w:t>
      </w:r>
      <w:r>
        <w:rPr>
          <w:rFonts w:ascii="Verdana" w:eastAsia="Verdana" w:hAnsi="Verdana" w:cs="Verdana"/>
          <w:spacing w:val="12"/>
          <w:u w:val="single" w:color="000000"/>
        </w:rPr>
        <w:t xml:space="preserve"> </w:t>
      </w:r>
      <w:r>
        <w:rPr>
          <w:rFonts w:ascii="Verdana" w:eastAsia="Verdana" w:hAnsi="Verdana" w:cs="Verdana"/>
        </w:rPr>
        <w:t xml:space="preserve">                                      </w:t>
      </w:r>
      <w:r>
        <w:rPr>
          <w:rFonts w:ascii="Verdana" w:eastAsia="Verdana" w:hAnsi="Verdana" w:cs="Verdana"/>
          <w:spacing w:val="70"/>
        </w:rPr>
        <w:t xml:space="preserve"> </w:t>
      </w:r>
      <w:r>
        <w:rPr>
          <w:rFonts w:ascii="Verdana" w:eastAsia="Verdana" w:hAnsi="Verdana" w:cs="Verdana"/>
        </w:rPr>
        <w:t>) A</w:t>
      </w:r>
      <w:r>
        <w:rPr>
          <w:rFonts w:ascii="Verdana" w:eastAsia="Verdana" w:hAnsi="Verdana" w:cs="Verdana"/>
          <w:spacing w:val="1"/>
        </w:rPr>
        <w:t>dd</w:t>
      </w:r>
      <w:r>
        <w:rPr>
          <w:rFonts w:ascii="Verdana" w:eastAsia="Verdana" w:hAnsi="Verdana" w:cs="Verdana"/>
          <w:spacing w:val="-1"/>
        </w:rPr>
        <w:t>re</w:t>
      </w:r>
      <w:r>
        <w:rPr>
          <w:rFonts w:ascii="Verdana" w:eastAsia="Verdana" w:hAnsi="Verdana" w:cs="Verdana"/>
          <w:spacing w:val="2"/>
        </w:rPr>
        <w:t>s</w:t>
      </w:r>
      <w:r>
        <w:rPr>
          <w:rFonts w:ascii="Verdana" w:eastAsia="Verdana" w:hAnsi="Verdana" w:cs="Verdana"/>
        </w:rPr>
        <w:t xml:space="preserve">s: </w:t>
      </w:r>
      <w:r>
        <w:rPr>
          <w:rFonts w:ascii="Verdana" w:eastAsia="Verdana" w:hAnsi="Verdana" w:cs="Verdana"/>
          <w:u w:val="single" w:color="000000"/>
        </w:rPr>
        <w:t xml:space="preserve">                                    </w:t>
      </w:r>
      <w:r>
        <w:rPr>
          <w:rFonts w:ascii="Verdana" w:eastAsia="Verdana" w:hAnsi="Verdana" w:cs="Verdana"/>
          <w:spacing w:val="65"/>
          <w:u w:val="single" w:color="000000"/>
        </w:rPr>
        <w:t xml:space="preserve"> </w:t>
      </w:r>
      <w:r>
        <w:rPr>
          <w:rFonts w:ascii="Verdana" w:eastAsia="Verdana" w:hAnsi="Verdana" w:cs="Verdana"/>
        </w:rPr>
        <w:t xml:space="preserve">                                       </w:t>
      </w:r>
      <w:r>
        <w:rPr>
          <w:rFonts w:ascii="Verdana" w:eastAsia="Verdana" w:hAnsi="Verdana" w:cs="Verdana"/>
          <w:spacing w:val="44"/>
        </w:rPr>
        <w:t xml:space="preserve"> </w:t>
      </w:r>
      <w:r>
        <w:rPr>
          <w:rFonts w:ascii="Verdana" w:eastAsia="Verdana" w:hAnsi="Verdana" w:cs="Verdana"/>
        </w:rPr>
        <w:t>) S</w:t>
      </w:r>
      <w:r>
        <w:rPr>
          <w:rFonts w:ascii="Verdana" w:eastAsia="Verdana" w:hAnsi="Verdana" w:cs="Verdana"/>
          <w:spacing w:val="3"/>
        </w:rPr>
        <w:t>i</w:t>
      </w:r>
      <w:r>
        <w:rPr>
          <w:rFonts w:ascii="Verdana" w:eastAsia="Verdana" w:hAnsi="Verdana" w:cs="Verdana"/>
          <w:spacing w:val="1"/>
        </w:rPr>
        <w:t>gn</w:t>
      </w:r>
      <w:r>
        <w:rPr>
          <w:rFonts w:ascii="Verdana" w:eastAsia="Verdana" w:hAnsi="Verdana" w:cs="Verdana"/>
          <w:spacing w:val="-2"/>
        </w:rPr>
        <w:t>a</w:t>
      </w:r>
      <w:r>
        <w:rPr>
          <w:rFonts w:ascii="Verdana" w:eastAsia="Verdana" w:hAnsi="Verdana" w:cs="Verdana"/>
          <w:spacing w:val="1"/>
        </w:rPr>
        <w:t>tu</w:t>
      </w:r>
      <w:r>
        <w:rPr>
          <w:rFonts w:ascii="Verdana" w:eastAsia="Verdana" w:hAnsi="Verdana" w:cs="Verdana"/>
          <w:spacing w:val="-1"/>
        </w:rPr>
        <w:t>re</w:t>
      </w:r>
      <w:r>
        <w:rPr>
          <w:rFonts w:ascii="Verdana" w:eastAsia="Verdana" w:hAnsi="Verdana" w:cs="Verdana"/>
          <w:spacing w:val="2"/>
        </w:rPr>
        <w:t>:</w:t>
      </w:r>
      <w:r>
        <w:rPr>
          <w:rFonts w:ascii="Verdana" w:eastAsia="Verdana" w:hAnsi="Verdana" w:cs="Verdana"/>
          <w:u w:val="single" w:color="000000"/>
        </w:rPr>
        <w:t xml:space="preserve">                                  </w:t>
      </w:r>
      <w:r>
        <w:rPr>
          <w:rFonts w:ascii="Verdana" w:eastAsia="Verdana" w:hAnsi="Verdana" w:cs="Verdana"/>
          <w:spacing w:val="65"/>
          <w:u w:val="single" w:color="000000"/>
        </w:rPr>
        <w:t xml:space="preserve"> </w:t>
      </w:r>
      <w:r>
        <w:rPr>
          <w:rFonts w:ascii="Verdana" w:eastAsia="Verdana" w:hAnsi="Verdana" w:cs="Verdana"/>
        </w:rPr>
        <w:t xml:space="preserve">                                        </w:t>
      </w:r>
      <w:r>
        <w:rPr>
          <w:rFonts w:ascii="Verdana" w:eastAsia="Verdana" w:hAnsi="Verdana" w:cs="Verdana"/>
          <w:spacing w:val="6"/>
        </w:rPr>
        <w:t xml:space="preserve"> </w:t>
      </w:r>
    </w:p>
    <w:p w:rsidR="00977C5B" w:rsidRDefault="00977C5B">
      <w:pPr>
        <w:spacing w:before="10" w:line="280" w:lineRule="exact"/>
        <w:rPr>
          <w:sz w:val="28"/>
          <w:szCs w:val="28"/>
        </w:rPr>
      </w:pPr>
    </w:p>
    <w:p w:rsidR="00DE2F23" w:rsidRDefault="00FA5519">
      <w:pPr>
        <w:spacing w:before="23" w:line="220" w:lineRule="exact"/>
        <w:ind w:left="2869"/>
        <w:rPr>
          <w:rFonts w:ascii="Verdana" w:eastAsia="Verdana" w:hAnsi="Verdana" w:cs="Verdana"/>
        </w:rPr>
      </w:pPr>
      <w:r>
        <w:rPr>
          <w:rFonts w:ascii="Verdana" w:eastAsia="Verdana" w:hAnsi="Verdana" w:cs="Verdana"/>
          <w:b/>
          <w:position w:val="-1"/>
        </w:rPr>
        <w:t>SC</w:t>
      </w:r>
      <w:r>
        <w:rPr>
          <w:rFonts w:ascii="Verdana" w:eastAsia="Verdana" w:hAnsi="Verdana" w:cs="Verdana"/>
          <w:b/>
          <w:spacing w:val="1"/>
          <w:position w:val="-1"/>
        </w:rPr>
        <w:t>HE</w:t>
      </w:r>
      <w:r>
        <w:rPr>
          <w:rFonts w:ascii="Verdana" w:eastAsia="Verdana" w:hAnsi="Verdana" w:cs="Verdana"/>
          <w:b/>
          <w:position w:val="-1"/>
        </w:rPr>
        <w:t>D</w:t>
      </w:r>
      <w:r>
        <w:rPr>
          <w:rFonts w:ascii="Verdana" w:eastAsia="Verdana" w:hAnsi="Verdana" w:cs="Verdana"/>
          <w:b/>
          <w:spacing w:val="-1"/>
          <w:position w:val="-1"/>
        </w:rPr>
        <w:t>U</w:t>
      </w:r>
      <w:r>
        <w:rPr>
          <w:rFonts w:ascii="Verdana" w:eastAsia="Verdana" w:hAnsi="Verdana" w:cs="Verdana"/>
          <w:b/>
          <w:position w:val="-1"/>
        </w:rPr>
        <w:t>LE</w:t>
      </w:r>
      <w:r>
        <w:rPr>
          <w:rFonts w:ascii="Verdana" w:eastAsia="Verdana" w:hAnsi="Verdana" w:cs="Verdana"/>
          <w:b/>
          <w:spacing w:val="-10"/>
          <w:position w:val="-1"/>
        </w:rPr>
        <w:t xml:space="preserve"> </w:t>
      </w:r>
      <w:r>
        <w:rPr>
          <w:rFonts w:ascii="Verdana" w:eastAsia="Verdana" w:hAnsi="Verdana" w:cs="Verdana"/>
          <w:b/>
          <w:position w:val="-1"/>
        </w:rPr>
        <w:t>I</w:t>
      </w:r>
    </w:p>
    <w:p w:rsidR="00DE2F23" w:rsidRDefault="00DE2F23">
      <w:pPr>
        <w:spacing w:before="2" w:line="20" w:lineRule="exact"/>
        <w:rPr>
          <w:sz w:val="3"/>
          <w:szCs w:val="3"/>
        </w:rPr>
      </w:pPr>
    </w:p>
    <w:tbl>
      <w:tblPr>
        <w:tblW w:w="0" w:type="auto"/>
        <w:tblInd w:w="93" w:type="dxa"/>
        <w:tblLook w:val="04A0" w:firstRow="1" w:lastRow="0" w:firstColumn="1" w:lastColumn="0" w:noHBand="0" w:noVBand="1"/>
      </w:tblPr>
      <w:tblGrid>
        <w:gridCol w:w="2394"/>
        <w:gridCol w:w="3383"/>
        <w:gridCol w:w="2283"/>
        <w:gridCol w:w="2283"/>
      </w:tblGrid>
      <w:tr w:rsidR="009E23A1" w:rsidRPr="009E23A1" w:rsidTr="0050125F">
        <w:trPr>
          <w:trHeight w:val="288"/>
        </w:trPr>
        <w:tc>
          <w:tcPr>
            <w:tcW w:w="0" w:type="auto"/>
            <w:tcBorders>
              <w:top w:val="single" w:sz="8" w:space="0" w:color="auto"/>
              <w:left w:val="single" w:sz="4" w:space="0" w:color="auto"/>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CATEGORY</w:t>
            </w:r>
          </w:p>
        </w:tc>
        <w:tc>
          <w:tcPr>
            <w:tcW w:w="0" w:type="auto"/>
            <w:tcBorders>
              <w:top w:val="single" w:sz="8" w:space="0" w:color="auto"/>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POLICY NAME</w:t>
            </w:r>
          </w:p>
        </w:tc>
        <w:tc>
          <w:tcPr>
            <w:tcW w:w="0" w:type="auto"/>
            <w:gridSpan w:val="2"/>
            <w:tcBorders>
              <w:top w:val="single" w:sz="8" w:space="0" w:color="auto"/>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MAXIMUM PERMITTED COMMISSION RATE</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ENGINEERING</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Contractors All Risks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Electronic Equipment</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Machinery Breakdown</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Machinery Consequential Loss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Erection All Risks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nil"/>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Contractors Plant &amp; Machinery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single" w:sz="4" w:space="0" w:color="auto"/>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pPr>
            <w:r w:rsidRPr="009E23A1">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FIRE DOMESTIC</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Domestic Package</w:t>
            </w:r>
          </w:p>
        </w:tc>
        <w:tc>
          <w:tcPr>
            <w:tcW w:w="0" w:type="auto"/>
            <w:gridSpan w:val="2"/>
            <w:tcBorders>
              <w:top w:val="single" w:sz="4" w:space="0" w:color="auto"/>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gridAfter w:val="1"/>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pPr>
            <w:r w:rsidRPr="009E23A1">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FIRE COMMERCIAL</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Fire and Perils</w:t>
            </w:r>
          </w:p>
        </w:tc>
        <w:tc>
          <w:tcPr>
            <w:tcW w:w="0" w:type="auto"/>
            <w:gridSpan w:val="2"/>
            <w:tcBorders>
              <w:top w:val="single" w:sz="4" w:space="0" w:color="auto"/>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25%</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Industrial All Risks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25%</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6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LIABILITY</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Public Liability</w:t>
            </w:r>
          </w:p>
        </w:tc>
        <w:tc>
          <w:tcPr>
            <w:tcW w:w="0" w:type="auto"/>
            <w:gridSpan w:val="2"/>
            <w:tcBorders>
              <w:top w:val="single" w:sz="4" w:space="0" w:color="auto"/>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Professional Indemnity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Employers Liability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Contractual Liability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Carriers Liability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Directors &amp; Officers Liability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Pension Trustees Liability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MARINE</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Marine Cargo Sea</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17.5%</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Marine Cargo Air</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17.5%</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Marine open Cover</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17.5%</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Marine Hull</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nil"/>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Goods In Transit</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17.5%</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single" w:sz="4" w:space="0" w:color="auto"/>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pPr>
            <w:r w:rsidRPr="009E23A1">
              <w:t> </w:t>
            </w:r>
          </w:p>
        </w:tc>
      </w:tr>
      <w:tr w:rsidR="009E23A1" w:rsidRPr="009E23A1" w:rsidTr="0050125F">
        <w:trPr>
          <w:trHeight w:val="288"/>
        </w:trPr>
        <w:tc>
          <w:tcPr>
            <w:tcW w:w="0" w:type="auto"/>
            <w:vMerge/>
            <w:tcBorders>
              <w:left w:val="single" w:sz="4" w:space="0" w:color="auto"/>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left w:val="single" w:sz="4" w:space="0" w:color="auto"/>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tcPr>
          <w:p w:rsidR="009E23A1" w:rsidRPr="009E23A1" w:rsidRDefault="009E23A1" w:rsidP="009E23A1">
            <w:pPr>
              <w:spacing w:line="200" w:lineRule="exact"/>
              <w:rPr>
                <w:b/>
                <w:bCs/>
              </w:rPr>
            </w:pPr>
          </w:p>
        </w:tc>
      </w:tr>
      <w:tr w:rsidR="009E23A1" w:rsidRPr="009E23A1" w:rsidTr="0050125F">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CATEGORY</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POLICY NAME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MOTOR</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Motor Private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Private Motor Cycle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Motor Commercial Own Goods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Motor Commercial Agric. Vehicles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nil"/>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Motor Trade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Petroleum Tankers Own Goods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Petroleum Tankers for Hire/Reward</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Motor Commercial General Cartage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Motor Commercial Special vehicles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PSV Motor Asset</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pPr>
            <w:r w:rsidRPr="009E23A1">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ACCIDENT</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Personal Accident</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Group Personal Accident</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THEFT</w:t>
            </w:r>
          </w:p>
        </w:tc>
        <w:tc>
          <w:tcPr>
            <w:tcW w:w="0" w:type="auto"/>
            <w:tcBorders>
              <w:top w:val="nil"/>
              <w:left w:val="nil"/>
              <w:bottom w:val="nil"/>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Money</w:t>
            </w:r>
          </w:p>
        </w:tc>
        <w:tc>
          <w:tcPr>
            <w:tcW w:w="0" w:type="auto"/>
            <w:gridSpan w:val="2"/>
            <w:tcBorders>
              <w:top w:val="single" w:sz="4" w:space="0" w:color="auto"/>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Burglary</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nil"/>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Fidelity Guarantee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All Risks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WIBA</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Work Injury Benefits Act</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HEALTHCARE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Group Medical Schemes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Medical Retail – (Individual Policies)</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pP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p w:rsidR="009E23A1" w:rsidRPr="009E23A1" w:rsidRDefault="009E23A1" w:rsidP="009E23A1">
            <w:pPr>
              <w:spacing w:line="200" w:lineRule="exact"/>
              <w:rPr>
                <w:b/>
                <w:bCs/>
              </w:rPr>
            </w:pPr>
            <w:r w:rsidRPr="009E23A1">
              <w:rPr>
                <w:b/>
                <w:bCs/>
              </w:rPr>
              <w:t>PACKAGE/COMBINED</w:t>
            </w: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SMEs Business combined</w:t>
            </w:r>
          </w:p>
        </w:tc>
        <w:tc>
          <w:tcPr>
            <w:tcW w:w="0" w:type="auto"/>
            <w:gridSpan w:val="2"/>
            <w:tcBorders>
              <w:top w:val="nil"/>
              <w:left w:val="nil"/>
              <w:bottom w:val="nil"/>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Micro Business Combined</w:t>
            </w:r>
          </w:p>
        </w:tc>
        <w:tc>
          <w:tcPr>
            <w:tcW w:w="0" w:type="auto"/>
            <w:gridSpan w:val="2"/>
            <w:tcBorders>
              <w:top w:val="single" w:sz="4" w:space="0" w:color="auto"/>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t> </w:t>
            </w:r>
          </w:p>
        </w:tc>
      </w:tr>
      <w:tr w:rsidR="009E23A1" w:rsidRPr="009E23A1" w:rsidTr="0050125F">
        <w:trPr>
          <w:trHeight w:val="288"/>
        </w:trPr>
        <w:tc>
          <w:tcPr>
            <w:tcW w:w="0" w:type="auto"/>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POLICY NAME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CATEGORY</w:t>
            </w:r>
          </w:p>
          <w:p w:rsidR="009E23A1" w:rsidRPr="009E23A1" w:rsidRDefault="009E23A1" w:rsidP="009E23A1">
            <w:pPr>
              <w:spacing w:line="200" w:lineRule="exact"/>
              <w:rPr>
                <w:b/>
                <w:bCs/>
              </w:rPr>
            </w:pPr>
            <w:r w:rsidRPr="009E23A1">
              <w:rPr>
                <w:b/>
                <w:bCs/>
              </w:rPr>
              <w:t>MISCELLANEOUS</w:t>
            </w:r>
          </w:p>
        </w:tc>
        <w:tc>
          <w:tcPr>
            <w:tcW w:w="0" w:type="auto"/>
            <w:tcBorders>
              <w:top w:val="single" w:sz="8" w:space="0" w:color="auto"/>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Plate Glass</w:t>
            </w:r>
          </w:p>
        </w:tc>
        <w:tc>
          <w:tcPr>
            <w:tcW w:w="0" w:type="auto"/>
            <w:gridSpan w:val="2"/>
            <w:tcBorders>
              <w:top w:val="nil"/>
              <w:left w:val="nil"/>
              <w:bottom w:val="nil"/>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Political Violence &amp; Terrorism</w:t>
            </w:r>
          </w:p>
        </w:tc>
        <w:tc>
          <w:tcPr>
            <w:tcW w:w="0" w:type="auto"/>
            <w:gridSpan w:val="2"/>
            <w:tcBorders>
              <w:top w:val="single" w:sz="4" w:space="0" w:color="auto"/>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Travel</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20%</w:t>
            </w: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Tender/Bid Bond</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Security/Immigration Bond</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pPr>
          </w:p>
        </w:tc>
      </w:tr>
      <w:tr w:rsidR="009E23A1" w:rsidRPr="009E23A1" w:rsidTr="0050125F">
        <w:trPr>
          <w:trHeight w:val="288"/>
        </w:trPr>
        <w:tc>
          <w:tcPr>
            <w:tcW w:w="0" w:type="auto"/>
            <w:vMerge/>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t> </w:t>
            </w:r>
          </w:p>
        </w:tc>
      </w:tr>
      <w:tr w:rsidR="009E23A1" w:rsidRPr="009E23A1" w:rsidTr="0050125F">
        <w:trPr>
          <w:trHeight w:val="288"/>
        </w:trPr>
        <w:tc>
          <w:tcPr>
            <w:tcW w:w="0" w:type="auto"/>
            <w:vMerge w:val="restart"/>
            <w:tcBorders>
              <w:top w:val="single" w:sz="8"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p w:rsidR="009E23A1" w:rsidRPr="009E23A1" w:rsidRDefault="009E23A1" w:rsidP="009E23A1">
            <w:pPr>
              <w:spacing w:line="200" w:lineRule="exact"/>
              <w:rPr>
                <w:b/>
                <w:bCs/>
              </w:rPr>
            </w:pPr>
            <w:r w:rsidRPr="009E23A1">
              <w:rPr>
                <w:b/>
                <w:bCs/>
              </w:rPr>
              <w:t>AGRICULTURAL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single" w:sz="4" w:space="0" w:color="auto"/>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single" w:sz="4"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Livestock Insurance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10%</w:t>
            </w:r>
          </w:p>
        </w:tc>
      </w:tr>
      <w:tr w:rsidR="009E23A1" w:rsidRPr="009E23A1" w:rsidTr="0050125F">
        <w:trPr>
          <w:trHeight w:val="288"/>
        </w:trPr>
        <w:tc>
          <w:tcPr>
            <w:tcW w:w="0" w:type="auto"/>
            <w:vMerge/>
            <w:tcBorders>
              <w:top w:val="single" w:sz="4"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pPr>
            <w:r w:rsidRPr="009E23A1">
              <w:rPr>
                <w:b/>
                <w:bCs/>
              </w:rPr>
              <w:t>Green House insurance</w:t>
            </w: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pPr>
            <w:r w:rsidRPr="009E23A1">
              <w:rPr>
                <w:b/>
                <w:bCs/>
              </w:rPr>
              <w:t>10%</w:t>
            </w:r>
          </w:p>
        </w:tc>
      </w:tr>
      <w:tr w:rsidR="009E23A1" w:rsidRPr="009E23A1" w:rsidTr="0050125F">
        <w:trPr>
          <w:trHeight w:val="288"/>
        </w:trPr>
        <w:tc>
          <w:tcPr>
            <w:tcW w:w="0" w:type="auto"/>
            <w:vMerge/>
            <w:tcBorders>
              <w:top w:val="single" w:sz="4"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single" w:sz="4"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hideMark/>
          </w:tcPr>
          <w:p w:rsidR="009E23A1" w:rsidRPr="009E23A1" w:rsidRDefault="009E23A1" w:rsidP="009E23A1">
            <w:pPr>
              <w:spacing w:line="200" w:lineRule="exact"/>
            </w:pPr>
          </w:p>
        </w:tc>
        <w:tc>
          <w:tcPr>
            <w:tcW w:w="0" w:type="auto"/>
            <w:gridSpan w:val="2"/>
            <w:tcBorders>
              <w:top w:val="nil"/>
              <w:left w:val="nil"/>
              <w:bottom w:val="single" w:sz="4" w:space="0" w:color="auto"/>
              <w:right w:val="single" w:sz="8" w:space="0" w:color="auto"/>
            </w:tcBorders>
            <w:shd w:val="clear" w:color="auto" w:fill="auto"/>
            <w:vAlign w:val="center"/>
            <w:hideMark/>
          </w:tcPr>
          <w:p w:rsidR="009E23A1" w:rsidRPr="009E23A1" w:rsidRDefault="009E23A1" w:rsidP="009E23A1">
            <w:pPr>
              <w:spacing w:line="200" w:lineRule="exact"/>
            </w:pPr>
          </w:p>
        </w:tc>
      </w:tr>
      <w:tr w:rsidR="009E23A1" w:rsidRPr="009E23A1" w:rsidTr="0050125F">
        <w:trPr>
          <w:trHeight w:val="288"/>
        </w:trPr>
        <w:tc>
          <w:tcPr>
            <w:tcW w:w="0" w:type="auto"/>
            <w:vMerge/>
            <w:tcBorders>
              <w:top w:val="single" w:sz="4"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t> </w:t>
            </w:r>
          </w:p>
        </w:tc>
      </w:tr>
      <w:tr w:rsidR="009E23A1" w:rsidRPr="009E23A1" w:rsidTr="0050125F">
        <w:trPr>
          <w:trHeight w:val="288"/>
        </w:trPr>
        <w:tc>
          <w:tcPr>
            <w:tcW w:w="0" w:type="auto"/>
            <w:vMerge w:val="restart"/>
            <w:tcBorders>
              <w:top w:val="single" w:sz="4" w:space="0" w:color="auto"/>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shd w:val="clear" w:color="auto" w:fill="auto"/>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bottom w:val="single" w:sz="8" w:space="0" w:color="000000"/>
              <w:right w:val="single" w:sz="4" w:space="0" w:color="auto"/>
            </w:tcBorders>
            <w:vAlign w:val="center"/>
            <w:hideMark/>
          </w:tcPr>
          <w:p w:rsidR="009E23A1" w:rsidRPr="009E23A1" w:rsidRDefault="009E23A1" w:rsidP="009E23A1">
            <w:pPr>
              <w:spacing w:line="200" w:lineRule="exact"/>
              <w:rPr>
                <w:b/>
                <w:bCs/>
              </w:rPr>
            </w:pPr>
          </w:p>
        </w:tc>
        <w:tc>
          <w:tcPr>
            <w:tcW w:w="0" w:type="auto"/>
            <w:tcBorders>
              <w:top w:val="nil"/>
              <w:left w:val="nil"/>
              <w:bottom w:val="single" w:sz="8" w:space="0" w:color="auto"/>
              <w:right w:val="single" w:sz="4"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c>
          <w:tcPr>
            <w:tcW w:w="0" w:type="auto"/>
            <w:gridSpan w:val="2"/>
            <w:tcBorders>
              <w:top w:val="nil"/>
              <w:left w:val="nil"/>
              <w:bottom w:val="single" w:sz="8" w:space="0" w:color="auto"/>
              <w:right w:val="single" w:sz="8" w:space="0" w:color="auto"/>
            </w:tcBorders>
            <w:shd w:val="clear" w:color="auto" w:fill="auto"/>
            <w:vAlign w:val="center"/>
            <w:hideMark/>
          </w:tcPr>
          <w:p w:rsidR="009E23A1" w:rsidRPr="009E23A1" w:rsidRDefault="009E23A1" w:rsidP="009E23A1">
            <w:pPr>
              <w:spacing w:line="200" w:lineRule="exact"/>
              <w:rPr>
                <w:b/>
                <w:bCs/>
              </w:rPr>
            </w:pPr>
            <w:r w:rsidRPr="009E23A1">
              <w:rPr>
                <w:b/>
                <w:bCs/>
              </w:rPr>
              <w:t> </w:t>
            </w:r>
          </w:p>
        </w:tc>
      </w:tr>
      <w:tr w:rsidR="009E23A1" w:rsidRPr="009E23A1" w:rsidTr="0050125F">
        <w:trPr>
          <w:trHeight w:val="288"/>
        </w:trPr>
        <w:tc>
          <w:tcPr>
            <w:tcW w:w="0" w:type="auto"/>
            <w:vMerge w:val="restart"/>
            <w:tcBorders>
              <w:top w:val="nil"/>
              <w:left w:val="single" w:sz="4" w:space="0" w:color="auto"/>
              <w:bottom w:val="single" w:sz="8" w:space="0" w:color="000000"/>
              <w:right w:val="single" w:sz="4" w:space="0" w:color="auto"/>
            </w:tcBorders>
            <w:vAlign w:val="center"/>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top w:val="nil"/>
              <w:left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vAlign w:val="center"/>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8" w:space="0" w:color="auto"/>
            </w:tcBorders>
            <w:shd w:val="clear" w:color="auto" w:fill="auto"/>
            <w:vAlign w:val="center"/>
          </w:tcPr>
          <w:p w:rsidR="009E23A1" w:rsidRPr="009E23A1" w:rsidRDefault="009E23A1" w:rsidP="009E23A1">
            <w:pPr>
              <w:spacing w:line="200" w:lineRule="exact"/>
              <w:rPr>
                <w:b/>
                <w:bCs/>
              </w:rPr>
            </w:pPr>
          </w:p>
        </w:tc>
      </w:tr>
      <w:tr w:rsidR="009E23A1" w:rsidRPr="009E23A1" w:rsidTr="0050125F">
        <w:trPr>
          <w:trHeight w:val="288"/>
        </w:trPr>
        <w:tc>
          <w:tcPr>
            <w:tcW w:w="0" w:type="auto"/>
            <w:vMerge/>
            <w:tcBorders>
              <w:left w:val="single" w:sz="4" w:space="0" w:color="auto"/>
              <w:right w:val="single" w:sz="4" w:space="0" w:color="auto"/>
            </w:tcBorders>
            <w:noWrap/>
            <w:vAlign w:val="center"/>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r>
      <w:tr w:rsidR="009E23A1" w:rsidRPr="009E23A1" w:rsidTr="0050125F">
        <w:trPr>
          <w:trHeight w:val="288"/>
        </w:trPr>
        <w:tc>
          <w:tcPr>
            <w:tcW w:w="0" w:type="auto"/>
            <w:tcBorders>
              <w:left w:val="single" w:sz="4" w:space="0" w:color="auto"/>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r>
      <w:tr w:rsidR="009E23A1" w:rsidRPr="009E23A1" w:rsidTr="0050125F">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c>
          <w:tcPr>
            <w:tcW w:w="0" w:type="auto"/>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r>
      <w:tr w:rsidR="009E23A1" w:rsidRPr="009E23A1" w:rsidTr="0050125F">
        <w:trPr>
          <w:trHeight w:val="288"/>
        </w:trPr>
        <w:tc>
          <w:tcPr>
            <w:tcW w:w="0" w:type="auto"/>
            <w:tcBorders>
              <w:top w:val="nil"/>
              <w:left w:val="single" w:sz="4" w:space="0" w:color="auto"/>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r w:rsidRPr="009E23A1">
              <w:rPr>
                <w:b/>
                <w:bCs/>
              </w:rPr>
              <w:t> </w:t>
            </w:r>
          </w:p>
        </w:tc>
        <w:tc>
          <w:tcPr>
            <w:tcW w:w="0" w:type="auto"/>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c>
          <w:tcPr>
            <w:tcW w:w="0" w:type="auto"/>
            <w:gridSpan w:val="2"/>
            <w:tcBorders>
              <w:top w:val="nil"/>
              <w:left w:val="nil"/>
              <w:bottom w:val="single" w:sz="4" w:space="0" w:color="auto"/>
              <w:right w:val="single" w:sz="4" w:space="0" w:color="auto"/>
            </w:tcBorders>
            <w:shd w:val="clear" w:color="auto" w:fill="auto"/>
            <w:noWrap/>
            <w:vAlign w:val="bottom"/>
          </w:tcPr>
          <w:p w:rsidR="009E23A1" w:rsidRPr="009E23A1" w:rsidRDefault="009E23A1" w:rsidP="009E23A1">
            <w:pPr>
              <w:spacing w:line="200" w:lineRule="exact"/>
              <w:rPr>
                <w:b/>
                <w:bCs/>
              </w:rPr>
            </w:pPr>
          </w:p>
        </w:tc>
      </w:tr>
    </w:tbl>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line="200" w:lineRule="exact"/>
      </w:pPr>
    </w:p>
    <w:p w:rsidR="00DE2F23" w:rsidRDefault="00DE2F23">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9E23A1" w:rsidRDefault="009E23A1">
      <w:pPr>
        <w:spacing w:before="2" w:line="280" w:lineRule="exact"/>
        <w:rPr>
          <w:sz w:val="28"/>
          <w:szCs w:val="28"/>
        </w:rPr>
      </w:pPr>
    </w:p>
    <w:p w:rsidR="00DE2F23" w:rsidRDefault="00FA5519">
      <w:pPr>
        <w:spacing w:before="29"/>
        <w:ind w:left="5155" w:right="5249"/>
        <w:jc w:val="center"/>
        <w:rPr>
          <w:sz w:val="24"/>
          <w:szCs w:val="24"/>
        </w:rPr>
        <w:sectPr w:rsidR="00DE2F23">
          <w:footerReference w:type="default" r:id="rId9"/>
          <w:pgSz w:w="12240" w:h="15840"/>
          <w:pgMar w:top="900" w:right="640" w:bottom="280" w:left="880" w:header="0" w:footer="0" w:gutter="0"/>
          <w:cols w:space="720"/>
        </w:sectPr>
      </w:pPr>
      <w:r>
        <w:rPr>
          <w:sz w:val="24"/>
          <w:szCs w:val="24"/>
        </w:rPr>
        <w:t>15</w:t>
      </w:r>
    </w:p>
    <w:p w:rsidR="00DE2F23" w:rsidRDefault="00FA5519">
      <w:pPr>
        <w:spacing w:before="71"/>
        <w:ind w:left="175"/>
        <w:rPr>
          <w:rFonts w:ascii="Verdana" w:eastAsia="Verdana" w:hAnsi="Verdana" w:cs="Verdana"/>
        </w:rPr>
      </w:pPr>
      <w:r>
        <w:rPr>
          <w:rFonts w:ascii="Verdana" w:eastAsia="Verdana" w:hAnsi="Verdana" w:cs="Verdana"/>
          <w:b/>
        </w:rPr>
        <w:lastRenderedPageBreak/>
        <w:t>B.1.</w:t>
      </w:r>
      <w:r>
        <w:rPr>
          <w:rFonts w:ascii="Verdana" w:eastAsia="Verdana" w:hAnsi="Verdana" w:cs="Verdana"/>
          <w:b/>
          <w:spacing w:val="-4"/>
        </w:rPr>
        <w:t xml:space="preserve"> </w:t>
      </w:r>
      <w:r>
        <w:rPr>
          <w:rFonts w:ascii="Verdana" w:eastAsia="Verdana" w:hAnsi="Verdana" w:cs="Verdana"/>
          <w:b/>
        </w:rPr>
        <w:t>C</w:t>
      </w:r>
      <w:r>
        <w:rPr>
          <w:rFonts w:ascii="Verdana" w:eastAsia="Verdana" w:hAnsi="Verdana" w:cs="Verdana"/>
          <w:b/>
          <w:spacing w:val="2"/>
        </w:rPr>
        <w:t>L</w:t>
      </w:r>
      <w:r>
        <w:rPr>
          <w:rFonts w:ascii="Verdana" w:eastAsia="Verdana" w:hAnsi="Verdana" w:cs="Verdana"/>
          <w:b/>
          <w:spacing w:val="1"/>
        </w:rPr>
        <w:t>A</w:t>
      </w:r>
      <w:r>
        <w:rPr>
          <w:rFonts w:ascii="Verdana" w:eastAsia="Verdana" w:hAnsi="Verdana" w:cs="Verdana"/>
          <w:b/>
          <w:spacing w:val="-1"/>
        </w:rPr>
        <w:t>I</w:t>
      </w:r>
      <w:r>
        <w:rPr>
          <w:rFonts w:ascii="Verdana" w:eastAsia="Verdana" w:hAnsi="Verdana" w:cs="Verdana"/>
          <w:b/>
          <w:spacing w:val="1"/>
        </w:rPr>
        <w:t>M</w:t>
      </w:r>
      <w:r>
        <w:rPr>
          <w:rFonts w:ascii="Verdana" w:eastAsia="Verdana" w:hAnsi="Verdana" w:cs="Verdana"/>
          <w:b/>
        </w:rPr>
        <w:t>S</w:t>
      </w:r>
      <w:r>
        <w:rPr>
          <w:rFonts w:ascii="Verdana" w:eastAsia="Verdana" w:hAnsi="Verdana" w:cs="Verdana"/>
          <w:b/>
          <w:spacing w:val="-10"/>
        </w:rPr>
        <w:t xml:space="preserve"> </w:t>
      </w:r>
      <w:r>
        <w:rPr>
          <w:rFonts w:ascii="Verdana" w:eastAsia="Verdana" w:hAnsi="Verdana" w:cs="Verdana"/>
          <w:b/>
        </w:rPr>
        <w:t>S</w:t>
      </w:r>
      <w:r>
        <w:rPr>
          <w:rFonts w:ascii="Verdana" w:eastAsia="Verdana" w:hAnsi="Verdana" w:cs="Verdana"/>
          <w:b/>
          <w:spacing w:val="3"/>
        </w:rPr>
        <w:t>E</w:t>
      </w:r>
      <w:r>
        <w:rPr>
          <w:rFonts w:ascii="Verdana" w:eastAsia="Verdana" w:hAnsi="Verdana" w:cs="Verdana"/>
          <w:b/>
        </w:rPr>
        <w:t>R</w:t>
      </w:r>
      <w:r>
        <w:rPr>
          <w:rFonts w:ascii="Verdana" w:eastAsia="Verdana" w:hAnsi="Verdana" w:cs="Verdana"/>
          <w:b/>
          <w:spacing w:val="1"/>
        </w:rPr>
        <w:t>V</w:t>
      </w:r>
      <w:r>
        <w:rPr>
          <w:rFonts w:ascii="Verdana" w:eastAsia="Verdana" w:hAnsi="Verdana" w:cs="Verdana"/>
          <w:b/>
          <w:spacing w:val="-1"/>
        </w:rPr>
        <w:t>I</w:t>
      </w:r>
      <w:r>
        <w:rPr>
          <w:rFonts w:ascii="Verdana" w:eastAsia="Verdana" w:hAnsi="Verdana" w:cs="Verdana"/>
          <w:b/>
          <w:spacing w:val="2"/>
        </w:rPr>
        <w:t>C</w:t>
      </w:r>
      <w:r>
        <w:rPr>
          <w:rFonts w:ascii="Verdana" w:eastAsia="Verdana" w:hAnsi="Verdana" w:cs="Verdana"/>
          <w:b/>
        </w:rPr>
        <w:t>E</w:t>
      </w:r>
      <w:r>
        <w:rPr>
          <w:rFonts w:ascii="Verdana" w:eastAsia="Verdana" w:hAnsi="Verdana" w:cs="Verdana"/>
          <w:b/>
          <w:spacing w:val="-10"/>
        </w:rPr>
        <w:t xml:space="preserve"> </w:t>
      </w:r>
      <w:r>
        <w:rPr>
          <w:rFonts w:ascii="Verdana" w:eastAsia="Verdana" w:hAnsi="Verdana" w:cs="Verdana"/>
          <w:b/>
        </w:rPr>
        <w:t>S</w:t>
      </w:r>
      <w:r>
        <w:rPr>
          <w:rFonts w:ascii="Verdana" w:eastAsia="Verdana" w:hAnsi="Verdana" w:cs="Verdana"/>
          <w:b/>
          <w:spacing w:val="1"/>
        </w:rPr>
        <w:t>TA</w:t>
      </w:r>
      <w:r>
        <w:rPr>
          <w:rFonts w:ascii="Verdana" w:eastAsia="Verdana" w:hAnsi="Verdana" w:cs="Verdana"/>
          <w:b/>
          <w:spacing w:val="-1"/>
        </w:rPr>
        <w:t>N</w:t>
      </w:r>
      <w:r>
        <w:rPr>
          <w:rFonts w:ascii="Verdana" w:eastAsia="Verdana" w:hAnsi="Verdana" w:cs="Verdana"/>
          <w:b/>
          <w:spacing w:val="2"/>
        </w:rPr>
        <w:t>D</w:t>
      </w:r>
      <w:r>
        <w:rPr>
          <w:rFonts w:ascii="Verdana" w:eastAsia="Verdana" w:hAnsi="Verdana" w:cs="Verdana"/>
          <w:b/>
          <w:spacing w:val="-1"/>
        </w:rPr>
        <w:t>A</w:t>
      </w:r>
      <w:r>
        <w:rPr>
          <w:rFonts w:ascii="Verdana" w:eastAsia="Verdana" w:hAnsi="Verdana" w:cs="Verdana"/>
          <w:b/>
        </w:rPr>
        <w:t>RDS</w:t>
      </w:r>
    </w:p>
    <w:p w:rsidR="00DE2F23" w:rsidRDefault="00FA5519">
      <w:pPr>
        <w:spacing w:line="240" w:lineRule="exact"/>
        <w:ind w:left="468"/>
        <w:rPr>
          <w:rFonts w:ascii="Verdana" w:eastAsia="Verdana" w:hAnsi="Verdana" w:cs="Verdana"/>
        </w:rPr>
      </w:pPr>
      <w:r>
        <w:rPr>
          <w:rFonts w:ascii="Verdana" w:eastAsia="Verdana" w:hAnsi="Verdana" w:cs="Verdana"/>
          <w:b/>
          <w:position w:val="-1"/>
        </w:rPr>
        <w:t xml:space="preserve">1. </w:t>
      </w:r>
      <w:r>
        <w:rPr>
          <w:rFonts w:ascii="Verdana" w:eastAsia="Verdana" w:hAnsi="Verdana" w:cs="Verdana"/>
          <w:b/>
          <w:spacing w:val="8"/>
          <w:position w:val="-1"/>
        </w:rPr>
        <w:t xml:space="preserve"> </w:t>
      </w:r>
      <w:r>
        <w:rPr>
          <w:rFonts w:ascii="Verdana" w:eastAsia="Verdana" w:hAnsi="Verdana" w:cs="Verdana"/>
          <w:b/>
          <w:spacing w:val="1"/>
          <w:position w:val="-1"/>
        </w:rPr>
        <w:t>M</w:t>
      </w:r>
      <w:r>
        <w:rPr>
          <w:rFonts w:ascii="Verdana" w:eastAsia="Verdana" w:hAnsi="Verdana" w:cs="Verdana"/>
          <w:b/>
          <w:position w:val="-1"/>
        </w:rPr>
        <w:t>otor</w:t>
      </w:r>
      <w:r>
        <w:rPr>
          <w:rFonts w:ascii="Verdana" w:eastAsia="Verdana" w:hAnsi="Verdana" w:cs="Verdana"/>
          <w:b/>
          <w:spacing w:val="-6"/>
          <w:position w:val="-1"/>
        </w:rPr>
        <w:t xml:space="preserve"> </w:t>
      </w:r>
      <w:r>
        <w:rPr>
          <w:rFonts w:ascii="Verdana" w:eastAsia="Verdana" w:hAnsi="Verdana" w:cs="Verdana"/>
          <w:b/>
          <w:spacing w:val="-1"/>
          <w:position w:val="-1"/>
        </w:rPr>
        <w:t>V</w:t>
      </w:r>
      <w:r>
        <w:rPr>
          <w:rFonts w:ascii="Verdana" w:eastAsia="Verdana" w:hAnsi="Verdana" w:cs="Verdana"/>
          <w:b/>
          <w:spacing w:val="2"/>
          <w:position w:val="-1"/>
        </w:rPr>
        <w:t>e</w:t>
      </w:r>
      <w:r>
        <w:rPr>
          <w:rFonts w:ascii="Verdana" w:eastAsia="Verdana" w:hAnsi="Verdana" w:cs="Verdana"/>
          <w:b/>
          <w:position w:val="-1"/>
        </w:rPr>
        <w:t>h</w:t>
      </w:r>
      <w:r>
        <w:rPr>
          <w:rFonts w:ascii="Verdana" w:eastAsia="Verdana" w:hAnsi="Verdana" w:cs="Verdana"/>
          <w:b/>
          <w:spacing w:val="-1"/>
          <w:position w:val="-1"/>
        </w:rPr>
        <w:t>i</w:t>
      </w:r>
      <w:r>
        <w:rPr>
          <w:rFonts w:ascii="Verdana" w:eastAsia="Verdana" w:hAnsi="Verdana" w:cs="Verdana"/>
          <w:b/>
          <w:spacing w:val="3"/>
          <w:position w:val="-1"/>
        </w:rPr>
        <w:t>c</w:t>
      </w:r>
      <w:r>
        <w:rPr>
          <w:rFonts w:ascii="Verdana" w:eastAsia="Verdana" w:hAnsi="Verdana" w:cs="Verdana"/>
          <w:b/>
          <w:spacing w:val="-1"/>
          <w:position w:val="-1"/>
        </w:rPr>
        <w:t>l</w:t>
      </w:r>
      <w:r>
        <w:rPr>
          <w:rFonts w:ascii="Verdana" w:eastAsia="Verdana" w:hAnsi="Verdana" w:cs="Verdana"/>
          <w:b/>
          <w:position w:val="-1"/>
        </w:rPr>
        <w:t>e</w:t>
      </w:r>
      <w:r>
        <w:rPr>
          <w:rFonts w:ascii="Verdana" w:eastAsia="Verdana" w:hAnsi="Verdana" w:cs="Verdana"/>
          <w:b/>
          <w:spacing w:val="60"/>
          <w:position w:val="-1"/>
        </w:rPr>
        <w:t xml:space="preserve"> </w:t>
      </w:r>
      <w:r>
        <w:rPr>
          <w:rFonts w:ascii="Verdana" w:eastAsia="Verdana" w:hAnsi="Verdana" w:cs="Verdana"/>
          <w:b/>
          <w:spacing w:val="2"/>
          <w:position w:val="-1"/>
        </w:rPr>
        <w:t>R</w:t>
      </w:r>
      <w:r>
        <w:rPr>
          <w:rFonts w:ascii="Verdana" w:eastAsia="Verdana" w:hAnsi="Verdana" w:cs="Verdana"/>
          <w:b/>
          <w:position w:val="-1"/>
        </w:rPr>
        <w:t>ep</w:t>
      </w:r>
      <w:r>
        <w:rPr>
          <w:rFonts w:ascii="Verdana" w:eastAsia="Verdana" w:hAnsi="Verdana" w:cs="Verdana"/>
          <w:b/>
          <w:spacing w:val="1"/>
          <w:position w:val="-1"/>
        </w:rPr>
        <w:t>a</w:t>
      </w:r>
      <w:r>
        <w:rPr>
          <w:rFonts w:ascii="Verdana" w:eastAsia="Verdana" w:hAnsi="Verdana" w:cs="Verdana"/>
          <w:b/>
          <w:spacing w:val="-1"/>
          <w:position w:val="-1"/>
        </w:rPr>
        <w:t>i</w:t>
      </w:r>
      <w:r>
        <w:rPr>
          <w:rFonts w:ascii="Verdana" w:eastAsia="Verdana" w:hAnsi="Verdana" w:cs="Verdana"/>
          <w:b/>
          <w:spacing w:val="2"/>
          <w:position w:val="-1"/>
        </w:rPr>
        <w:t>r</w:t>
      </w:r>
      <w:r>
        <w:rPr>
          <w:rFonts w:ascii="Verdana" w:eastAsia="Verdana" w:hAnsi="Verdana" w:cs="Verdana"/>
          <w:b/>
          <w:position w:val="-1"/>
        </w:rPr>
        <w:t>s</w:t>
      </w:r>
    </w:p>
    <w:p w:rsidR="00DE2F23" w:rsidRDefault="00FA5519">
      <w:pPr>
        <w:spacing w:before="35" w:line="276" w:lineRule="auto"/>
        <w:ind w:left="1548" w:right="72" w:hanging="360"/>
        <w:jc w:val="both"/>
        <w:rPr>
          <w:rFonts w:ascii="Verdana" w:eastAsia="Verdana" w:hAnsi="Verdana" w:cs="Verdana"/>
        </w:rPr>
      </w:pPr>
      <w:r>
        <w:rPr>
          <w:rFonts w:ascii="Verdana" w:eastAsia="Verdana" w:hAnsi="Verdana" w:cs="Verdana"/>
        </w:rPr>
        <w:t>a)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3"/>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rPr>
        <w:t>r</w:t>
      </w:r>
      <w:r>
        <w:rPr>
          <w:rFonts w:ascii="Verdana" w:eastAsia="Verdana" w:hAnsi="Verdana" w:cs="Verdana"/>
          <w:spacing w:val="20"/>
        </w:rPr>
        <w:t xml:space="preserve"> </w:t>
      </w:r>
      <w:r>
        <w:rPr>
          <w:rFonts w:ascii="Verdana" w:eastAsia="Verdana" w:hAnsi="Verdana" w:cs="Verdana"/>
        </w:rPr>
        <w:t>w</w:t>
      </w:r>
      <w:r>
        <w:rPr>
          <w:rFonts w:ascii="Verdana" w:eastAsia="Verdana" w:hAnsi="Verdana" w:cs="Verdana"/>
          <w:spacing w:val="1"/>
        </w:rPr>
        <w:t>il</w:t>
      </w:r>
      <w:r>
        <w:rPr>
          <w:rFonts w:ascii="Verdana" w:eastAsia="Verdana" w:hAnsi="Verdana" w:cs="Verdana"/>
        </w:rPr>
        <w:t>l</w:t>
      </w:r>
      <w:r>
        <w:rPr>
          <w:rFonts w:ascii="Verdana" w:eastAsia="Verdana" w:hAnsi="Verdana" w:cs="Verdana"/>
          <w:spacing w:val="25"/>
        </w:rPr>
        <w:t xml:space="preserve"> </w:t>
      </w:r>
      <w:r>
        <w:rPr>
          <w:rFonts w:ascii="Verdana" w:eastAsia="Verdana" w:hAnsi="Verdana" w:cs="Verdana"/>
          <w:spacing w:val="1"/>
        </w:rPr>
        <w:t>p</w:t>
      </w:r>
      <w:r>
        <w:rPr>
          <w:rFonts w:ascii="Verdana" w:eastAsia="Verdana" w:hAnsi="Verdana" w:cs="Verdana"/>
          <w:spacing w:val="-1"/>
        </w:rPr>
        <w:t>ro</w:t>
      </w:r>
      <w:r>
        <w:rPr>
          <w:rFonts w:ascii="Verdana" w:eastAsia="Verdana" w:hAnsi="Verdana" w:cs="Verdana"/>
        </w:rPr>
        <w:t>v</w:t>
      </w:r>
      <w:r>
        <w:rPr>
          <w:rFonts w:ascii="Verdana" w:eastAsia="Verdana" w:hAnsi="Verdana" w:cs="Verdana"/>
          <w:spacing w:val="3"/>
        </w:rPr>
        <w:t>i</w:t>
      </w:r>
      <w:r>
        <w:rPr>
          <w:rFonts w:ascii="Verdana" w:eastAsia="Verdana" w:hAnsi="Verdana" w:cs="Verdana"/>
          <w:spacing w:val="-2"/>
        </w:rPr>
        <w:t>d</w:t>
      </w:r>
      <w:r>
        <w:rPr>
          <w:rFonts w:ascii="Verdana" w:eastAsia="Verdana" w:hAnsi="Verdana" w:cs="Verdana"/>
        </w:rPr>
        <w:t>e</w:t>
      </w:r>
      <w:r>
        <w:rPr>
          <w:rFonts w:ascii="Verdana" w:eastAsia="Verdana" w:hAnsi="Verdana" w:cs="Verdana"/>
          <w:spacing w:val="18"/>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2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2"/>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18"/>
        </w:rPr>
        <w:t xml:space="preserve"> </w:t>
      </w:r>
      <w:r>
        <w:rPr>
          <w:rFonts w:ascii="Verdana" w:eastAsia="Verdana" w:hAnsi="Verdana" w:cs="Verdana"/>
        </w:rPr>
        <w:t>a</w:t>
      </w:r>
      <w:r>
        <w:rPr>
          <w:rFonts w:ascii="Verdana" w:eastAsia="Verdana" w:hAnsi="Verdana" w:cs="Verdana"/>
          <w:spacing w:val="25"/>
        </w:rPr>
        <w:t xml:space="preserve"> </w:t>
      </w:r>
      <w:r>
        <w:rPr>
          <w:rFonts w:ascii="Verdana" w:eastAsia="Verdana" w:hAnsi="Verdana" w:cs="Verdana"/>
          <w:spacing w:val="3"/>
        </w:rPr>
        <w:t>li</w:t>
      </w:r>
      <w:r>
        <w:rPr>
          <w:rFonts w:ascii="Verdana" w:eastAsia="Verdana" w:hAnsi="Verdana" w:cs="Verdana"/>
        </w:rPr>
        <w:t>st</w:t>
      </w:r>
      <w:r>
        <w:rPr>
          <w:rFonts w:ascii="Verdana" w:eastAsia="Verdana" w:hAnsi="Verdana" w:cs="Verdana"/>
          <w:spacing w:val="20"/>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4"/>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s</w:t>
      </w:r>
      <w:r>
        <w:rPr>
          <w:rFonts w:ascii="Verdana" w:eastAsia="Verdana" w:hAnsi="Verdana" w:cs="Verdana"/>
          <w:spacing w:val="16"/>
        </w:rPr>
        <w:t xml:space="preserve"> </w:t>
      </w:r>
      <w:r>
        <w:rPr>
          <w:rFonts w:ascii="Verdana" w:eastAsia="Verdana" w:hAnsi="Verdana" w:cs="Verdana"/>
        </w:rPr>
        <w:t>a</w:t>
      </w:r>
      <w:r>
        <w:rPr>
          <w:rFonts w:ascii="Verdana" w:eastAsia="Verdana" w:hAnsi="Verdana" w:cs="Verdana"/>
          <w:spacing w:val="1"/>
        </w:rPr>
        <w:t>p</w:t>
      </w:r>
      <w:r>
        <w:rPr>
          <w:rFonts w:ascii="Verdana" w:eastAsia="Verdana" w:hAnsi="Verdana" w:cs="Verdana"/>
          <w:spacing w:val="3"/>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d</w:t>
      </w:r>
      <w:r>
        <w:rPr>
          <w:rFonts w:ascii="Verdana" w:eastAsia="Verdana" w:hAnsi="Verdana" w:cs="Verdana"/>
          <w:spacing w:val="17"/>
        </w:rPr>
        <w:t xml:space="preserve"> </w:t>
      </w:r>
      <w:r>
        <w:rPr>
          <w:rFonts w:ascii="Verdana" w:eastAsia="Verdana" w:hAnsi="Verdana" w:cs="Verdana"/>
        </w:rPr>
        <w:t>mo</w:t>
      </w:r>
      <w:r>
        <w:rPr>
          <w:rFonts w:ascii="Verdana" w:eastAsia="Verdana" w:hAnsi="Verdana" w:cs="Verdana"/>
          <w:spacing w:val="3"/>
        </w:rPr>
        <w:t>t</w:t>
      </w:r>
      <w:r>
        <w:rPr>
          <w:rFonts w:ascii="Verdana" w:eastAsia="Verdana" w:hAnsi="Verdana" w:cs="Verdana"/>
          <w:spacing w:val="-1"/>
        </w:rPr>
        <w:t>o</w:t>
      </w:r>
      <w:r>
        <w:rPr>
          <w:rFonts w:ascii="Verdana" w:eastAsia="Verdana" w:hAnsi="Verdana" w:cs="Verdana"/>
        </w:rPr>
        <w:t>r</w:t>
      </w:r>
      <w:r>
        <w:rPr>
          <w:rFonts w:ascii="Verdana" w:eastAsia="Verdana" w:hAnsi="Verdana" w:cs="Verdana"/>
          <w:spacing w:val="19"/>
        </w:rPr>
        <w:t xml:space="preserve"> </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w:t>
      </w:r>
      <w:r>
        <w:rPr>
          <w:rFonts w:ascii="Verdana" w:eastAsia="Verdana" w:hAnsi="Verdana" w:cs="Verdana"/>
          <w:spacing w:val="3"/>
        </w:rPr>
        <w:t>l</w:t>
      </w:r>
      <w:r>
        <w:rPr>
          <w:rFonts w:ascii="Verdana" w:eastAsia="Verdana" w:hAnsi="Verdana" w:cs="Verdana"/>
        </w:rPr>
        <w:t xml:space="preserve">e </w:t>
      </w:r>
      <w:r>
        <w:rPr>
          <w:rFonts w:ascii="Verdana" w:eastAsia="Verdana" w:hAnsi="Verdana" w:cs="Verdana"/>
          <w:spacing w:val="1"/>
        </w:rPr>
        <w:t>g</w:t>
      </w:r>
      <w:r>
        <w:rPr>
          <w:rFonts w:ascii="Verdana" w:eastAsia="Verdana" w:hAnsi="Verdana" w:cs="Verdana"/>
        </w:rPr>
        <w:t>a</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ge</w:t>
      </w:r>
      <w:r>
        <w:rPr>
          <w:rFonts w:ascii="Verdana" w:eastAsia="Verdana" w:hAnsi="Verdana" w:cs="Verdana"/>
        </w:rPr>
        <w:t>s</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 wi</w:t>
      </w:r>
      <w:r>
        <w:rPr>
          <w:rFonts w:ascii="Verdana" w:eastAsia="Verdana" w:hAnsi="Verdana" w:cs="Verdana"/>
          <w:spacing w:val="1"/>
        </w:rPr>
        <w:t>nd</w:t>
      </w:r>
      <w:r>
        <w:rPr>
          <w:rFonts w:ascii="Verdana" w:eastAsia="Verdana" w:hAnsi="Verdana" w:cs="Verdana"/>
        </w:rPr>
        <w:t>s</w:t>
      </w:r>
      <w:r>
        <w:rPr>
          <w:rFonts w:ascii="Verdana" w:eastAsia="Verdana" w:hAnsi="Verdana" w:cs="Verdana"/>
          <w:spacing w:val="-1"/>
        </w:rPr>
        <w:t>cr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rPr>
        <w:t>f</w:t>
      </w:r>
      <w:r>
        <w:rPr>
          <w:rFonts w:ascii="Verdana" w:eastAsia="Verdana" w:hAnsi="Verdana" w:cs="Verdana"/>
          <w:spacing w:val="2"/>
        </w:rPr>
        <w:t>i</w:t>
      </w:r>
      <w:r>
        <w:rPr>
          <w:rFonts w:ascii="Verdana" w:eastAsia="Verdana" w:hAnsi="Verdana" w:cs="Verdana"/>
          <w:spacing w:val="-2"/>
        </w:rPr>
        <w:t>t</w:t>
      </w:r>
      <w:r>
        <w:rPr>
          <w:rFonts w:ascii="Verdana" w:eastAsia="Verdana" w:hAnsi="Verdana" w:cs="Verdana"/>
          <w:spacing w:val="1"/>
        </w:rPr>
        <w:t>t</w:t>
      </w:r>
      <w:r>
        <w:rPr>
          <w:rFonts w:ascii="Verdana" w:eastAsia="Verdana" w:hAnsi="Verdana" w:cs="Verdana"/>
          <w:spacing w:val="-1"/>
        </w:rPr>
        <w:t>er</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1"/>
        </w:rPr>
        <w:t>th</w:t>
      </w:r>
      <w:r>
        <w:rPr>
          <w:rFonts w:ascii="Verdana" w:eastAsia="Verdana" w:hAnsi="Verdana" w:cs="Verdana"/>
        </w:rPr>
        <w:t>at</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1"/>
        </w:rPr>
        <w:t xml:space="preserve"> th</w:t>
      </w:r>
      <w:r>
        <w:rPr>
          <w:rFonts w:ascii="Verdana" w:eastAsia="Verdana" w:hAnsi="Verdana" w:cs="Verdana"/>
        </w:rPr>
        <w:t xml:space="preserve">e </w:t>
      </w:r>
      <w:r>
        <w:rPr>
          <w:rFonts w:ascii="Verdana" w:eastAsia="Verdana" w:hAnsi="Verdana" w:cs="Verdana"/>
          <w:spacing w:val="-1"/>
        </w:rPr>
        <w:t>e</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rPr>
        <w:t>an</w:t>
      </w:r>
      <w:r>
        <w:rPr>
          <w:rFonts w:ascii="Verdana" w:eastAsia="Verdana" w:hAnsi="Verdana" w:cs="Verdana"/>
          <w:spacing w:val="3"/>
        </w:rPr>
        <w:t xml:space="preserve"> </w:t>
      </w:r>
      <w:r>
        <w:rPr>
          <w:rFonts w:ascii="Verdana" w:eastAsia="Verdana" w:hAnsi="Verdana" w:cs="Verdana"/>
        </w:rPr>
        <w:t>ac</w:t>
      </w:r>
      <w:r>
        <w:rPr>
          <w:rFonts w:ascii="Verdana" w:eastAsia="Verdana" w:hAnsi="Verdana" w:cs="Verdana"/>
          <w:spacing w:val="-1"/>
        </w:rPr>
        <w:t>c</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 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rPr>
        <w:t>will u</w:t>
      </w:r>
      <w:r>
        <w:rPr>
          <w:rFonts w:ascii="Verdana" w:eastAsia="Verdana" w:hAnsi="Verdana" w:cs="Verdana"/>
          <w:spacing w:val="-1"/>
        </w:rPr>
        <w:t>t</w:t>
      </w:r>
      <w:r>
        <w:rPr>
          <w:rFonts w:ascii="Verdana" w:eastAsia="Verdana" w:hAnsi="Verdana" w:cs="Verdana"/>
        </w:rPr>
        <w:t>ili</w:t>
      </w:r>
      <w:r>
        <w:rPr>
          <w:rFonts w:ascii="Verdana" w:eastAsia="Verdana" w:hAnsi="Verdana" w:cs="Verdana"/>
          <w:spacing w:val="1"/>
        </w:rPr>
        <w:t>z</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rPr>
        <w:t>g</w:t>
      </w:r>
      <w:r>
        <w:rPr>
          <w:rFonts w:ascii="Verdana" w:eastAsia="Verdana" w:hAnsi="Verdana" w:cs="Verdana"/>
          <w:spacing w:val="3"/>
        </w:rPr>
        <w:t>a</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ge</w:t>
      </w:r>
      <w:r>
        <w:rPr>
          <w:rFonts w:ascii="Verdana" w:eastAsia="Verdana" w:hAnsi="Verdana" w:cs="Verdana"/>
        </w:rPr>
        <w:t>s.</w:t>
      </w:r>
    </w:p>
    <w:p w:rsidR="00DE2F23" w:rsidRDefault="00DE2F23">
      <w:pPr>
        <w:spacing w:before="19" w:line="260" w:lineRule="exact"/>
        <w:rPr>
          <w:sz w:val="26"/>
          <w:szCs w:val="26"/>
        </w:rPr>
      </w:pPr>
    </w:p>
    <w:p w:rsidR="00DE2F23" w:rsidRDefault="00FA5519">
      <w:pPr>
        <w:spacing w:line="276" w:lineRule="auto"/>
        <w:ind w:left="1548" w:right="68" w:hanging="360"/>
        <w:jc w:val="both"/>
        <w:rPr>
          <w:rFonts w:ascii="Verdana" w:eastAsia="Verdana" w:hAnsi="Verdana" w:cs="Verdana"/>
        </w:rPr>
      </w:pPr>
      <w:r>
        <w:rPr>
          <w:rFonts w:ascii="Verdana" w:eastAsia="Verdana" w:hAnsi="Verdana" w:cs="Verdana"/>
          <w:spacing w:val="1"/>
        </w:rPr>
        <w:t>b</w:t>
      </w:r>
      <w:r>
        <w:rPr>
          <w:rFonts w:ascii="Verdana" w:eastAsia="Verdana" w:hAnsi="Verdana" w:cs="Verdana"/>
        </w:rPr>
        <w:t xml:space="preserve">) </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spacing w:val="2"/>
        </w:rPr>
        <w:t>c</w:t>
      </w:r>
      <w:r>
        <w:rPr>
          <w:rFonts w:ascii="Verdana" w:eastAsia="Verdana" w:hAnsi="Verdana" w:cs="Verdana"/>
        </w:rPr>
        <w:t>cu</w:t>
      </w:r>
      <w:r>
        <w:rPr>
          <w:rFonts w:ascii="Verdana" w:eastAsia="Verdana" w:hAnsi="Verdana" w:cs="Verdana"/>
          <w:spacing w:val="2"/>
        </w:rPr>
        <w:t>r</w:t>
      </w:r>
      <w:r>
        <w:rPr>
          <w:rFonts w:ascii="Verdana" w:eastAsia="Verdana" w:hAnsi="Verdana" w:cs="Verdana"/>
          <w:spacing w:val="-1"/>
        </w:rPr>
        <w:t>re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e</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rPr>
        <w:t>f an</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c</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2"/>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3"/>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cy</w:t>
      </w:r>
      <w:r>
        <w:rPr>
          <w:rFonts w:ascii="Verdana" w:eastAsia="Verdana" w:hAnsi="Verdana" w:cs="Verdana"/>
          <w:spacing w:val="-6"/>
        </w:rPr>
        <w:t xml:space="preserve"> </w:t>
      </w:r>
      <w:r>
        <w:rPr>
          <w:rFonts w:ascii="Verdana" w:eastAsia="Verdana" w:hAnsi="Verdana" w:cs="Verdana"/>
          <w:spacing w:val="-1"/>
        </w:rPr>
        <w:t>s</w:t>
      </w:r>
      <w:r>
        <w:rPr>
          <w:rFonts w:ascii="Verdana" w:eastAsia="Verdana" w:hAnsi="Verdana" w:cs="Verdana"/>
          <w:spacing w:val="1"/>
        </w:rPr>
        <w:t>h</w:t>
      </w:r>
      <w:r>
        <w:rPr>
          <w:rFonts w:ascii="Verdana" w:eastAsia="Verdana" w:hAnsi="Verdana" w:cs="Verdana"/>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5"/>
        </w:rPr>
        <w:t xml:space="preserve"> </w:t>
      </w:r>
      <w:r>
        <w:rPr>
          <w:rFonts w:ascii="Verdana" w:eastAsia="Verdana" w:hAnsi="Verdana" w:cs="Verdana"/>
        </w:rPr>
        <w:t>i</w:t>
      </w:r>
      <w:r>
        <w:rPr>
          <w:rFonts w:ascii="Verdana" w:eastAsia="Verdana" w:hAnsi="Verdana" w:cs="Verdana"/>
          <w:spacing w:val="1"/>
        </w:rPr>
        <w:t>n</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2"/>
        </w:rPr>
        <w:t>c</w:t>
      </w:r>
      <w:r>
        <w:rPr>
          <w:rFonts w:ascii="Verdana" w:eastAsia="Verdana" w:hAnsi="Verdana" w:cs="Verdana"/>
        </w:rPr>
        <w:t>c</w:t>
      </w:r>
      <w:r>
        <w:rPr>
          <w:rFonts w:ascii="Verdana" w:eastAsia="Verdana" w:hAnsi="Verdana" w:cs="Verdana"/>
          <w:spacing w:val="2"/>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rPr>
        <w:t xml:space="preserve">at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rPr>
        <w:t>a</w:t>
      </w:r>
      <w:r>
        <w:rPr>
          <w:rFonts w:ascii="Verdana" w:eastAsia="Verdana" w:hAnsi="Verdana" w:cs="Verdana"/>
          <w:spacing w:val="-1"/>
        </w:rPr>
        <w:t>r</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st</w:t>
      </w:r>
      <w:r>
        <w:rPr>
          <w:rFonts w:ascii="Verdana" w:eastAsia="Verdana" w:hAnsi="Verdana" w:cs="Verdana"/>
          <w:spacing w:val="-5"/>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s</w:t>
      </w:r>
      <w:r>
        <w:rPr>
          <w:rFonts w:ascii="Verdana" w:eastAsia="Verdana" w:hAnsi="Verdana" w:cs="Verdana"/>
          <w:spacing w:val="-1"/>
        </w:rPr>
        <w:t>s</w:t>
      </w:r>
      <w:r>
        <w:rPr>
          <w:rFonts w:ascii="Verdana" w:eastAsia="Verdana" w:hAnsi="Verdana" w:cs="Verdana"/>
          <w:spacing w:val="3"/>
        </w:rPr>
        <w:t>i</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rPr>
        <w:t>m</w:t>
      </w:r>
      <w:r>
        <w:rPr>
          <w:rFonts w:ascii="Verdana" w:eastAsia="Verdana" w:hAnsi="Verdana" w:cs="Verdana"/>
          <w:spacing w:val="6"/>
        </w:rPr>
        <w:t>o</w:t>
      </w:r>
      <w:r>
        <w:rPr>
          <w:rFonts w:ascii="Verdana" w:eastAsia="Verdana" w:hAnsi="Verdana" w:cs="Verdana"/>
        </w:rPr>
        <w:t>ment</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3"/>
        </w:rPr>
        <w:t xml:space="preserve"> </w:t>
      </w:r>
      <w:r>
        <w:rPr>
          <w:rFonts w:ascii="Verdana" w:eastAsia="Verdana" w:hAnsi="Verdana" w:cs="Verdana"/>
          <w:spacing w:val="1"/>
        </w:rPr>
        <w:t>undu</w:t>
      </w:r>
      <w:r>
        <w:rPr>
          <w:rFonts w:ascii="Verdana" w:eastAsia="Verdana" w:hAnsi="Verdana" w:cs="Verdana"/>
        </w:rPr>
        <w:t>e</w:t>
      </w:r>
      <w:r>
        <w:rPr>
          <w:rFonts w:ascii="Verdana" w:eastAsia="Verdana" w:hAnsi="Verdana" w:cs="Verdana"/>
          <w:spacing w:val="-6"/>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2"/>
        </w:rPr>
        <w:t>a</w:t>
      </w:r>
      <w:r>
        <w:rPr>
          <w:rFonts w:ascii="Verdana" w:eastAsia="Verdana" w:hAnsi="Verdana" w:cs="Verdana"/>
        </w:rPr>
        <w:t>y 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2"/>
        </w:rPr>
        <w:t xml:space="preserve"> </w:t>
      </w:r>
      <w:r>
        <w:rPr>
          <w:rFonts w:ascii="Verdana" w:eastAsia="Verdana" w:hAnsi="Verdana" w:cs="Verdana"/>
        </w:rPr>
        <w:t>a</w:t>
      </w:r>
      <w:r>
        <w:rPr>
          <w:rFonts w:ascii="Verdana" w:eastAsia="Verdana" w:hAnsi="Verdana" w:cs="Verdana"/>
          <w:spacing w:val="1"/>
        </w:rPr>
        <w:t>uth</w:t>
      </w:r>
      <w:r>
        <w:rPr>
          <w:rFonts w:ascii="Verdana" w:eastAsia="Verdana" w:hAnsi="Verdana" w:cs="Verdana"/>
          <w:spacing w:val="-1"/>
        </w:rPr>
        <w:t>or</w:t>
      </w:r>
      <w:r>
        <w:rPr>
          <w:rFonts w:ascii="Verdana" w:eastAsia="Verdana" w:hAnsi="Verdana" w:cs="Verdana"/>
        </w:rPr>
        <w:t>i</w:t>
      </w:r>
      <w:r>
        <w:rPr>
          <w:rFonts w:ascii="Verdana" w:eastAsia="Verdana" w:hAnsi="Verdana" w:cs="Verdana"/>
          <w:spacing w:val="1"/>
        </w:rPr>
        <w:t>z</w:t>
      </w:r>
      <w:r>
        <w:rPr>
          <w:rFonts w:ascii="Verdana" w:eastAsia="Verdana" w:hAnsi="Verdana" w:cs="Verdana"/>
        </w:rPr>
        <w:t>e</w:t>
      </w:r>
      <w:r>
        <w:rPr>
          <w:rFonts w:ascii="Verdana" w:eastAsia="Verdana" w:hAnsi="Verdana" w:cs="Verdana"/>
          <w:spacing w:val="-10"/>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s</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c</w:t>
      </w:r>
      <w:r>
        <w:rPr>
          <w:rFonts w:ascii="Verdana" w:eastAsia="Verdana" w:hAnsi="Verdana" w:cs="Verdana"/>
          <w:spacing w:val="3"/>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m.</w:t>
      </w:r>
    </w:p>
    <w:p w:rsidR="00DE2F23" w:rsidRDefault="00FA5519">
      <w:pPr>
        <w:spacing w:before="1"/>
        <w:ind w:left="1548"/>
        <w:rPr>
          <w:rFonts w:ascii="Verdana" w:eastAsia="Verdana" w:hAnsi="Verdana" w:cs="Verdana"/>
        </w:rPr>
      </w:pP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a</w:t>
      </w:r>
      <w:r>
        <w:rPr>
          <w:rFonts w:ascii="Verdana" w:eastAsia="Verdana" w:hAnsi="Verdana" w:cs="Verdana"/>
        </w:rPr>
        <w:t>c</w:t>
      </w:r>
      <w:r>
        <w:rPr>
          <w:rFonts w:ascii="Verdana" w:eastAsia="Verdana" w:hAnsi="Verdana" w:cs="Verdana"/>
          <w:spacing w:val="-1"/>
        </w:rPr>
        <w:t>c</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8"/>
        </w:rPr>
        <w:t xml:space="preserve"> </w:t>
      </w:r>
      <w:r>
        <w:rPr>
          <w:rFonts w:ascii="Verdana" w:eastAsia="Verdana" w:hAnsi="Verdana" w:cs="Verdana"/>
          <w:spacing w:val="-1"/>
        </w:rPr>
        <w:t>s</w:t>
      </w:r>
      <w:r>
        <w:rPr>
          <w:rFonts w:ascii="Verdana" w:eastAsia="Verdana" w:hAnsi="Verdana" w:cs="Verdana"/>
          <w:spacing w:val="1"/>
        </w:rPr>
        <w:t>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spacing w:val="3"/>
        </w:rPr>
        <w:t>l</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rPr>
        <w:t>be</w:t>
      </w:r>
      <w:r>
        <w:rPr>
          <w:rFonts w:ascii="Verdana" w:eastAsia="Verdana" w:hAnsi="Verdana" w:cs="Verdana"/>
          <w:spacing w:val="-2"/>
        </w:rPr>
        <w:t xml:space="preserve"> </w:t>
      </w:r>
      <w:r>
        <w:rPr>
          <w:rFonts w:ascii="Verdana" w:eastAsia="Verdana" w:hAnsi="Verdana" w:cs="Verdana"/>
          <w:spacing w:val="-1"/>
        </w:rPr>
        <w:t>re</w:t>
      </w:r>
      <w:r>
        <w:rPr>
          <w:rFonts w:ascii="Verdana" w:eastAsia="Verdana" w:hAnsi="Verdana" w:cs="Verdana"/>
          <w:spacing w:val="3"/>
        </w:rPr>
        <w:t>p</w:t>
      </w:r>
      <w:r>
        <w:rPr>
          <w:rFonts w:ascii="Verdana" w:eastAsia="Verdana" w:hAnsi="Verdana" w:cs="Verdana"/>
          <w:spacing w:val="-1"/>
        </w:rPr>
        <w:t>or</w:t>
      </w:r>
      <w:r>
        <w:rPr>
          <w:rFonts w:ascii="Verdana" w:eastAsia="Verdana" w:hAnsi="Verdana" w:cs="Verdana"/>
          <w:spacing w:val="3"/>
        </w:rPr>
        <w:t>t</w:t>
      </w:r>
      <w:r>
        <w:rPr>
          <w:rFonts w:ascii="Verdana" w:eastAsia="Verdana" w:hAnsi="Verdana" w:cs="Verdana"/>
          <w:spacing w:val="-1"/>
        </w:rPr>
        <w:t>e</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rPr>
        <w:t>to</w:t>
      </w:r>
      <w:r>
        <w:rPr>
          <w:rFonts w:ascii="Verdana" w:eastAsia="Verdana" w:hAnsi="Verdana" w:cs="Verdana"/>
          <w:spacing w:val="-1"/>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3"/>
        </w:rPr>
        <w:t>ll</w:t>
      </w:r>
      <w:r>
        <w:rPr>
          <w:rFonts w:ascii="Verdana" w:eastAsia="Verdana" w:hAnsi="Verdana" w:cs="Verdana"/>
          <w:spacing w:val="-1"/>
        </w:rPr>
        <w:t>o</w:t>
      </w:r>
      <w:r>
        <w:rPr>
          <w:rFonts w:ascii="Verdana" w:eastAsia="Verdana" w:hAnsi="Verdana" w:cs="Verdana"/>
        </w:rPr>
        <w:t>wi</w:t>
      </w:r>
      <w:r>
        <w:rPr>
          <w:rFonts w:ascii="Verdana" w:eastAsia="Verdana" w:hAnsi="Verdana" w:cs="Verdana"/>
          <w:spacing w:val="-1"/>
        </w:rPr>
        <w:t>n</w:t>
      </w:r>
      <w:r>
        <w:rPr>
          <w:rFonts w:ascii="Verdana" w:eastAsia="Verdana" w:hAnsi="Verdana" w:cs="Verdana"/>
        </w:rPr>
        <w:t>g</w:t>
      </w:r>
      <w:r>
        <w:rPr>
          <w:rFonts w:ascii="Verdana" w:eastAsia="Verdana" w:hAnsi="Verdana" w:cs="Verdana"/>
          <w:spacing w:val="-9"/>
        </w:rPr>
        <w:t xml:space="preserve"> </w:t>
      </w:r>
      <w:r>
        <w:rPr>
          <w:rFonts w:ascii="Verdana" w:eastAsia="Verdana" w:hAnsi="Verdana" w:cs="Verdana"/>
          <w:spacing w:val="-1"/>
        </w:rPr>
        <w:t>s</w:t>
      </w:r>
      <w:r>
        <w:rPr>
          <w:rFonts w:ascii="Verdana" w:eastAsia="Verdana" w:hAnsi="Verdana" w:cs="Verdana"/>
          <w:spacing w:val="1"/>
        </w:rPr>
        <w:t>t</w:t>
      </w:r>
      <w:r>
        <w:rPr>
          <w:rFonts w:ascii="Verdana" w:eastAsia="Verdana" w:hAnsi="Verdana" w:cs="Verdana"/>
        </w:rPr>
        <w:t>af</w:t>
      </w:r>
      <w:r>
        <w:rPr>
          <w:rFonts w:ascii="Verdana" w:eastAsia="Verdana" w:hAnsi="Verdana" w:cs="Verdana"/>
          <w:spacing w:val="-1"/>
        </w:rPr>
        <w:t>f</w:t>
      </w:r>
      <w:r>
        <w:rPr>
          <w:rFonts w:ascii="Verdana" w:eastAsia="Verdana" w:hAnsi="Verdana" w:cs="Verdana"/>
        </w:rPr>
        <w:t>:</w:t>
      </w:r>
    </w:p>
    <w:p w:rsidR="00DE2F23" w:rsidRDefault="00DE2F23">
      <w:pPr>
        <w:spacing w:before="4" w:line="100" w:lineRule="exact"/>
        <w:rPr>
          <w:sz w:val="11"/>
          <w:szCs w:val="11"/>
        </w:rPr>
      </w:pPr>
    </w:p>
    <w:p w:rsidR="00DE2F23" w:rsidRDefault="00DE2F23">
      <w:pPr>
        <w:spacing w:line="200" w:lineRule="exact"/>
      </w:pPr>
    </w:p>
    <w:p w:rsidR="00DE2F23" w:rsidRDefault="00FA5519">
      <w:pPr>
        <w:ind w:left="1781"/>
        <w:rPr>
          <w:rFonts w:ascii="Verdana" w:eastAsia="Verdana" w:hAnsi="Verdana" w:cs="Verdana"/>
        </w:rPr>
      </w:pPr>
      <w:r>
        <w:rPr>
          <w:rFonts w:ascii="Verdana" w:eastAsia="Verdana" w:hAnsi="Verdana" w:cs="Verdana"/>
          <w:spacing w:val="3"/>
        </w:rPr>
        <w:t>i</w:t>
      </w:r>
      <w:r>
        <w:rPr>
          <w:rFonts w:ascii="Verdana" w:eastAsia="Verdana" w:hAnsi="Verdana" w:cs="Verdana"/>
        </w:rPr>
        <w:t xml:space="preserve">.    </w:t>
      </w:r>
      <w:r>
        <w:rPr>
          <w:rFonts w:ascii="Verdana" w:eastAsia="Verdana" w:hAnsi="Verdana" w:cs="Verdana"/>
          <w:spacing w:val="5"/>
        </w:rPr>
        <w:t xml:space="preserve"> </w:t>
      </w:r>
      <w:r>
        <w:rPr>
          <w:rFonts w:ascii="Verdana" w:eastAsia="Verdana" w:hAnsi="Verdana" w:cs="Verdana"/>
          <w:b/>
        </w:rPr>
        <w:t>C</w:t>
      </w:r>
      <w:r>
        <w:rPr>
          <w:rFonts w:ascii="Verdana" w:eastAsia="Verdana" w:hAnsi="Verdana" w:cs="Verdana"/>
          <w:b/>
          <w:spacing w:val="-1"/>
        </w:rPr>
        <w:t>l</w:t>
      </w:r>
      <w:r>
        <w:rPr>
          <w:rFonts w:ascii="Verdana" w:eastAsia="Verdana" w:hAnsi="Verdana" w:cs="Verdana"/>
          <w:b/>
          <w:spacing w:val="1"/>
        </w:rPr>
        <w:t>a</w:t>
      </w:r>
      <w:r>
        <w:rPr>
          <w:rFonts w:ascii="Verdana" w:eastAsia="Verdana" w:hAnsi="Verdana" w:cs="Verdana"/>
          <w:b/>
          <w:spacing w:val="-1"/>
        </w:rPr>
        <w:t>i</w:t>
      </w:r>
      <w:r>
        <w:rPr>
          <w:rFonts w:ascii="Verdana" w:eastAsia="Verdana" w:hAnsi="Verdana" w:cs="Verdana"/>
          <w:b/>
          <w:spacing w:val="3"/>
        </w:rPr>
        <w:t>m</w:t>
      </w:r>
      <w:r>
        <w:rPr>
          <w:rFonts w:ascii="Verdana" w:eastAsia="Verdana" w:hAnsi="Verdana" w:cs="Verdana"/>
          <w:b/>
        </w:rPr>
        <w:t xml:space="preserve">s </w:t>
      </w:r>
      <w:r>
        <w:rPr>
          <w:rFonts w:ascii="Verdana" w:eastAsia="Verdana" w:hAnsi="Verdana" w:cs="Verdana"/>
          <w:b/>
          <w:spacing w:val="24"/>
        </w:rPr>
        <w:t xml:space="preserve"> </w:t>
      </w:r>
      <w:r>
        <w:rPr>
          <w:rFonts w:ascii="Verdana" w:eastAsia="Verdana" w:hAnsi="Verdana" w:cs="Verdana"/>
          <w:b/>
        </w:rPr>
        <w:t>De</w:t>
      </w:r>
      <w:r>
        <w:rPr>
          <w:rFonts w:ascii="Verdana" w:eastAsia="Verdana" w:hAnsi="Verdana" w:cs="Verdana"/>
          <w:b/>
          <w:spacing w:val="2"/>
        </w:rPr>
        <w:t>p</w:t>
      </w:r>
      <w:r>
        <w:rPr>
          <w:rFonts w:ascii="Verdana" w:eastAsia="Verdana" w:hAnsi="Verdana" w:cs="Verdana"/>
          <w:b/>
          <w:spacing w:val="1"/>
        </w:rPr>
        <w:t>a</w:t>
      </w:r>
      <w:r>
        <w:rPr>
          <w:rFonts w:ascii="Verdana" w:eastAsia="Verdana" w:hAnsi="Verdana" w:cs="Verdana"/>
          <w:b/>
          <w:spacing w:val="-1"/>
        </w:rPr>
        <w:t>r</w:t>
      </w:r>
      <w:r>
        <w:rPr>
          <w:rFonts w:ascii="Verdana" w:eastAsia="Verdana" w:hAnsi="Verdana" w:cs="Verdana"/>
          <w:b/>
        </w:rPr>
        <w:t>t</w:t>
      </w:r>
      <w:r>
        <w:rPr>
          <w:rFonts w:ascii="Verdana" w:eastAsia="Verdana" w:hAnsi="Verdana" w:cs="Verdana"/>
          <w:b/>
          <w:spacing w:val="1"/>
        </w:rPr>
        <w:t>m</w:t>
      </w:r>
      <w:r>
        <w:rPr>
          <w:rFonts w:ascii="Verdana" w:eastAsia="Verdana" w:hAnsi="Verdana" w:cs="Verdana"/>
          <w:b/>
        </w:rPr>
        <w:t>en</w:t>
      </w:r>
      <w:r>
        <w:rPr>
          <w:rFonts w:ascii="Verdana" w:eastAsia="Verdana" w:hAnsi="Verdana" w:cs="Verdana"/>
          <w:b/>
          <w:spacing w:val="2"/>
        </w:rPr>
        <w:t>t</w:t>
      </w:r>
      <w:r>
        <w:rPr>
          <w:rFonts w:ascii="Verdana" w:eastAsia="Verdana" w:hAnsi="Verdana" w:cs="Verdana"/>
          <w:b/>
        </w:rPr>
        <w:t xml:space="preserve">:      </w:t>
      </w:r>
      <w:r>
        <w:rPr>
          <w:rFonts w:ascii="Verdana" w:eastAsia="Verdana" w:hAnsi="Verdana" w:cs="Verdana"/>
          <w:b/>
          <w:spacing w:val="16"/>
        </w:rPr>
        <w:t xml:space="preserve"> </w:t>
      </w:r>
      <w:r>
        <w:rPr>
          <w:rFonts w:ascii="Verdana" w:eastAsia="Verdana" w:hAnsi="Verdana" w:cs="Verdana"/>
          <w:b/>
          <w:spacing w:val="1"/>
        </w:rPr>
        <w:t>T</w:t>
      </w:r>
      <w:r>
        <w:rPr>
          <w:rFonts w:ascii="Verdana" w:eastAsia="Verdana" w:hAnsi="Verdana" w:cs="Verdana"/>
          <w:b/>
        </w:rPr>
        <w:t>e</w:t>
      </w:r>
      <w:r>
        <w:rPr>
          <w:rFonts w:ascii="Verdana" w:eastAsia="Verdana" w:hAnsi="Verdana" w:cs="Verdana"/>
          <w:b/>
          <w:spacing w:val="-1"/>
        </w:rPr>
        <w:t>l</w:t>
      </w:r>
      <w:r>
        <w:rPr>
          <w:rFonts w:ascii="Verdana" w:eastAsia="Verdana" w:hAnsi="Verdana" w:cs="Verdana"/>
          <w:b/>
          <w:spacing w:val="2"/>
        </w:rPr>
        <w:t>e</w:t>
      </w:r>
      <w:r>
        <w:rPr>
          <w:rFonts w:ascii="Verdana" w:eastAsia="Verdana" w:hAnsi="Verdana" w:cs="Verdana"/>
          <w:b/>
        </w:rPr>
        <w:t>ph</w:t>
      </w:r>
      <w:r>
        <w:rPr>
          <w:rFonts w:ascii="Verdana" w:eastAsia="Verdana" w:hAnsi="Verdana" w:cs="Verdana"/>
          <w:b/>
          <w:spacing w:val="2"/>
        </w:rPr>
        <w:t>o</w:t>
      </w:r>
      <w:r>
        <w:rPr>
          <w:rFonts w:ascii="Verdana" w:eastAsia="Verdana" w:hAnsi="Verdana" w:cs="Verdana"/>
          <w:b/>
        </w:rPr>
        <w:t xml:space="preserve">ne </w:t>
      </w:r>
      <w:r>
        <w:rPr>
          <w:rFonts w:ascii="Verdana" w:eastAsia="Verdana" w:hAnsi="Verdana" w:cs="Verdana"/>
          <w:b/>
          <w:spacing w:val="21"/>
        </w:rPr>
        <w:t xml:space="preserve"> </w:t>
      </w:r>
      <w:r>
        <w:rPr>
          <w:rFonts w:ascii="Verdana" w:eastAsia="Verdana" w:hAnsi="Verdana" w:cs="Verdana"/>
          <w:b/>
          <w:spacing w:val="-1"/>
        </w:rPr>
        <w:t>N</w:t>
      </w:r>
      <w:r>
        <w:rPr>
          <w:rFonts w:ascii="Verdana" w:eastAsia="Verdana" w:hAnsi="Verdana" w:cs="Verdana"/>
          <w:b/>
        </w:rPr>
        <w:t>o</w:t>
      </w:r>
      <w:r>
        <w:rPr>
          <w:rFonts w:ascii="Verdana" w:eastAsia="Verdana" w:hAnsi="Verdana" w:cs="Verdana"/>
          <w:b/>
          <w:spacing w:val="1"/>
        </w:rPr>
        <w:t>.</w:t>
      </w:r>
      <w:r>
        <w:rPr>
          <w:rFonts w:ascii="Verdana" w:eastAsia="Verdana" w:hAnsi="Verdana" w:cs="Verdana"/>
          <w:b/>
          <w:spacing w:val="2"/>
        </w:rPr>
        <w:t>0</w:t>
      </w:r>
      <w:r>
        <w:rPr>
          <w:rFonts w:ascii="Verdana" w:eastAsia="Verdana" w:hAnsi="Verdana" w:cs="Verdana"/>
          <w:b/>
        </w:rPr>
        <w:t>20286</w:t>
      </w:r>
      <w:r>
        <w:rPr>
          <w:rFonts w:ascii="Verdana" w:eastAsia="Verdana" w:hAnsi="Verdana" w:cs="Verdana"/>
          <w:b/>
          <w:spacing w:val="2"/>
        </w:rPr>
        <w:t>4</w:t>
      </w:r>
      <w:r>
        <w:rPr>
          <w:rFonts w:ascii="Verdana" w:eastAsia="Verdana" w:hAnsi="Verdana" w:cs="Verdana"/>
          <w:b/>
        </w:rPr>
        <w:t xml:space="preserve">000, </w:t>
      </w:r>
      <w:r>
        <w:rPr>
          <w:rFonts w:ascii="Verdana" w:eastAsia="Verdana" w:hAnsi="Verdana" w:cs="Verdana"/>
          <w:b/>
          <w:spacing w:val="12"/>
        </w:rPr>
        <w:t xml:space="preserve"> </w:t>
      </w:r>
      <w:r>
        <w:rPr>
          <w:rFonts w:ascii="Verdana" w:eastAsia="Verdana" w:hAnsi="Verdana" w:cs="Verdana"/>
          <w:b/>
          <w:spacing w:val="3"/>
        </w:rPr>
        <w:t>M</w:t>
      </w:r>
      <w:r>
        <w:rPr>
          <w:rFonts w:ascii="Verdana" w:eastAsia="Verdana" w:hAnsi="Verdana" w:cs="Verdana"/>
          <w:b/>
        </w:rPr>
        <w:t>ob</w:t>
      </w:r>
      <w:r>
        <w:rPr>
          <w:rFonts w:ascii="Verdana" w:eastAsia="Verdana" w:hAnsi="Verdana" w:cs="Verdana"/>
          <w:b/>
          <w:spacing w:val="1"/>
        </w:rPr>
        <w:t>i</w:t>
      </w:r>
      <w:r>
        <w:rPr>
          <w:rFonts w:ascii="Verdana" w:eastAsia="Verdana" w:hAnsi="Verdana" w:cs="Verdana"/>
          <w:b/>
          <w:spacing w:val="-1"/>
        </w:rPr>
        <w:t>l</w:t>
      </w:r>
      <w:r>
        <w:rPr>
          <w:rFonts w:ascii="Verdana" w:eastAsia="Verdana" w:hAnsi="Verdana" w:cs="Verdana"/>
          <w:b/>
        </w:rPr>
        <w:t xml:space="preserve">e </w:t>
      </w:r>
      <w:r>
        <w:rPr>
          <w:rFonts w:ascii="Verdana" w:eastAsia="Verdana" w:hAnsi="Verdana" w:cs="Verdana"/>
          <w:b/>
          <w:spacing w:val="27"/>
        </w:rPr>
        <w:t xml:space="preserve"> </w:t>
      </w:r>
      <w:r>
        <w:rPr>
          <w:rFonts w:ascii="Verdana" w:eastAsia="Verdana" w:hAnsi="Verdana" w:cs="Verdana"/>
          <w:b/>
        </w:rPr>
        <w:t xml:space="preserve">no. </w:t>
      </w:r>
      <w:r>
        <w:rPr>
          <w:rFonts w:ascii="Verdana" w:eastAsia="Verdana" w:hAnsi="Verdana" w:cs="Verdana"/>
          <w:b/>
          <w:spacing w:val="29"/>
        </w:rPr>
        <w:t xml:space="preserve"> </w:t>
      </w:r>
      <w:r>
        <w:rPr>
          <w:rFonts w:ascii="Verdana" w:eastAsia="Verdana" w:hAnsi="Verdana" w:cs="Verdana"/>
          <w:b/>
        </w:rPr>
        <w:t>0</w:t>
      </w:r>
      <w:r>
        <w:rPr>
          <w:rFonts w:ascii="Verdana" w:eastAsia="Verdana" w:hAnsi="Verdana" w:cs="Verdana"/>
          <w:b/>
          <w:spacing w:val="2"/>
        </w:rPr>
        <w:t>7</w:t>
      </w:r>
      <w:r>
        <w:rPr>
          <w:rFonts w:ascii="Verdana" w:eastAsia="Verdana" w:hAnsi="Verdana" w:cs="Verdana"/>
          <w:b/>
        </w:rPr>
        <w:t>09</w:t>
      </w:r>
    </w:p>
    <w:p w:rsidR="00DE2F23" w:rsidRDefault="00FA5519">
      <w:pPr>
        <w:spacing w:before="37"/>
        <w:ind w:left="2268"/>
        <w:rPr>
          <w:rFonts w:ascii="Verdana" w:eastAsia="Verdana" w:hAnsi="Verdana" w:cs="Verdana"/>
        </w:rPr>
      </w:pPr>
      <w:r>
        <w:rPr>
          <w:rFonts w:ascii="Verdana" w:eastAsia="Verdana" w:hAnsi="Verdana" w:cs="Verdana"/>
          <w:b/>
        </w:rPr>
        <w:t>922000</w:t>
      </w:r>
      <w:r>
        <w:rPr>
          <w:rFonts w:ascii="Verdana" w:eastAsia="Verdana" w:hAnsi="Verdana" w:cs="Verdana"/>
          <w:b/>
          <w:spacing w:val="-7"/>
        </w:rPr>
        <w:t xml:space="preserve"> </w:t>
      </w:r>
      <w:r>
        <w:rPr>
          <w:rFonts w:ascii="Verdana" w:eastAsia="Verdana" w:hAnsi="Verdana" w:cs="Verdana"/>
          <w:b/>
          <w:spacing w:val="2"/>
        </w:rPr>
        <w:t>e</w:t>
      </w:r>
      <w:r>
        <w:rPr>
          <w:rFonts w:ascii="Verdana" w:eastAsia="Verdana" w:hAnsi="Verdana" w:cs="Verdana"/>
          <w:b/>
        </w:rPr>
        <w:t>m</w:t>
      </w:r>
      <w:r>
        <w:rPr>
          <w:rFonts w:ascii="Verdana" w:eastAsia="Verdana" w:hAnsi="Verdana" w:cs="Verdana"/>
          <w:b/>
          <w:spacing w:val="2"/>
        </w:rPr>
        <w:t>a</w:t>
      </w:r>
      <w:r>
        <w:rPr>
          <w:rFonts w:ascii="Verdana" w:eastAsia="Verdana" w:hAnsi="Verdana" w:cs="Verdana"/>
          <w:b/>
          <w:spacing w:val="-1"/>
        </w:rPr>
        <w:t>i</w:t>
      </w:r>
      <w:r>
        <w:rPr>
          <w:rFonts w:ascii="Verdana" w:eastAsia="Verdana" w:hAnsi="Verdana" w:cs="Verdana"/>
          <w:b/>
          <w:spacing w:val="1"/>
        </w:rPr>
        <w:t>l</w:t>
      </w:r>
      <w:r>
        <w:rPr>
          <w:rFonts w:ascii="Verdana" w:eastAsia="Verdana" w:hAnsi="Verdana" w:cs="Verdana"/>
          <w:b/>
        </w:rPr>
        <w:t>:</w:t>
      </w:r>
      <w:r>
        <w:rPr>
          <w:rFonts w:ascii="Verdana" w:eastAsia="Verdana" w:hAnsi="Verdana" w:cs="Verdana"/>
          <w:b/>
          <w:spacing w:val="-8"/>
        </w:rPr>
        <w:t xml:space="preserve"> </w:t>
      </w:r>
      <w:r>
        <w:rPr>
          <w:rFonts w:ascii="Verdana" w:eastAsia="Verdana" w:hAnsi="Verdana" w:cs="Verdana"/>
          <w:b/>
          <w:spacing w:val="3"/>
        </w:rPr>
        <w:t>c</w:t>
      </w:r>
      <w:r>
        <w:rPr>
          <w:rFonts w:ascii="Verdana" w:eastAsia="Verdana" w:hAnsi="Verdana" w:cs="Verdana"/>
          <w:b/>
          <w:spacing w:val="-1"/>
        </w:rPr>
        <w:t>l</w:t>
      </w:r>
      <w:r>
        <w:rPr>
          <w:rFonts w:ascii="Verdana" w:eastAsia="Verdana" w:hAnsi="Verdana" w:cs="Verdana"/>
          <w:b/>
          <w:spacing w:val="1"/>
        </w:rPr>
        <w:t>a</w:t>
      </w:r>
      <w:r>
        <w:rPr>
          <w:rFonts w:ascii="Verdana" w:eastAsia="Verdana" w:hAnsi="Verdana" w:cs="Verdana"/>
          <w:b/>
          <w:spacing w:val="-1"/>
        </w:rPr>
        <w:t>i</w:t>
      </w:r>
      <w:r>
        <w:rPr>
          <w:rFonts w:ascii="Verdana" w:eastAsia="Verdana" w:hAnsi="Verdana" w:cs="Verdana"/>
          <w:b/>
        </w:rPr>
        <w:t>m</w:t>
      </w:r>
      <w:r>
        <w:rPr>
          <w:rFonts w:ascii="Verdana" w:eastAsia="Verdana" w:hAnsi="Verdana" w:cs="Verdana"/>
          <w:b/>
          <w:spacing w:val="2"/>
        </w:rPr>
        <w:t>s</w:t>
      </w:r>
      <w:r w:rsidR="00043AF0">
        <w:rPr>
          <w:rFonts w:ascii="Verdana" w:eastAsia="Verdana" w:hAnsi="Verdana" w:cs="Verdana"/>
          <w:b/>
          <w:spacing w:val="2"/>
        </w:rPr>
        <w:t xml:space="preserve"> </w:t>
      </w:r>
      <w:r>
        <w:rPr>
          <w:rFonts w:ascii="Verdana" w:eastAsia="Verdana" w:hAnsi="Verdana" w:cs="Verdana"/>
          <w:b/>
        </w:rPr>
        <w:t>de</w:t>
      </w:r>
      <w:r>
        <w:rPr>
          <w:rFonts w:ascii="Verdana" w:eastAsia="Verdana" w:hAnsi="Verdana" w:cs="Verdana"/>
          <w:b/>
          <w:spacing w:val="2"/>
        </w:rPr>
        <w:t>p</w:t>
      </w:r>
      <w:r>
        <w:rPr>
          <w:rFonts w:ascii="Verdana" w:eastAsia="Verdana" w:hAnsi="Verdana" w:cs="Verdana"/>
          <w:b/>
          <w:spacing w:val="-1"/>
        </w:rPr>
        <w:t>ar</w:t>
      </w:r>
      <w:r>
        <w:rPr>
          <w:rFonts w:ascii="Verdana" w:eastAsia="Verdana" w:hAnsi="Verdana" w:cs="Verdana"/>
          <w:b/>
        </w:rPr>
        <w:t>t</w:t>
      </w:r>
      <w:r>
        <w:rPr>
          <w:rFonts w:ascii="Verdana" w:eastAsia="Verdana" w:hAnsi="Verdana" w:cs="Verdana"/>
          <w:b/>
          <w:spacing w:val="1"/>
        </w:rPr>
        <w:t>m</w:t>
      </w:r>
      <w:r>
        <w:rPr>
          <w:rFonts w:ascii="Verdana" w:eastAsia="Verdana" w:hAnsi="Verdana" w:cs="Verdana"/>
          <w:b/>
          <w:spacing w:val="2"/>
        </w:rPr>
        <w:t>e</w:t>
      </w:r>
      <w:r>
        <w:rPr>
          <w:rFonts w:ascii="Verdana" w:eastAsia="Verdana" w:hAnsi="Verdana" w:cs="Verdana"/>
          <w:b/>
        </w:rPr>
        <w:t>nt</w:t>
      </w:r>
      <w:r>
        <w:rPr>
          <w:rFonts w:ascii="Verdana" w:eastAsia="Verdana" w:hAnsi="Verdana" w:cs="Verdana"/>
          <w:b/>
          <w:spacing w:val="2"/>
        </w:rPr>
        <w:t>{</w:t>
      </w:r>
      <w:r>
        <w:rPr>
          <w:rFonts w:ascii="Verdana" w:eastAsia="Verdana" w:hAnsi="Verdana" w:cs="Verdana"/>
          <w:b/>
          <w:spacing w:val="1"/>
        </w:rPr>
        <w:t>GI</w:t>
      </w:r>
      <w:hyperlink r:id="rId10">
        <w:r>
          <w:rPr>
            <w:rFonts w:ascii="Verdana" w:eastAsia="Verdana" w:hAnsi="Verdana" w:cs="Verdana"/>
            <w:b/>
          </w:rPr>
          <w:t>B</w:t>
        </w:r>
        <w:r>
          <w:rPr>
            <w:rFonts w:ascii="Verdana" w:eastAsia="Verdana" w:hAnsi="Verdana" w:cs="Verdana"/>
            <w:b/>
            <w:spacing w:val="-1"/>
          </w:rPr>
          <w:t>}</w:t>
        </w:r>
        <w:r>
          <w:rPr>
            <w:rFonts w:ascii="Verdana" w:eastAsia="Verdana" w:hAnsi="Verdana" w:cs="Verdana"/>
            <w:b/>
          </w:rPr>
          <w:t>@</w:t>
        </w:r>
        <w:r>
          <w:rPr>
            <w:rFonts w:ascii="Verdana" w:eastAsia="Verdana" w:hAnsi="Verdana" w:cs="Verdana"/>
            <w:b/>
            <w:spacing w:val="3"/>
          </w:rPr>
          <w:t>m</w:t>
        </w:r>
        <w:r>
          <w:rPr>
            <w:rFonts w:ascii="Verdana" w:eastAsia="Verdana" w:hAnsi="Verdana" w:cs="Verdana"/>
            <w:b/>
            <w:spacing w:val="-1"/>
          </w:rPr>
          <w:t>a</w:t>
        </w:r>
        <w:r>
          <w:rPr>
            <w:rFonts w:ascii="Verdana" w:eastAsia="Verdana" w:hAnsi="Verdana" w:cs="Verdana"/>
            <w:b/>
          </w:rPr>
          <w:t>d</w:t>
        </w:r>
        <w:r>
          <w:rPr>
            <w:rFonts w:ascii="Verdana" w:eastAsia="Verdana" w:hAnsi="Verdana" w:cs="Verdana"/>
            <w:b/>
            <w:spacing w:val="1"/>
          </w:rPr>
          <w:t>i</w:t>
        </w:r>
        <w:r>
          <w:rPr>
            <w:rFonts w:ascii="Verdana" w:eastAsia="Verdana" w:hAnsi="Verdana" w:cs="Verdana"/>
            <w:b/>
          </w:rPr>
          <w:t>so</w:t>
        </w:r>
        <w:r>
          <w:rPr>
            <w:rFonts w:ascii="Verdana" w:eastAsia="Verdana" w:hAnsi="Verdana" w:cs="Verdana"/>
            <w:b/>
            <w:spacing w:val="1"/>
          </w:rPr>
          <w:t>n</w:t>
        </w:r>
        <w:r>
          <w:rPr>
            <w:rFonts w:ascii="Verdana" w:eastAsia="Verdana" w:hAnsi="Verdana" w:cs="Verdana"/>
            <w:b/>
          </w:rPr>
          <w:t>.co.</w:t>
        </w:r>
        <w:r>
          <w:rPr>
            <w:rFonts w:ascii="Verdana" w:eastAsia="Verdana" w:hAnsi="Verdana" w:cs="Verdana"/>
            <w:b/>
            <w:spacing w:val="1"/>
          </w:rPr>
          <w:t>k</w:t>
        </w:r>
        <w:r>
          <w:rPr>
            <w:rFonts w:ascii="Verdana" w:eastAsia="Verdana" w:hAnsi="Verdana" w:cs="Verdana"/>
            <w:b/>
          </w:rPr>
          <w:t>e</w:t>
        </w:r>
      </w:hyperlink>
    </w:p>
    <w:p w:rsidR="00DE2F23" w:rsidRDefault="00DE2F23">
      <w:pPr>
        <w:spacing w:before="6" w:line="100" w:lineRule="exact"/>
        <w:rPr>
          <w:sz w:val="11"/>
          <w:szCs w:val="11"/>
        </w:rPr>
      </w:pPr>
    </w:p>
    <w:p w:rsidR="00DE2F23" w:rsidRDefault="00DE2F23">
      <w:pPr>
        <w:spacing w:line="200" w:lineRule="exact"/>
      </w:pPr>
    </w:p>
    <w:p w:rsidR="00DE2F23" w:rsidRDefault="00FA5519">
      <w:pPr>
        <w:spacing w:line="275" w:lineRule="auto"/>
        <w:ind w:left="2268" w:right="73" w:hanging="542"/>
        <w:rPr>
          <w:rFonts w:ascii="Verdana" w:eastAsia="Verdana" w:hAnsi="Verdana" w:cs="Verdana"/>
        </w:rPr>
      </w:pPr>
      <w:r>
        <w:rPr>
          <w:rFonts w:ascii="Verdana" w:eastAsia="Verdana" w:hAnsi="Verdana" w:cs="Verdana"/>
        </w:rPr>
        <w:t>i</w:t>
      </w:r>
      <w:r>
        <w:rPr>
          <w:rFonts w:ascii="Verdana" w:eastAsia="Verdana" w:hAnsi="Verdana" w:cs="Verdana"/>
          <w:spacing w:val="3"/>
        </w:rPr>
        <w:t>i</w:t>
      </w:r>
      <w:r>
        <w:rPr>
          <w:rFonts w:ascii="Verdana" w:eastAsia="Verdana" w:hAnsi="Verdana" w:cs="Verdana"/>
        </w:rPr>
        <w:t xml:space="preserve">.    </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2"/>
        </w:rPr>
        <w:t>n</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spacing w:val="1"/>
        </w:rPr>
        <w:t>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spacing w:val="3"/>
        </w:rPr>
        <w:t>p</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2"/>
        </w:rPr>
        <w:t>s</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2"/>
        </w:rPr>
        <w:t xml:space="preserve"> </w:t>
      </w:r>
      <w:r>
        <w:rPr>
          <w:rFonts w:ascii="Verdana" w:eastAsia="Verdana" w:hAnsi="Verdana" w:cs="Verdana"/>
          <w:spacing w:val="1"/>
        </w:rPr>
        <w:t>b</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1"/>
        </w:rPr>
        <w:t>p</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b</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3"/>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e</w:t>
      </w:r>
      <w:r>
        <w:rPr>
          <w:rFonts w:ascii="Verdana" w:eastAsia="Verdana" w:hAnsi="Verdana" w:cs="Verdana"/>
        </w:rPr>
        <w:t>d in</w:t>
      </w:r>
      <w:r>
        <w:rPr>
          <w:rFonts w:ascii="Verdana" w:eastAsia="Verdana" w:hAnsi="Verdana" w:cs="Verdana"/>
          <w:spacing w:val="3"/>
        </w:rPr>
        <w:t xml:space="preserve"> </w:t>
      </w:r>
      <w:r>
        <w:rPr>
          <w:rFonts w:ascii="Verdana" w:eastAsia="Verdana" w:hAnsi="Verdana" w:cs="Verdana"/>
        </w:rPr>
        <w:t>w</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age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rPr>
        <w:t>a</w:t>
      </w:r>
      <w:r>
        <w:rPr>
          <w:rFonts w:ascii="Verdana" w:eastAsia="Verdana" w:hAnsi="Verdana" w:cs="Verdana"/>
          <w:spacing w:val="-2"/>
        </w:rPr>
        <w:t xml:space="preserve"> </w:t>
      </w:r>
      <w:r>
        <w:rPr>
          <w:rFonts w:ascii="Verdana" w:eastAsia="Verdana" w:hAnsi="Verdana" w:cs="Verdana"/>
          <w:spacing w:val="1"/>
        </w:rPr>
        <w:t>d</w:t>
      </w:r>
      <w:r>
        <w:rPr>
          <w:rFonts w:ascii="Verdana" w:eastAsia="Verdana" w:hAnsi="Verdana" w:cs="Verdana"/>
        </w:rPr>
        <w:t>ay</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rPr>
        <w:t>such</w:t>
      </w:r>
      <w:r>
        <w:rPr>
          <w:rFonts w:ascii="Verdana" w:eastAsia="Verdana" w:hAnsi="Verdana" w:cs="Verdana"/>
          <w:spacing w:val="-3"/>
        </w:rPr>
        <w:t xml:space="preserve"> </w:t>
      </w:r>
      <w:r>
        <w:rPr>
          <w:rFonts w:ascii="Verdana" w:eastAsia="Verdana" w:hAnsi="Verdana" w:cs="Verdana"/>
        </w:rPr>
        <w:t>ch</w:t>
      </w:r>
      <w:r>
        <w:rPr>
          <w:rFonts w:ascii="Verdana" w:eastAsia="Verdana" w:hAnsi="Verdana" w:cs="Verdana"/>
          <w:spacing w:val="1"/>
        </w:rPr>
        <w:t>ang</w:t>
      </w:r>
      <w:r>
        <w:rPr>
          <w:rFonts w:ascii="Verdana" w:eastAsia="Verdana" w:hAnsi="Verdana" w:cs="Verdana"/>
          <w:spacing w:val="-1"/>
        </w:rPr>
        <w:t>e</w:t>
      </w:r>
      <w:r>
        <w:rPr>
          <w:rFonts w:ascii="Verdana" w:eastAsia="Verdana" w:hAnsi="Verdana" w:cs="Verdana"/>
        </w:rPr>
        <w:t>s.</w:t>
      </w:r>
    </w:p>
    <w:p w:rsidR="00DE2F23" w:rsidRDefault="00DE2F23">
      <w:pPr>
        <w:spacing w:before="1" w:line="160" w:lineRule="exact"/>
        <w:rPr>
          <w:sz w:val="16"/>
          <w:szCs w:val="16"/>
        </w:rPr>
      </w:pPr>
    </w:p>
    <w:p w:rsidR="00DE2F23" w:rsidRDefault="00DE2F23">
      <w:pPr>
        <w:spacing w:line="200" w:lineRule="exact"/>
      </w:pPr>
    </w:p>
    <w:p w:rsidR="00DE2F23" w:rsidRDefault="00DE2F23">
      <w:pPr>
        <w:spacing w:line="200" w:lineRule="exact"/>
      </w:pPr>
    </w:p>
    <w:p w:rsidR="00DE2F23" w:rsidRDefault="00FA5519">
      <w:pPr>
        <w:spacing w:line="275" w:lineRule="auto"/>
        <w:ind w:left="1548" w:right="70" w:hanging="360"/>
        <w:jc w:val="both"/>
        <w:rPr>
          <w:rFonts w:ascii="Verdana" w:eastAsia="Verdana" w:hAnsi="Verdana" w:cs="Verdana"/>
        </w:rPr>
      </w:pPr>
      <w:r>
        <w:rPr>
          <w:rFonts w:ascii="Verdana" w:eastAsia="Verdana" w:hAnsi="Verdana" w:cs="Verdana"/>
          <w:spacing w:val="-1"/>
        </w:rPr>
        <w:t>c</w:t>
      </w:r>
      <w:r>
        <w:rPr>
          <w:rFonts w:ascii="Verdana" w:eastAsia="Verdana" w:hAnsi="Verdana" w:cs="Verdana"/>
        </w:rPr>
        <w:t xml:space="preserve">) </w:t>
      </w:r>
      <w:r>
        <w:rPr>
          <w:rFonts w:ascii="Verdana" w:eastAsia="Verdana" w:hAnsi="Verdana" w:cs="Verdana"/>
          <w:spacing w:val="24"/>
        </w:rPr>
        <w:t xml:space="preserve"> </w:t>
      </w:r>
      <w:r>
        <w:rPr>
          <w:rFonts w:ascii="Verdana" w:eastAsia="Verdana" w:hAnsi="Verdana" w:cs="Verdana"/>
          <w:spacing w:val="-2"/>
        </w:rPr>
        <w:t>I</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2"/>
        </w:rPr>
        <w:t>e</w:t>
      </w:r>
      <w:r>
        <w:rPr>
          <w:rFonts w:ascii="Verdana" w:eastAsia="Verdana" w:hAnsi="Verdana" w:cs="Verdana"/>
        </w:rPr>
        <w:t>d</w:t>
      </w:r>
      <w:r>
        <w:rPr>
          <w:rFonts w:ascii="Verdana" w:eastAsia="Verdana" w:hAnsi="Verdana" w:cs="Verdana"/>
          <w:spacing w:val="-6"/>
        </w:rPr>
        <w:t xml:space="preserve"> </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c</w:t>
      </w:r>
      <w:r>
        <w:rPr>
          <w:rFonts w:ascii="Verdana" w:eastAsia="Verdana" w:hAnsi="Verdana" w:cs="Verdana"/>
          <w:spacing w:val="3"/>
        </w:rPr>
        <w:t>i</w:t>
      </w:r>
      <w:r>
        <w:rPr>
          <w:rFonts w:ascii="Verdana" w:eastAsia="Verdana" w:hAnsi="Verdana" w:cs="Verdana"/>
          <w:spacing w:val="1"/>
        </w:rPr>
        <w:t>d</w:t>
      </w:r>
      <w:r>
        <w:rPr>
          <w:rFonts w:ascii="Verdana" w:eastAsia="Verdana" w:hAnsi="Verdana" w:cs="Verdana"/>
          <w:spacing w:val="-1"/>
        </w:rPr>
        <w:t>e</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und</w:t>
      </w:r>
      <w:r>
        <w:rPr>
          <w:rFonts w:ascii="Verdana" w:eastAsia="Verdana" w:hAnsi="Verdana" w:cs="Verdana"/>
          <w:spacing w:val="-1"/>
        </w:rPr>
        <w:t>er</w:t>
      </w:r>
      <w:r>
        <w:rPr>
          <w:rFonts w:ascii="Verdana" w:eastAsia="Verdana" w:hAnsi="Verdana" w:cs="Verdana"/>
          <w:spacing w:val="1"/>
        </w:rPr>
        <w:t>t</w:t>
      </w:r>
      <w:r>
        <w:rPr>
          <w:rFonts w:ascii="Verdana" w:eastAsia="Verdana" w:hAnsi="Verdana" w:cs="Verdana"/>
        </w:rPr>
        <w:t>ake</w:t>
      </w:r>
      <w:r>
        <w:rPr>
          <w:rFonts w:ascii="Verdana" w:eastAsia="Verdana" w:hAnsi="Verdana" w:cs="Verdana"/>
          <w:spacing w:val="-10"/>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rPr>
        <w:t>a</w:t>
      </w:r>
      <w:r>
        <w:rPr>
          <w:rFonts w:ascii="Verdana" w:eastAsia="Verdana" w:hAnsi="Verdana" w:cs="Verdana"/>
          <w:spacing w:val="4"/>
        </w:rPr>
        <w:t>i</w:t>
      </w:r>
      <w:r>
        <w:rPr>
          <w:rFonts w:ascii="Verdana" w:eastAsia="Verdana" w:hAnsi="Verdana" w:cs="Verdana"/>
          <w:spacing w:val="-1"/>
        </w:rPr>
        <w:t>r</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rPr>
        <w:t>at a</w:t>
      </w:r>
      <w:r>
        <w:rPr>
          <w:rFonts w:ascii="Verdana" w:eastAsia="Verdana" w:hAnsi="Verdana" w:cs="Verdana"/>
          <w:spacing w:val="-1"/>
        </w:rPr>
        <w:t xml:space="preserve"> </w:t>
      </w:r>
      <w:r>
        <w:rPr>
          <w:rFonts w:ascii="Verdana" w:eastAsia="Verdana" w:hAnsi="Verdana" w:cs="Verdana"/>
        </w:rPr>
        <w:t>g</w:t>
      </w:r>
      <w:r>
        <w:rPr>
          <w:rFonts w:ascii="Verdana" w:eastAsia="Verdana" w:hAnsi="Verdana" w:cs="Verdana"/>
          <w:spacing w:val="1"/>
        </w:rPr>
        <w:t>a</w:t>
      </w:r>
      <w:r>
        <w:rPr>
          <w:rFonts w:ascii="Verdana" w:eastAsia="Verdana" w:hAnsi="Verdana" w:cs="Verdana"/>
          <w:spacing w:val="-1"/>
        </w:rPr>
        <w:t>r</w:t>
      </w:r>
      <w:r>
        <w:rPr>
          <w:rFonts w:ascii="Verdana" w:eastAsia="Verdana" w:hAnsi="Verdana" w:cs="Verdana"/>
        </w:rPr>
        <w:t>a</w:t>
      </w:r>
      <w:r>
        <w:rPr>
          <w:rFonts w:ascii="Verdana" w:eastAsia="Verdana" w:hAnsi="Verdana" w:cs="Verdana"/>
          <w:spacing w:val="1"/>
        </w:rPr>
        <w:t>g</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an</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spacing w:val="-1"/>
        </w:rPr>
        <w:t>o</w:t>
      </w:r>
      <w:r>
        <w:rPr>
          <w:rFonts w:ascii="Verdana" w:eastAsia="Verdana" w:hAnsi="Verdana" w:cs="Verdana"/>
        </w:rPr>
        <w:t>se</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
        </w:rPr>
        <w:t xml:space="preserve"> 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2"/>
        </w:rPr>
        <w:t>e</w:t>
      </w:r>
      <w:r>
        <w:rPr>
          <w:rFonts w:ascii="Verdana" w:eastAsia="Verdana" w:hAnsi="Verdana" w:cs="Verdana"/>
          <w:spacing w:val="-1"/>
        </w:rPr>
        <w:t>r</w:t>
      </w:r>
      <w:r>
        <w:rPr>
          <w:rFonts w:ascii="Verdana" w:eastAsia="Verdana" w:hAnsi="Verdana" w:cs="Verdana"/>
          <w:spacing w:val="1"/>
        </w:rPr>
        <w:t>’</w:t>
      </w:r>
      <w:r>
        <w:rPr>
          <w:rFonts w:ascii="Verdana" w:eastAsia="Verdana" w:hAnsi="Verdana" w:cs="Verdana"/>
        </w:rPr>
        <w:t xml:space="preserve">s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rPr>
        <w:t>m</w:t>
      </w:r>
      <w:r>
        <w:rPr>
          <w:rFonts w:ascii="Verdana" w:eastAsia="Verdana" w:hAnsi="Verdana" w:cs="Verdana"/>
          <w:spacing w:val="1"/>
        </w:rPr>
        <w:t>a</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rPr>
        <w:t>va</w:t>
      </w:r>
      <w:r>
        <w:rPr>
          <w:rFonts w:ascii="Verdana" w:eastAsia="Verdana" w:hAnsi="Verdana" w:cs="Verdana"/>
          <w:spacing w:val="-1"/>
        </w:rPr>
        <w:t>r</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3"/>
        </w:rPr>
        <w:t>u</w:t>
      </w:r>
      <w:r>
        <w:rPr>
          <w:rFonts w:ascii="Verdana" w:eastAsia="Verdana" w:hAnsi="Verdana" w:cs="Verdana"/>
          <w:spacing w:val="4"/>
        </w:rPr>
        <w:t>p</w:t>
      </w:r>
      <w:r>
        <w:rPr>
          <w:rFonts w:ascii="Verdana" w:eastAsia="Verdana" w:hAnsi="Verdana" w:cs="Verdana"/>
          <w:spacing w:val="-1"/>
        </w:rPr>
        <w:t>o</w:t>
      </w:r>
      <w:r>
        <w:rPr>
          <w:rFonts w:ascii="Verdana" w:eastAsia="Verdana" w:hAnsi="Verdana" w:cs="Verdana"/>
        </w:rPr>
        <w:t>n</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que</w:t>
      </w:r>
      <w:r>
        <w:rPr>
          <w:rFonts w:ascii="Verdana" w:eastAsia="Verdana" w:hAnsi="Verdana" w:cs="Verdana"/>
        </w:rPr>
        <w:t xml:space="preserve">st </w:t>
      </w:r>
      <w:r>
        <w:rPr>
          <w:rFonts w:ascii="Verdana" w:eastAsia="Verdana" w:hAnsi="Verdana" w:cs="Verdana"/>
          <w:spacing w:val="1"/>
        </w:rPr>
        <w:t>t</w:t>
      </w:r>
      <w:r>
        <w:rPr>
          <w:rFonts w:ascii="Verdana" w:eastAsia="Verdana" w:hAnsi="Verdana" w:cs="Verdana"/>
        </w:rPr>
        <w:t>o</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r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rPr>
        <w:t>w</w:t>
      </w:r>
      <w:r>
        <w:rPr>
          <w:rFonts w:ascii="Verdana" w:eastAsia="Verdana" w:hAnsi="Verdana" w:cs="Verdana"/>
          <w:spacing w:val="1"/>
        </w:rPr>
        <w:t>he</w:t>
      </w:r>
      <w:r>
        <w:rPr>
          <w:rFonts w:ascii="Verdana" w:eastAsia="Verdana" w:hAnsi="Verdana" w:cs="Verdana"/>
          <w:spacing w:val="-1"/>
        </w:rPr>
        <w:t>r</w:t>
      </w:r>
      <w:r>
        <w:rPr>
          <w:rFonts w:ascii="Verdana" w:eastAsia="Verdana" w:hAnsi="Verdana" w:cs="Verdana"/>
        </w:rPr>
        <w:t>e</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w:t>
      </w:r>
      <w:r>
        <w:rPr>
          <w:rFonts w:ascii="Verdana" w:eastAsia="Verdana" w:hAnsi="Verdana" w:cs="Verdana"/>
          <w:spacing w:val="2"/>
        </w:rPr>
        <w:t>r</w:t>
      </w:r>
      <w:r>
        <w:rPr>
          <w:rFonts w:ascii="Verdana" w:eastAsia="Verdana" w:hAnsi="Verdana" w:cs="Verdana"/>
          <w:spacing w:val="-1"/>
        </w:rPr>
        <w: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1"/>
        </w:rPr>
        <w:t>de</w:t>
      </w:r>
      <w:r>
        <w:rPr>
          <w:rFonts w:ascii="Verdana" w:eastAsia="Verdana" w:hAnsi="Verdana" w:cs="Verdana"/>
          <w:spacing w:val="-1"/>
        </w:rPr>
        <w:t>e</w:t>
      </w:r>
      <w:r>
        <w:rPr>
          <w:rFonts w:ascii="Verdana" w:eastAsia="Verdana" w:hAnsi="Verdana" w:cs="Verdana"/>
        </w:rPr>
        <w:t>ms</w:t>
      </w:r>
      <w:r>
        <w:rPr>
          <w:rFonts w:ascii="Verdana" w:eastAsia="Verdana" w:hAnsi="Verdana" w:cs="Verdana"/>
          <w:spacing w:val="3"/>
        </w:rPr>
        <w:t xml:space="preserve"> </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t</w:t>
      </w:r>
      <w:r>
        <w:rPr>
          <w:rFonts w:ascii="Verdana" w:eastAsia="Verdana" w:hAnsi="Verdana" w:cs="Verdana"/>
        </w:rPr>
        <w:t>,</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sur</w:t>
      </w:r>
      <w:r>
        <w:rPr>
          <w:rFonts w:ascii="Verdana" w:eastAsia="Verdana" w:hAnsi="Verdana" w:cs="Verdana"/>
          <w:spacing w:val="-1"/>
        </w:rPr>
        <w:t>e</w:t>
      </w:r>
      <w:r>
        <w:rPr>
          <w:rFonts w:ascii="Verdana" w:eastAsia="Verdana" w:hAnsi="Verdana" w:cs="Verdana"/>
        </w:rPr>
        <w:t>r 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6"/>
        </w:rPr>
        <w:t xml:space="preserve"> </w:t>
      </w:r>
      <w:r>
        <w:rPr>
          <w:rFonts w:ascii="Verdana" w:eastAsia="Verdana" w:hAnsi="Verdana" w:cs="Verdana"/>
          <w:spacing w:val="1"/>
        </w:rPr>
        <w:t>p</w:t>
      </w:r>
      <w:r>
        <w:rPr>
          <w:rFonts w:ascii="Verdana" w:eastAsia="Verdana" w:hAnsi="Verdana" w:cs="Verdana"/>
        </w:rPr>
        <w:t>ay</w:t>
      </w:r>
      <w:r>
        <w:rPr>
          <w:rFonts w:ascii="Verdana" w:eastAsia="Verdana" w:hAnsi="Verdana" w:cs="Verdana"/>
          <w:spacing w:val="4"/>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cla</w:t>
      </w:r>
      <w:r>
        <w:rPr>
          <w:rFonts w:ascii="Verdana" w:eastAsia="Verdana" w:hAnsi="Verdana" w:cs="Verdana"/>
          <w:spacing w:val="3"/>
        </w:rPr>
        <w:t>i</w:t>
      </w:r>
      <w:r>
        <w:rPr>
          <w:rFonts w:ascii="Verdana" w:eastAsia="Verdana" w:hAnsi="Verdana" w:cs="Verdana"/>
        </w:rPr>
        <w:t>m</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2"/>
        </w:rPr>
        <w:t>a</w:t>
      </w:r>
      <w:r>
        <w:rPr>
          <w:rFonts w:ascii="Verdana" w:eastAsia="Verdana" w:hAnsi="Verdana" w:cs="Verdana"/>
        </w:rPr>
        <w:t>sh</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5"/>
        </w:rPr>
        <w:t xml:space="preserve"> </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u</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5"/>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 xml:space="preserve">s. </w:t>
      </w:r>
      <w:r>
        <w:rPr>
          <w:rFonts w:ascii="Verdana" w:eastAsia="Verdana" w:hAnsi="Verdana" w:cs="Verdana"/>
          <w:spacing w:val="30"/>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rPr>
        <w:t>a</w:t>
      </w:r>
      <w:r>
        <w:rPr>
          <w:rFonts w:ascii="Verdana" w:eastAsia="Verdana" w:hAnsi="Verdana" w:cs="Verdana"/>
          <w:spacing w:val="7"/>
        </w:rPr>
        <w:t xml:space="preserve"> </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l</w:t>
      </w:r>
      <w:r>
        <w:rPr>
          <w:rFonts w:ascii="Verdana" w:eastAsia="Verdana" w:hAnsi="Verdana" w:cs="Verdana"/>
        </w:rPr>
        <w:t xml:space="preserve">e </w:t>
      </w:r>
      <w:r>
        <w:rPr>
          <w:rFonts w:ascii="Verdana" w:eastAsia="Verdana" w:hAnsi="Verdana" w:cs="Verdana"/>
          <w:spacing w:val="3"/>
        </w:rPr>
        <w:t>i</w:t>
      </w:r>
      <w:r>
        <w:rPr>
          <w:rFonts w:ascii="Verdana" w:eastAsia="Verdana" w:hAnsi="Verdana" w:cs="Verdana"/>
        </w:rPr>
        <w:t xml:space="preserve">s </w:t>
      </w:r>
      <w:r>
        <w:rPr>
          <w:rFonts w:ascii="Verdana" w:eastAsia="Verdana" w:hAnsi="Verdana" w:cs="Verdana"/>
          <w:spacing w:val="-1"/>
        </w:rPr>
        <w:t>re</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d</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rPr>
        <w:t>n</w:t>
      </w:r>
      <w:r>
        <w:rPr>
          <w:rFonts w:ascii="Verdana" w:eastAsia="Verdana" w:hAnsi="Verdana" w:cs="Verdana"/>
          <w:spacing w:val="15"/>
        </w:rPr>
        <w:t xml:space="preserve"> </w:t>
      </w:r>
      <w:r>
        <w:rPr>
          <w:rFonts w:ascii="Verdana" w:eastAsia="Verdana" w:hAnsi="Verdana" w:cs="Verdana"/>
          <w:spacing w:val="1"/>
        </w:rPr>
        <w:t>th</w:t>
      </w:r>
      <w:r>
        <w:rPr>
          <w:rFonts w:ascii="Verdana" w:eastAsia="Verdana" w:hAnsi="Verdana" w:cs="Verdana"/>
          <w:spacing w:val="3"/>
        </w:rPr>
        <w:t>i</w:t>
      </w:r>
      <w:r>
        <w:rPr>
          <w:rFonts w:ascii="Verdana" w:eastAsia="Verdana" w:hAnsi="Verdana" w:cs="Verdana"/>
        </w:rPr>
        <w:t>s</w:t>
      </w:r>
      <w:r>
        <w:rPr>
          <w:rFonts w:ascii="Verdana" w:eastAsia="Verdana" w:hAnsi="Verdana" w:cs="Verdana"/>
          <w:spacing w:val="13"/>
        </w:rPr>
        <w:t xml:space="preserve"> </w:t>
      </w:r>
      <w:r>
        <w:rPr>
          <w:rFonts w:ascii="Verdana" w:eastAsia="Verdana" w:hAnsi="Verdana" w:cs="Verdana"/>
          <w:spacing w:val="1"/>
        </w:rPr>
        <w:t>b</w:t>
      </w:r>
      <w:r>
        <w:rPr>
          <w:rFonts w:ascii="Verdana" w:eastAsia="Verdana" w:hAnsi="Verdana" w:cs="Verdana"/>
        </w:rPr>
        <w:t>a</w:t>
      </w:r>
      <w:r>
        <w:rPr>
          <w:rFonts w:ascii="Verdana" w:eastAsia="Verdana" w:hAnsi="Verdana" w:cs="Verdana"/>
          <w:spacing w:val="-3"/>
        </w:rPr>
        <w:t>s</w:t>
      </w:r>
      <w:r>
        <w:rPr>
          <w:rFonts w:ascii="Verdana" w:eastAsia="Verdana" w:hAnsi="Verdana" w:cs="Verdana"/>
          <w:spacing w:val="3"/>
        </w:rPr>
        <w:t>i</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r</w:t>
      </w:r>
      <w:r>
        <w:rPr>
          <w:rFonts w:ascii="Verdana" w:eastAsia="Verdana" w:hAnsi="Verdana" w:cs="Verdana"/>
          <w:spacing w:val="8"/>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spacing w:val="3"/>
        </w:rPr>
        <w:t>l</w:t>
      </w:r>
      <w:r>
        <w:rPr>
          <w:rFonts w:ascii="Verdana" w:eastAsia="Verdana" w:hAnsi="Verdana" w:cs="Verdana"/>
        </w:rPr>
        <w:t>l</w:t>
      </w:r>
      <w:r>
        <w:rPr>
          <w:rFonts w:ascii="Verdana" w:eastAsia="Verdana" w:hAnsi="Verdana" w:cs="Verdana"/>
          <w:spacing w:val="13"/>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u</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1"/>
        </w:rPr>
        <w:t>p</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v</w:t>
      </w:r>
      <w:r>
        <w:rPr>
          <w:rFonts w:ascii="Verdana" w:eastAsia="Verdana" w:hAnsi="Verdana" w:cs="Verdana"/>
          <w:spacing w:val="3"/>
        </w:rPr>
        <w:t>i</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8"/>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1"/>
        </w:rPr>
        <w:t>re</w:t>
      </w:r>
      <w:r>
        <w:rPr>
          <w:rFonts w:ascii="Verdana" w:eastAsia="Verdana" w:hAnsi="Verdana" w:cs="Verdana"/>
          <w:spacing w:val="1"/>
        </w:rPr>
        <w:t>hen</w:t>
      </w:r>
      <w:r>
        <w:rPr>
          <w:rFonts w:ascii="Verdana" w:eastAsia="Verdana" w:hAnsi="Verdana" w:cs="Verdana"/>
        </w:rPr>
        <w:t>s</w:t>
      </w:r>
      <w:r>
        <w:rPr>
          <w:rFonts w:ascii="Verdana" w:eastAsia="Verdana" w:hAnsi="Verdana" w:cs="Verdana"/>
          <w:spacing w:val="2"/>
        </w:rPr>
        <w:t>i</w:t>
      </w:r>
      <w:r>
        <w:rPr>
          <w:rFonts w:ascii="Verdana" w:eastAsia="Verdana" w:hAnsi="Verdana" w:cs="Verdana"/>
        </w:rPr>
        <w:t>ve c</w:t>
      </w:r>
      <w:r>
        <w:rPr>
          <w:rFonts w:ascii="Verdana" w:eastAsia="Verdana" w:hAnsi="Verdana" w:cs="Verdana"/>
          <w:spacing w:val="-2"/>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13"/>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spacing w:val="3"/>
        </w:rPr>
        <w:t>l</w:t>
      </w:r>
      <w:r>
        <w:rPr>
          <w:rFonts w:ascii="Verdana" w:eastAsia="Verdana" w:hAnsi="Verdana" w:cs="Verdana"/>
        </w:rPr>
        <w:t>y 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rPr>
        <w:t>n</w:t>
      </w:r>
      <w:r>
        <w:rPr>
          <w:rFonts w:ascii="Verdana" w:eastAsia="Verdana" w:hAnsi="Verdana" w:cs="Verdana"/>
          <w:spacing w:val="8"/>
        </w:rPr>
        <w:t xml:space="preserve"> </w:t>
      </w:r>
      <w:r>
        <w:rPr>
          <w:rFonts w:ascii="Verdana" w:eastAsia="Verdana" w:hAnsi="Verdana" w:cs="Verdana"/>
        </w:rPr>
        <w:t>such</w:t>
      </w:r>
      <w:r>
        <w:rPr>
          <w:rFonts w:ascii="Verdana" w:eastAsia="Verdana" w:hAnsi="Verdana" w:cs="Verdana"/>
          <w:spacing w:val="9"/>
        </w:rPr>
        <w:t xml:space="preserve"> </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l</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4"/>
        </w:rPr>
        <w:t>h</w:t>
      </w:r>
      <w:r>
        <w:rPr>
          <w:rFonts w:ascii="Verdana" w:eastAsia="Verdana" w:hAnsi="Verdana" w:cs="Verdana"/>
        </w:rPr>
        <w:t>as</w:t>
      </w:r>
      <w:r>
        <w:rPr>
          <w:rFonts w:ascii="Verdana" w:eastAsia="Verdana" w:hAnsi="Verdana" w:cs="Verdana"/>
          <w:spacing w:val="6"/>
        </w:rPr>
        <w:t xml:space="preserve"> </w:t>
      </w:r>
      <w:r>
        <w:rPr>
          <w:rFonts w:ascii="Verdana" w:eastAsia="Verdana" w:hAnsi="Verdana" w:cs="Verdana"/>
          <w:spacing w:val="1"/>
        </w:rPr>
        <w:t>b</w:t>
      </w:r>
      <w:r>
        <w:rPr>
          <w:rFonts w:ascii="Verdana" w:eastAsia="Verdana" w:hAnsi="Verdana" w:cs="Verdana"/>
          <w:spacing w:val="-1"/>
        </w:rPr>
        <w:t>ee</w:t>
      </w:r>
      <w:r>
        <w:rPr>
          <w:rFonts w:ascii="Verdana" w:eastAsia="Verdana" w:hAnsi="Verdana" w:cs="Verdana"/>
        </w:rPr>
        <w:t>n</w:t>
      </w:r>
      <w:r>
        <w:rPr>
          <w:rFonts w:ascii="Verdana" w:eastAsia="Verdana" w:hAnsi="Verdana" w:cs="Verdana"/>
          <w:spacing w:val="9"/>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r</w:t>
      </w:r>
      <w:r>
        <w:rPr>
          <w:rFonts w:ascii="Verdana" w:eastAsia="Verdana" w:hAnsi="Verdana" w:cs="Verdana"/>
        </w:rPr>
        <w:t>med</w:t>
      </w:r>
      <w:r>
        <w:rPr>
          <w:rFonts w:ascii="Verdana" w:eastAsia="Verdana" w:hAnsi="Verdana" w:cs="Verdana"/>
          <w:spacing w:val="3"/>
        </w:rPr>
        <w:t xml:space="preserve"> </w:t>
      </w:r>
      <w:r>
        <w:rPr>
          <w:rFonts w:ascii="Verdana" w:eastAsia="Verdana" w:hAnsi="Verdana" w:cs="Verdana"/>
        </w:rPr>
        <w:t>sat</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f</w:t>
      </w:r>
      <w:r>
        <w:rPr>
          <w:rFonts w:ascii="Verdana" w:eastAsia="Verdana" w:hAnsi="Verdana" w:cs="Verdana"/>
        </w:rPr>
        <w:t>acto</w:t>
      </w:r>
      <w:r>
        <w:rPr>
          <w:rFonts w:ascii="Verdana" w:eastAsia="Verdana" w:hAnsi="Verdana" w:cs="Verdana"/>
          <w:spacing w:val="-1"/>
        </w:rPr>
        <w:t>r</w:t>
      </w:r>
      <w:r>
        <w:rPr>
          <w:rFonts w:ascii="Verdana" w:eastAsia="Verdana" w:hAnsi="Verdana" w:cs="Verdana"/>
          <w:spacing w:val="3"/>
        </w:rPr>
        <w:t>il</w:t>
      </w:r>
      <w:r>
        <w:rPr>
          <w:rFonts w:ascii="Verdana" w:eastAsia="Verdana" w:hAnsi="Verdana" w:cs="Verdana"/>
        </w:rPr>
        <w:t xml:space="preserve">y </w:t>
      </w:r>
      <w:r>
        <w:rPr>
          <w:rFonts w:ascii="Verdana" w:eastAsia="Verdana" w:hAnsi="Verdana" w:cs="Verdana"/>
          <w:spacing w:val="-1"/>
        </w:rPr>
        <w:t>re</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d</w:t>
      </w:r>
      <w:r>
        <w:rPr>
          <w:rFonts w:ascii="Verdana" w:eastAsia="Verdana" w:hAnsi="Verdana" w:cs="Verdana"/>
          <w:spacing w:val="4"/>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1"/>
        </w:rPr>
        <w:t>ro</w:t>
      </w:r>
      <w:r>
        <w:rPr>
          <w:rFonts w:ascii="Verdana" w:eastAsia="Verdana" w:hAnsi="Verdana" w:cs="Verdana"/>
        </w:rPr>
        <w:t>a</w:t>
      </w:r>
      <w:r>
        <w:rPr>
          <w:rFonts w:ascii="Verdana" w:eastAsia="Verdana" w:hAnsi="Verdana" w:cs="Verdana"/>
          <w:spacing w:val="1"/>
        </w:rPr>
        <w:t>d</w:t>
      </w:r>
      <w:r>
        <w:rPr>
          <w:rFonts w:ascii="Verdana" w:eastAsia="Verdana" w:hAnsi="Verdana" w:cs="Verdana"/>
        </w:rPr>
        <w:t>w</w:t>
      </w:r>
      <w:r>
        <w:rPr>
          <w:rFonts w:ascii="Verdana" w:eastAsia="Verdana" w:hAnsi="Verdana" w:cs="Verdana"/>
          <w:spacing w:val="2"/>
        </w:rPr>
        <w:t>o</w:t>
      </w:r>
      <w:r>
        <w:rPr>
          <w:rFonts w:ascii="Verdana" w:eastAsia="Verdana" w:hAnsi="Verdana" w:cs="Verdana"/>
          <w:spacing w:val="-1"/>
        </w:rPr>
        <w:t>r</w:t>
      </w:r>
      <w:r>
        <w:rPr>
          <w:rFonts w:ascii="Verdana" w:eastAsia="Verdana" w:hAnsi="Verdana" w:cs="Verdana"/>
          <w:spacing w:val="1"/>
        </w:rPr>
        <w:t>th</w:t>
      </w:r>
      <w:r>
        <w:rPr>
          <w:rFonts w:ascii="Verdana" w:eastAsia="Verdana" w:hAnsi="Verdana" w:cs="Verdana"/>
        </w:rPr>
        <w:t>y</w:t>
      </w:r>
      <w:r>
        <w:rPr>
          <w:rFonts w:ascii="Verdana" w:eastAsia="Verdana" w:hAnsi="Verdana" w:cs="Verdana"/>
          <w:spacing w:val="1"/>
        </w:rPr>
        <w:t xml:space="preserve"> b</w:t>
      </w:r>
      <w:r>
        <w:rPr>
          <w:rFonts w:ascii="Verdana" w:eastAsia="Verdana" w:hAnsi="Verdana" w:cs="Verdana"/>
        </w:rPr>
        <w:t>y</w:t>
      </w:r>
      <w:r>
        <w:rPr>
          <w:rFonts w:ascii="Verdana" w:eastAsia="Verdana" w:hAnsi="Verdana" w:cs="Verdana"/>
          <w:spacing w:val="10"/>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pp</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spacing w:val="-1"/>
        </w:rPr>
        <w:t>e</w:t>
      </w:r>
      <w:r>
        <w:rPr>
          <w:rFonts w:ascii="Verdana" w:eastAsia="Verdana" w:hAnsi="Verdana" w:cs="Verdana"/>
        </w:rPr>
        <w:t>d</w:t>
      </w:r>
      <w:r>
        <w:rPr>
          <w:rFonts w:ascii="Verdana" w:eastAsia="Verdana" w:hAnsi="Verdana" w:cs="Verdana"/>
          <w:spacing w:val="-10"/>
        </w:rPr>
        <w:t xml:space="preserve"> </w:t>
      </w:r>
      <w:r>
        <w:rPr>
          <w:rFonts w:ascii="Verdana" w:eastAsia="Verdana" w:hAnsi="Verdana" w:cs="Verdana"/>
        </w:rPr>
        <w:t>m</w:t>
      </w:r>
      <w:r>
        <w:rPr>
          <w:rFonts w:ascii="Verdana" w:eastAsia="Verdana" w:hAnsi="Verdana" w:cs="Verdana"/>
          <w:spacing w:val="-1"/>
        </w:rPr>
        <w:t>o</w:t>
      </w:r>
      <w:r>
        <w:rPr>
          <w:rFonts w:ascii="Verdana" w:eastAsia="Verdana" w:hAnsi="Verdana" w:cs="Verdana"/>
          <w:spacing w:val="3"/>
        </w:rPr>
        <w:t>t</w:t>
      </w:r>
      <w:r>
        <w:rPr>
          <w:rFonts w:ascii="Verdana" w:eastAsia="Verdana" w:hAnsi="Verdana" w:cs="Verdana"/>
          <w:spacing w:val="-1"/>
        </w:rPr>
        <w:t>o</w:t>
      </w:r>
      <w:r>
        <w:rPr>
          <w:rFonts w:ascii="Verdana" w:eastAsia="Verdana" w:hAnsi="Verdana" w:cs="Verdana"/>
        </w:rPr>
        <w:t>r</w:t>
      </w:r>
      <w:r>
        <w:rPr>
          <w:rFonts w:ascii="Verdana" w:eastAsia="Verdana" w:hAnsi="Verdana" w:cs="Verdana"/>
          <w:spacing w:val="-7"/>
        </w:rPr>
        <w:t xml:space="preserve"> </w:t>
      </w:r>
      <w:r>
        <w:rPr>
          <w:rFonts w:ascii="Verdana" w:eastAsia="Verdana" w:hAnsi="Verdana" w:cs="Verdana"/>
          <w:spacing w:val="2"/>
        </w:rPr>
        <w:t>a</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e</w:t>
      </w:r>
      <w:r>
        <w:rPr>
          <w:rFonts w:ascii="Verdana" w:eastAsia="Verdana" w:hAnsi="Verdana" w:cs="Verdana"/>
          <w:spacing w:val="2"/>
        </w:rPr>
        <w:t>s</w:t>
      </w:r>
      <w:r>
        <w:rPr>
          <w:rFonts w:ascii="Verdana" w:eastAsia="Verdana" w:hAnsi="Verdana" w:cs="Verdana"/>
        </w:rPr>
        <w:t>s</w:t>
      </w:r>
      <w:r>
        <w:rPr>
          <w:rFonts w:ascii="Verdana" w:eastAsia="Verdana" w:hAnsi="Verdana" w:cs="Verdana"/>
          <w:spacing w:val="1"/>
        </w:rPr>
        <w:t>o</w:t>
      </w:r>
      <w:r>
        <w:rPr>
          <w:rFonts w:ascii="Verdana" w:eastAsia="Verdana" w:hAnsi="Verdana" w:cs="Verdana"/>
        </w:rPr>
        <w:t>r</w:t>
      </w:r>
      <w:r>
        <w:rPr>
          <w:rFonts w:ascii="Verdana" w:eastAsia="Verdana" w:hAnsi="Verdana" w:cs="Verdana"/>
          <w:spacing w:val="-9"/>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by</w:t>
      </w:r>
      <w:r>
        <w:rPr>
          <w:rFonts w:ascii="Verdana" w:eastAsia="Verdana" w:hAnsi="Verdana" w:cs="Verdana"/>
          <w:spacing w:val="-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A</w:t>
      </w:r>
      <w:r>
        <w:rPr>
          <w:rFonts w:ascii="Verdana" w:eastAsia="Verdana" w:hAnsi="Verdana" w:cs="Verdana"/>
          <w:spacing w:val="1"/>
        </w:rPr>
        <w:t>ut</w:t>
      </w:r>
      <w:r>
        <w:rPr>
          <w:rFonts w:ascii="Verdana" w:eastAsia="Verdana" w:hAnsi="Verdana" w:cs="Verdana"/>
          <w:spacing w:val="-1"/>
        </w:rPr>
        <w:t>o</w:t>
      </w:r>
      <w:r>
        <w:rPr>
          <w:rFonts w:ascii="Verdana" w:eastAsia="Verdana" w:hAnsi="Verdana" w:cs="Verdana"/>
        </w:rPr>
        <w:t>mob</w:t>
      </w:r>
      <w:r>
        <w:rPr>
          <w:rFonts w:ascii="Verdana" w:eastAsia="Verdana" w:hAnsi="Verdana" w:cs="Verdana"/>
          <w:spacing w:val="1"/>
        </w:rPr>
        <w:t>i</w:t>
      </w:r>
      <w:r>
        <w:rPr>
          <w:rFonts w:ascii="Verdana" w:eastAsia="Verdana" w:hAnsi="Verdana" w:cs="Verdana"/>
          <w:spacing w:val="3"/>
        </w:rPr>
        <w:t>l</w:t>
      </w:r>
      <w:r>
        <w:rPr>
          <w:rFonts w:ascii="Verdana" w:eastAsia="Verdana" w:hAnsi="Verdana" w:cs="Verdana"/>
        </w:rPr>
        <w:t>e</w:t>
      </w:r>
      <w:r>
        <w:rPr>
          <w:rFonts w:ascii="Verdana" w:eastAsia="Verdana" w:hAnsi="Verdana" w:cs="Verdana"/>
          <w:spacing w:val="-13"/>
        </w:rPr>
        <w:t xml:space="preserve"> </w:t>
      </w:r>
      <w:r>
        <w:rPr>
          <w:rFonts w:ascii="Verdana" w:eastAsia="Verdana" w:hAnsi="Verdana" w:cs="Verdana"/>
        </w:rPr>
        <w:t>As</w:t>
      </w:r>
      <w:r>
        <w:rPr>
          <w:rFonts w:ascii="Verdana" w:eastAsia="Verdana" w:hAnsi="Verdana" w:cs="Verdana"/>
          <w:spacing w:val="1"/>
        </w:rPr>
        <w:t>s</w:t>
      </w:r>
      <w:r>
        <w:rPr>
          <w:rFonts w:ascii="Verdana" w:eastAsia="Verdana" w:hAnsi="Verdana" w:cs="Verdana"/>
          <w:spacing w:val="-1"/>
        </w:rPr>
        <w:t>o</w:t>
      </w:r>
      <w:r>
        <w:rPr>
          <w:rFonts w:ascii="Verdana" w:eastAsia="Verdana" w:hAnsi="Verdana" w:cs="Verdana"/>
        </w:rPr>
        <w:t>c</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1"/>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1"/>
        </w:rPr>
        <w:t>K</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ya.</w:t>
      </w:r>
    </w:p>
    <w:p w:rsidR="00DE2F23" w:rsidRDefault="00DE2F23">
      <w:pPr>
        <w:spacing w:before="20" w:line="260" w:lineRule="exact"/>
        <w:rPr>
          <w:sz w:val="26"/>
          <w:szCs w:val="26"/>
        </w:rPr>
      </w:pPr>
    </w:p>
    <w:p w:rsidR="00DE2F23" w:rsidRDefault="00FA5519">
      <w:pPr>
        <w:spacing w:line="277" w:lineRule="auto"/>
        <w:ind w:left="1548" w:right="76" w:hanging="360"/>
        <w:jc w:val="both"/>
        <w:rPr>
          <w:rFonts w:ascii="Verdana" w:eastAsia="Verdana" w:hAnsi="Verdana" w:cs="Verdana"/>
        </w:rPr>
      </w:pPr>
      <w:r>
        <w:rPr>
          <w:rFonts w:ascii="Verdana" w:eastAsia="Verdana" w:hAnsi="Verdana" w:cs="Verdana"/>
          <w:spacing w:val="1"/>
        </w:rPr>
        <w:t>d</w:t>
      </w:r>
      <w:r>
        <w:rPr>
          <w:rFonts w:ascii="Verdana" w:eastAsia="Verdana" w:hAnsi="Verdana" w:cs="Verdana"/>
        </w:rPr>
        <w:t xml:space="preserve">) </w:t>
      </w:r>
      <w:r>
        <w:rPr>
          <w:rFonts w:ascii="Verdana" w:eastAsia="Verdana" w:hAnsi="Verdana" w:cs="Verdana"/>
          <w:spacing w:val="2"/>
        </w:rPr>
        <w:t xml:space="preserve"> </w:t>
      </w:r>
      <w:r>
        <w:rPr>
          <w:rFonts w:ascii="Verdana" w:eastAsia="Verdana" w:hAnsi="Verdana" w:cs="Verdana"/>
        </w:rPr>
        <w:t>T</w:t>
      </w:r>
      <w:r>
        <w:rPr>
          <w:rFonts w:ascii="Verdana" w:eastAsia="Verdana" w:hAnsi="Verdana" w:cs="Verdana"/>
          <w:spacing w:val="1"/>
        </w:rPr>
        <w:t>h</w:t>
      </w:r>
      <w:r>
        <w:rPr>
          <w:rFonts w:ascii="Verdana" w:eastAsia="Verdana" w:hAnsi="Verdana" w:cs="Verdana"/>
        </w:rPr>
        <w:t>at</w:t>
      </w:r>
      <w:r>
        <w:rPr>
          <w:rFonts w:ascii="Verdana" w:eastAsia="Verdana" w:hAnsi="Verdana" w:cs="Verdana"/>
          <w:spacing w:val="3"/>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2"/>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r</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4"/>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4"/>
        </w:rPr>
        <w:t>s</w:t>
      </w:r>
      <w:r>
        <w:rPr>
          <w:rFonts w:ascii="Verdana" w:eastAsia="Verdana" w:hAnsi="Verdana" w:cs="Verdana"/>
          <w:spacing w:val="1"/>
        </w:rPr>
        <w:t>u</w:t>
      </w:r>
      <w:r>
        <w:rPr>
          <w:rFonts w:ascii="Verdana" w:eastAsia="Verdana" w:hAnsi="Verdana" w:cs="Verdana"/>
        </w:rPr>
        <w:t>e w</w:t>
      </w:r>
      <w:r>
        <w:rPr>
          <w:rFonts w:ascii="Verdana" w:eastAsia="Verdana" w:hAnsi="Verdana" w:cs="Verdana"/>
          <w:spacing w:val="3"/>
        </w:rPr>
        <w:t>i</w:t>
      </w:r>
      <w:r>
        <w:rPr>
          <w:rFonts w:ascii="Verdana" w:eastAsia="Verdana" w:hAnsi="Verdana" w:cs="Verdana"/>
          <w:spacing w:val="1"/>
        </w:rPr>
        <w:t>nd</w:t>
      </w:r>
      <w:r>
        <w:rPr>
          <w:rFonts w:ascii="Verdana" w:eastAsia="Verdana" w:hAnsi="Verdana" w:cs="Verdana"/>
        </w:rPr>
        <w:t>s</w:t>
      </w:r>
      <w:r>
        <w:rPr>
          <w:rFonts w:ascii="Verdana" w:eastAsia="Verdana" w:hAnsi="Verdana" w:cs="Verdana"/>
          <w:spacing w:val="-1"/>
        </w:rPr>
        <w:t>cr</w:t>
      </w:r>
      <w:r>
        <w:rPr>
          <w:rFonts w:ascii="Verdana" w:eastAsia="Verdana" w:hAnsi="Verdana" w:cs="Verdana"/>
          <w:spacing w:val="1"/>
        </w:rPr>
        <w:t>e</w:t>
      </w:r>
      <w:r>
        <w:rPr>
          <w:rFonts w:ascii="Verdana" w:eastAsia="Verdana" w:hAnsi="Verdana" w:cs="Verdana"/>
          <w:spacing w:val="-1"/>
        </w:rPr>
        <w:t>e</w:t>
      </w:r>
      <w:r>
        <w:rPr>
          <w:rFonts w:ascii="Verdana" w:eastAsia="Verdana" w:hAnsi="Verdana" w:cs="Verdana"/>
        </w:rPr>
        <w:t>n</w:t>
      </w:r>
      <w:r>
        <w:rPr>
          <w:rFonts w:ascii="Verdana" w:eastAsia="Verdana" w:hAnsi="Verdana" w:cs="Verdana"/>
          <w:spacing w:val="-3"/>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ac</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r>
        <w:rPr>
          <w:rFonts w:ascii="Verdana" w:eastAsia="Verdana" w:hAnsi="Verdana" w:cs="Verdana"/>
          <w:spacing w:val="-5"/>
        </w:rPr>
        <w:t xml:space="preserve"> </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tt</w:t>
      </w:r>
      <w:r>
        <w:rPr>
          <w:rFonts w:ascii="Verdana" w:eastAsia="Verdana" w:hAnsi="Verdana" w:cs="Verdana"/>
          <w:spacing w:val="-1"/>
        </w:rPr>
        <w:t>er</w:t>
      </w:r>
      <w:r>
        <w:rPr>
          <w:rFonts w:ascii="Verdana" w:eastAsia="Verdana" w:hAnsi="Verdana" w:cs="Verdana"/>
        </w:rPr>
        <w:t>s,</w:t>
      </w:r>
      <w:r>
        <w:rPr>
          <w:rFonts w:ascii="Verdana" w:eastAsia="Verdana" w:hAnsi="Verdana" w:cs="Verdana"/>
          <w:spacing w:val="-1"/>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th</w:t>
      </w:r>
      <w:r>
        <w:rPr>
          <w:rFonts w:ascii="Verdana" w:eastAsia="Verdana" w:hAnsi="Verdana" w:cs="Verdana"/>
        </w:rPr>
        <w:t>in</w:t>
      </w:r>
      <w:r>
        <w:rPr>
          <w:rFonts w:ascii="Verdana" w:eastAsia="Verdana" w:hAnsi="Verdana" w:cs="Verdana"/>
          <w:spacing w:val="2"/>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e</w:t>
      </w:r>
      <w:r>
        <w:rPr>
          <w:rFonts w:ascii="Verdana" w:eastAsia="Verdana" w:hAnsi="Verdana" w:cs="Verdana"/>
          <w:spacing w:val="1"/>
        </w:rPr>
        <w:t xml:space="preserve"> h</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r</w:t>
      </w:r>
      <w:r>
        <w:rPr>
          <w:rFonts w:ascii="Verdana" w:eastAsia="Verdana" w:hAnsi="Verdana" w:cs="Verdana"/>
          <w:spacing w:val="1"/>
        </w:rPr>
        <w:t xml:space="preserve"> o</w:t>
      </w:r>
      <w:r>
        <w:rPr>
          <w:rFonts w:ascii="Verdana" w:eastAsia="Verdana" w:hAnsi="Verdana" w:cs="Verdana"/>
        </w:rPr>
        <w:t>f</w:t>
      </w:r>
      <w:r>
        <w:rPr>
          <w:rFonts w:ascii="Verdana" w:eastAsia="Verdana" w:hAnsi="Verdana" w:cs="Verdana"/>
          <w:spacing w:val="4"/>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2"/>
        </w:rPr>
        <w:t>c</w:t>
      </w:r>
      <w:r>
        <w:rPr>
          <w:rFonts w:ascii="Verdana" w:eastAsia="Verdana" w:hAnsi="Verdana" w:cs="Verdana"/>
          <w:spacing w:val="-1"/>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 xml:space="preserve">t </w:t>
      </w:r>
      <w:r>
        <w:rPr>
          <w:rFonts w:ascii="Verdana" w:eastAsia="Verdana" w:hAnsi="Verdana" w:cs="Verdana"/>
          <w:spacing w:val="-1"/>
        </w:rPr>
        <w:t>o</w:t>
      </w:r>
      <w:r>
        <w:rPr>
          <w:rFonts w:ascii="Verdana" w:eastAsia="Verdana" w:hAnsi="Verdana" w:cs="Verdana"/>
        </w:rPr>
        <w:t>f c</w:t>
      </w:r>
      <w:r>
        <w:rPr>
          <w:rFonts w:ascii="Verdana" w:eastAsia="Verdana" w:hAnsi="Verdana" w:cs="Verdana"/>
          <w:spacing w:val="2"/>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3"/>
        </w:rPr>
        <w:t xml:space="preserve"> </w:t>
      </w:r>
      <w:r>
        <w:rPr>
          <w:rFonts w:ascii="Verdana" w:eastAsia="Verdana" w:hAnsi="Verdana" w:cs="Verdana"/>
        </w:rPr>
        <w:t>v</w:t>
      </w:r>
      <w:r>
        <w:rPr>
          <w:rFonts w:ascii="Verdana" w:eastAsia="Verdana" w:hAnsi="Verdana" w:cs="Verdana"/>
          <w:spacing w:val="3"/>
        </w:rPr>
        <w:t>i</w:t>
      </w:r>
      <w:r>
        <w:rPr>
          <w:rFonts w:ascii="Verdana" w:eastAsia="Verdana" w:hAnsi="Verdana" w:cs="Verdana"/>
        </w:rPr>
        <w:t>a</w:t>
      </w:r>
      <w:r>
        <w:rPr>
          <w:rFonts w:ascii="Verdana" w:eastAsia="Verdana" w:hAnsi="Verdana" w:cs="Verdana"/>
          <w:spacing w:val="-3"/>
        </w:rPr>
        <w:t xml:space="preserve"> </w:t>
      </w:r>
      <w:r>
        <w:rPr>
          <w:rFonts w:ascii="Verdana" w:eastAsia="Verdana" w:hAnsi="Verdana" w:cs="Verdana"/>
        </w:rPr>
        <w:t>e</w:t>
      </w:r>
      <w:r>
        <w:rPr>
          <w:rFonts w:ascii="Verdana" w:eastAsia="Verdana" w:hAnsi="Verdana" w:cs="Verdana"/>
          <w:spacing w:val="1"/>
        </w:rPr>
        <w:t>-</w:t>
      </w:r>
      <w:r>
        <w:rPr>
          <w:rFonts w:ascii="Verdana" w:eastAsia="Verdana" w:hAnsi="Verdana" w:cs="Verdana"/>
        </w:rPr>
        <w:t>m</w:t>
      </w:r>
      <w:r>
        <w:rPr>
          <w:rFonts w:ascii="Verdana" w:eastAsia="Verdana" w:hAnsi="Verdana" w:cs="Verdana"/>
          <w:spacing w:val="1"/>
        </w:rPr>
        <w:t>a</w:t>
      </w:r>
      <w:r>
        <w:rPr>
          <w:rFonts w:ascii="Verdana" w:eastAsia="Verdana" w:hAnsi="Verdana" w:cs="Verdana"/>
        </w:rPr>
        <w:t>il</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r</w:t>
      </w:r>
      <w:r>
        <w:rPr>
          <w:rFonts w:ascii="Verdana" w:eastAsia="Verdana" w:hAnsi="Verdana" w:cs="Verdana"/>
          <w:spacing w:val="-1"/>
        </w:rPr>
        <w:t xml:space="preserve"> o</w:t>
      </w:r>
      <w:r>
        <w:rPr>
          <w:rFonts w:ascii="Verdana" w:eastAsia="Verdana" w:hAnsi="Verdana" w:cs="Verdana"/>
          <w:spacing w:val="1"/>
        </w:rPr>
        <w:t>the</w:t>
      </w:r>
      <w:r>
        <w:rPr>
          <w:rFonts w:ascii="Verdana" w:eastAsia="Verdana" w:hAnsi="Verdana" w:cs="Verdana"/>
          <w:spacing w:val="-1"/>
        </w:rPr>
        <w:t>r</w:t>
      </w:r>
      <w:r>
        <w:rPr>
          <w:rFonts w:ascii="Verdana" w:eastAsia="Verdana" w:hAnsi="Verdana" w:cs="Verdana"/>
        </w:rPr>
        <w:t>w</w:t>
      </w:r>
      <w:r>
        <w:rPr>
          <w:rFonts w:ascii="Verdana" w:eastAsia="Verdana" w:hAnsi="Verdana" w:cs="Verdana"/>
          <w:spacing w:val="3"/>
        </w:rPr>
        <w:t>i</w:t>
      </w:r>
      <w:r>
        <w:rPr>
          <w:rFonts w:ascii="Verdana" w:eastAsia="Verdana" w:hAnsi="Verdana" w:cs="Verdana"/>
        </w:rPr>
        <w:t>s</w:t>
      </w:r>
      <w:r>
        <w:rPr>
          <w:rFonts w:ascii="Verdana" w:eastAsia="Verdana" w:hAnsi="Verdana" w:cs="Verdana"/>
          <w:spacing w:val="-2"/>
        </w:rPr>
        <w:t>e</w:t>
      </w:r>
      <w:r>
        <w:rPr>
          <w:rFonts w:ascii="Verdana" w:eastAsia="Verdana" w:hAnsi="Verdana" w:cs="Verdana"/>
        </w:rPr>
        <w:t>,</w:t>
      </w:r>
      <w:r>
        <w:rPr>
          <w:rFonts w:ascii="Verdana" w:eastAsia="Verdana" w:hAnsi="Verdana" w:cs="Verdana"/>
          <w:spacing w:val="-9"/>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1"/>
        </w:rPr>
        <w:t>e</w:t>
      </w:r>
      <w:r>
        <w:rPr>
          <w:rFonts w:ascii="Verdana" w:eastAsia="Verdana" w:hAnsi="Verdana" w:cs="Verdana"/>
          <w:spacing w:val="1"/>
        </w:rPr>
        <w:t>ne</w:t>
      </w:r>
      <w:r>
        <w:rPr>
          <w:rFonts w:ascii="Verdana" w:eastAsia="Verdana" w:hAnsi="Verdana" w:cs="Verdana"/>
        </w:rPr>
        <w:t>v</w:t>
      </w:r>
      <w:r>
        <w:rPr>
          <w:rFonts w:ascii="Verdana" w:eastAsia="Verdana" w:hAnsi="Verdana" w:cs="Verdana"/>
          <w:spacing w:val="1"/>
        </w:rPr>
        <w:t>e</w:t>
      </w:r>
      <w:r>
        <w:rPr>
          <w:rFonts w:ascii="Verdana" w:eastAsia="Verdana" w:hAnsi="Verdana" w:cs="Verdana"/>
        </w:rPr>
        <w:t>r</w:t>
      </w:r>
      <w:r>
        <w:rPr>
          <w:rFonts w:ascii="Verdana" w:eastAsia="Verdana" w:hAnsi="Verdana" w:cs="Verdana"/>
          <w:spacing w:val="-10"/>
        </w:rPr>
        <w:t xml:space="preserve"> </w:t>
      </w:r>
      <w:r>
        <w:rPr>
          <w:rFonts w:ascii="Verdana" w:eastAsia="Verdana" w:hAnsi="Verdana" w:cs="Verdana"/>
        </w:rPr>
        <w:t>cli</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s</w:t>
      </w:r>
      <w:r>
        <w:rPr>
          <w:rFonts w:ascii="Verdana" w:eastAsia="Verdana" w:hAnsi="Verdana" w:cs="Verdana"/>
          <w:spacing w:val="-7"/>
        </w:rPr>
        <w:t xml:space="preserve"> </w:t>
      </w:r>
      <w:r>
        <w:rPr>
          <w:rFonts w:ascii="Verdana" w:eastAsia="Verdana" w:hAnsi="Verdana" w:cs="Verdana"/>
        </w:rPr>
        <w:t>su</w:t>
      </w:r>
      <w:r>
        <w:rPr>
          <w:rFonts w:ascii="Verdana" w:eastAsia="Verdana" w:hAnsi="Verdana" w:cs="Verdana"/>
          <w:spacing w:val="2"/>
        </w:rPr>
        <w:t>f</w:t>
      </w:r>
      <w:r>
        <w:rPr>
          <w:rFonts w:ascii="Verdana" w:eastAsia="Verdana" w:hAnsi="Verdana" w:cs="Verdana"/>
        </w:rPr>
        <w:t>f</w:t>
      </w:r>
      <w:r>
        <w:rPr>
          <w:rFonts w:ascii="Verdana" w:eastAsia="Verdana" w:hAnsi="Verdana" w:cs="Verdana"/>
          <w:spacing w:val="1"/>
        </w:rPr>
        <w:t>e</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such</w:t>
      </w:r>
      <w:r>
        <w:rPr>
          <w:rFonts w:ascii="Verdana" w:eastAsia="Verdana" w:hAnsi="Verdana" w:cs="Verdana"/>
          <w:spacing w:val="-4"/>
        </w:rPr>
        <w:t xml:space="preserve"> </w:t>
      </w:r>
      <w:r>
        <w:rPr>
          <w:rFonts w:ascii="Verdana" w:eastAsia="Verdana" w:hAnsi="Verdana" w:cs="Verdana"/>
          <w:spacing w:val="2"/>
        </w:rPr>
        <w:t>l</w:t>
      </w:r>
      <w:r>
        <w:rPr>
          <w:rFonts w:ascii="Verdana" w:eastAsia="Verdana" w:hAnsi="Verdana" w:cs="Verdana"/>
          <w:spacing w:val="-1"/>
        </w:rPr>
        <w:t>o</w:t>
      </w:r>
      <w:r>
        <w:rPr>
          <w:rFonts w:ascii="Verdana" w:eastAsia="Verdana" w:hAnsi="Verdana" w:cs="Verdana"/>
        </w:rPr>
        <w:t>ses.</w:t>
      </w:r>
    </w:p>
    <w:p w:rsidR="00DE2F23" w:rsidRDefault="00DE2F23">
      <w:pPr>
        <w:spacing w:before="7" w:line="140" w:lineRule="exact"/>
        <w:rPr>
          <w:sz w:val="15"/>
          <w:szCs w:val="15"/>
        </w:rPr>
      </w:pPr>
    </w:p>
    <w:p w:rsidR="00DE2F23" w:rsidRDefault="00DE2F23">
      <w:pPr>
        <w:spacing w:line="200" w:lineRule="exact"/>
      </w:pPr>
    </w:p>
    <w:p w:rsidR="00DE2F23" w:rsidRDefault="00DE2F23">
      <w:pPr>
        <w:spacing w:line="200" w:lineRule="exact"/>
      </w:pPr>
    </w:p>
    <w:p w:rsidR="00DE2F23" w:rsidRDefault="00FA5519">
      <w:pPr>
        <w:ind w:left="1188"/>
        <w:rPr>
          <w:rFonts w:ascii="Verdana" w:eastAsia="Verdana" w:hAnsi="Verdana" w:cs="Verdana"/>
        </w:rPr>
      </w:pPr>
      <w:r>
        <w:rPr>
          <w:rFonts w:ascii="Verdana" w:eastAsia="Verdana" w:hAnsi="Verdana" w:cs="Verdana"/>
          <w:spacing w:val="-1"/>
        </w:rPr>
        <w:t>e</w:t>
      </w:r>
      <w:r>
        <w:rPr>
          <w:rFonts w:ascii="Verdana" w:eastAsia="Verdana" w:hAnsi="Verdana" w:cs="Verdana"/>
        </w:rPr>
        <w:t xml:space="preserve">) </w:t>
      </w:r>
      <w:r>
        <w:rPr>
          <w:rFonts w:ascii="Verdana" w:eastAsia="Verdana" w:hAnsi="Verdana" w:cs="Verdana"/>
          <w:spacing w:val="10"/>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rPr>
        <w:t>r</w:t>
      </w:r>
      <w:r>
        <w:rPr>
          <w:rFonts w:ascii="Verdana" w:eastAsia="Verdana" w:hAnsi="Verdana" w:cs="Verdana"/>
          <w:spacing w:val="-4"/>
        </w:rPr>
        <w:t xml:space="preserve"> </w:t>
      </w:r>
      <w:r>
        <w:rPr>
          <w:rFonts w:ascii="Verdana" w:eastAsia="Verdana" w:hAnsi="Verdana" w:cs="Verdana"/>
        </w:rPr>
        <w:t>t</w:t>
      </w:r>
      <w:r>
        <w:rPr>
          <w:rFonts w:ascii="Verdana" w:eastAsia="Verdana" w:hAnsi="Verdana" w:cs="Verdana"/>
          <w:spacing w:val="4"/>
        </w:rPr>
        <w: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rPr>
        <w:t>p</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spacing w:val="3"/>
        </w:rPr>
        <w:t>p</w:t>
      </w:r>
      <w:r>
        <w:rPr>
          <w:rFonts w:ascii="Verdana" w:eastAsia="Verdana" w:hAnsi="Verdana" w:cs="Verdana"/>
          <w:spacing w:val="-1"/>
        </w:rPr>
        <w:t>o</w:t>
      </w:r>
      <w:r>
        <w:rPr>
          <w:rFonts w:ascii="Verdana" w:eastAsia="Verdana" w:hAnsi="Verdana" w:cs="Verdana"/>
          <w:spacing w:val="2"/>
        </w:rPr>
        <w:t>s</w:t>
      </w:r>
      <w:r>
        <w:rPr>
          <w:rFonts w:ascii="Verdana" w:eastAsia="Verdana" w:hAnsi="Verdana" w:cs="Verdana"/>
          <w:spacing w:val="-1"/>
        </w:rPr>
        <w:t>e</w:t>
      </w:r>
      <w:r>
        <w:rPr>
          <w:rFonts w:ascii="Verdana" w:eastAsia="Verdana" w:hAnsi="Verdana" w:cs="Verdana"/>
        </w:rPr>
        <w:t>s</w:t>
      </w:r>
      <w:r>
        <w:rPr>
          <w:rFonts w:ascii="Verdana" w:eastAsia="Verdana" w:hAnsi="Verdana" w:cs="Verdana"/>
          <w:spacing w:val="-8"/>
        </w:rPr>
        <w:t xml:space="preserve"> </w:t>
      </w:r>
      <w:r>
        <w:rPr>
          <w:rFonts w:ascii="Verdana" w:eastAsia="Verdana" w:hAnsi="Verdana" w:cs="Verdana"/>
          <w:spacing w:val="-1"/>
        </w:rPr>
        <w:t>o</w:t>
      </w:r>
      <w:r>
        <w:rPr>
          <w:rFonts w:ascii="Verdana" w:eastAsia="Verdana" w:hAnsi="Verdana" w:cs="Verdana"/>
        </w:rPr>
        <w:t>f M</w:t>
      </w:r>
      <w:r>
        <w:rPr>
          <w:rFonts w:ascii="Verdana" w:eastAsia="Verdana" w:hAnsi="Verdana" w:cs="Verdana"/>
          <w:spacing w:val="-1"/>
        </w:rPr>
        <w:t>o</w:t>
      </w:r>
      <w:r>
        <w:rPr>
          <w:rFonts w:ascii="Verdana" w:eastAsia="Verdana" w:hAnsi="Verdana" w:cs="Verdana"/>
          <w:spacing w:val="3"/>
        </w:rPr>
        <w:t>t</w:t>
      </w:r>
      <w:r>
        <w:rPr>
          <w:rFonts w:ascii="Verdana" w:eastAsia="Verdana" w:hAnsi="Verdana" w:cs="Verdana"/>
          <w:spacing w:val="-1"/>
        </w:rPr>
        <w:t>o</w:t>
      </w:r>
      <w:r>
        <w:rPr>
          <w:rFonts w:ascii="Verdana" w:eastAsia="Verdana" w:hAnsi="Verdana" w:cs="Verdana"/>
        </w:rPr>
        <w:t>r</w:t>
      </w:r>
      <w:r>
        <w:rPr>
          <w:rFonts w:ascii="Verdana" w:eastAsia="Verdana" w:hAnsi="Verdana" w:cs="Verdana"/>
          <w:spacing w:val="-6"/>
        </w:rPr>
        <w:t xml:space="preserve"> </w:t>
      </w:r>
      <w:r>
        <w:rPr>
          <w:rFonts w:ascii="Verdana" w:eastAsia="Verdana" w:hAnsi="Verdana" w:cs="Verdana"/>
        </w:rPr>
        <w:t>c</w:t>
      </w:r>
      <w:r>
        <w:rPr>
          <w:rFonts w:ascii="Verdana" w:eastAsia="Verdana" w:hAnsi="Verdana" w:cs="Verdana"/>
          <w:spacing w:val="2"/>
        </w:rPr>
        <w:t>l</w:t>
      </w:r>
      <w:r>
        <w:rPr>
          <w:rFonts w:ascii="Verdana" w:eastAsia="Verdana" w:hAnsi="Verdana" w:cs="Verdana"/>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1"/>
        </w:rPr>
        <w:t>fo</w:t>
      </w:r>
      <w:r>
        <w:rPr>
          <w:rFonts w:ascii="Verdana" w:eastAsia="Verdana" w:hAnsi="Verdana" w:cs="Verdana"/>
        </w:rPr>
        <w:t>l</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9"/>
        </w:rPr>
        <w:t xml:space="preserve"> </w:t>
      </w:r>
      <w:r>
        <w:rPr>
          <w:rFonts w:ascii="Verdana" w:eastAsia="Verdana" w:hAnsi="Verdana" w:cs="Verdana"/>
        </w:rPr>
        <w:t>will be</w:t>
      </w:r>
      <w:r>
        <w:rPr>
          <w:rFonts w:ascii="Verdana" w:eastAsia="Verdana" w:hAnsi="Verdana" w:cs="Verdana"/>
          <w:spacing w:val="-3"/>
        </w:rPr>
        <w:t xml:space="preserve"> </w:t>
      </w:r>
      <w:r>
        <w:rPr>
          <w:rFonts w:ascii="Verdana" w:eastAsia="Verdana" w:hAnsi="Verdana" w:cs="Verdana"/>
        </w:rPr>
        <w:t>m</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i</w:t>
      </w:r>
      <w:r>
        <w:rPr>
          <w:rFonts w:ascii="Verdana" w:eastAsia="Verdana" w:hAnsi="Verdana" w:cs="Verdana"/>
          <w:spacing w:val="-2"/>
        </w:rPr>
        <w:t>m</w:t>
      </w:r>
      <w:r>
        <w:rPr>
          <w:rFonts w:ascii="Verdana" w:eastAsia="Verdana" w:hAnsi="Verdana" w:cs="Verdana"/>
          <w:spacing w:val="1"/>
        </w:rPr>
        <w:t>u</w:t>
      </w:r>
      <w:r>
        <w:rPr>
          <w:rFonts w:ascii="Verdana" w:eastAsia="Verdana" w:hAnsi="Verdana" w:cs="Verdana"/>
        </w:rPr>
        <w:t>m</w:t>
      </w:r>
      <w:r>
        <w:rPr>
          <w:rFonts w:ascii="Verdana" w:eastAsia="Verdana" w:hAnsi="Verdana" w:cs="Verdana"/>
          <w:spacing w:val="-9"/>
        </w:rPr>
        <w:t xml:space="preserve">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3"/>
        </w:rPr>
        <w:t>n</w:t>
      </w:r>
      <w:r>
        <w:rPr>
          <w:rFonts w:ascii="Verdana" w:eastAsia="Verdana" w:hAnsi="Verdana" w:cs="Verdana"/>
          <w:spacing w:val="1"/>
        </w:rPr>
        <w:t>t</w:t>
      </w:r>
      <w:r>
        <w:rPr>
          <w:rFonts w:ascii="Verdana" w:eastAsia="Verdana" w:hAnsi="Verdana" w:cs="Verdana"/>
        </w:rPr>
        <w:t>s</w:t>
      </w:r>
      <w:r>
        <w:rPr>
          <w:rFonts w:ascii="Verdana" w:eastAsia="Verdana" w:hAnsi="Verdana" w:cs="Verdana"/>
          <w:spacing w:val="-12"/>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spacing w:val="1"/>
        </w:rPr>
        <w:t>d</w:t>
      </w:r>
      <w:r>
        <w:rPr>
          <w:rFonts w:ascii="Verdana" w:eastAsia="Verdana" w:hAnsi="Verdana" w:cs="Verdana"/>
        </w:rPr>
        <w:t>:</w:t>
      </w:r>
    </w:p>
    <w:p w:rsidR="00DE2F23" w:rsidRDefault="00FA5519">
      <w:pPr>
        <w:spacing w:before="35"/>
        <w:ind w:left="1781"/>
        <w:rPr>
          <w:rFonts w:ascii="Verdana" w:eastAsia="Verdana" w:hAnsi="Verdana" w:cs="Verdana"/>
        </w:rPr>
      </w:pPr>
      <w:r>
        <w:rPr>
          <w:rFonts w:ascii="Verdana" w:eastAsia="Verdana" w:hAnsi="Verdana" w:cs="Verdana"/>
          <w:spacing w:val="3"/>
        </w:rPr>
        <w:t>i</w:t>
      </w:r>
      <w:r>
        <w:rPr>
          <w:rFonts w:ascii="Verdana" w:eastAsia="Verdana" w:hAnsi="Verdana" w:cs="Verdana"/>
        </w:rPr>
        <w:t xml:space="preserve">.    </w:t>
      </w:r>
      <w:r>
        <w:rPr>
          <w:rFonts w:ascii="Verdana" w:eastAsia="Verdana" w:hAnsi="Verdana" w:cs="Verdana"/>
          <w:spacing w:val="5"/>
        </w:rPr>
        <w:t xml:space="preserve"> </w:t>
      </w:r>
      <w:r>
        <w:rPr>
          <w:rFonts w:ascii="Verdana" w:eastAsia="Verdana" w:hAnsi="Verdana" w:cs="Verdana"/>
        </w:rPr>
        <w:t>C</w:t>
      </w:r>
      <w:r>
        <w:rPr>
          <w:rFonts w:ascii="Verdana" w:eastAsia="Verdana" w:hAnsi="Verdana" w:cs="Verdana"/>
          <w:spacing w:val="3"/>
        </w:rPr>
        <w:t>l</w:t>
      </w:r>
      <w:r>
        <w:rPr>
          <w:rFonts w:ascii="Verdana" w:eastAsia="Verdana" w:hAnsi="Verdana" w:cs="Verdana"/>
          <w:spacing w:val="-2"/>
        </w:rPr>
        <w:t>a</w:t>
      </w:r>
      <w:r>
        <w:rPr>
          <w:rFonts w:ascii="Verdana" w:eastAsia="Verdana" w:hAnsi="Verdana" w:cs="Verdana"/>
          <w:spacing w:val="3"/>
        </w:rPr>
        <w:t>i</w:t>
      </w:r>
      <w:r>
        <w:rPr>
          <w:rFonts w:ascii="Verdana" w:eastAsia="Verdana" w:hAnsi="Verdana" w:cs="Verdana"/>
        </w:rPr>
        <w:t>m</w:t>
      </w:r>
      <w:r>
        <w:rPr>
          <w:rFonts w:ascii="Verdana" w:eastAsia="Verdana" w:hAnsi="Verdana" w:cs="Verdana"/>
          <w:spacing w:val="-6"/>
        </w:rPr>
        <w:t xml:space="preserve"> </w:t>
      </w:r>
      <w:r>
        <w:rPr>
          <w:rFonts w:ascii="Verdana" w:eastAsia="Verdana" w:hAnsi="Verdana" w:cs="Verdana"/>
        </w:rPr>
        <w:t>f</w:t>
      </w:r>
      <w:r>
        <w:rPr>
          <w:rFonts w:ascii="Verdana" w:eastAsia="Verdana" w:hAnsi="Verdana" w:cs="Verdana"/>
          <w:spacing w:val="-1"/>
        </w:rPr>
        <w:t>or</w:t>
      </w:r>
      <w:r>
        <w:rPr>
          <w:rFonts w:ascii="Verdana" w:eastAsia="Verdana" w:hAnsi="Verdana" w:cs="Verdana"/>
        </w:rPr>
        <w:t>m</w:t>
      </w:r>
      <w:r>
        <w:rPr>
          <w:rFonts w:ascii="Verdana" w:eastAsia="Verdana" w:hAnsi="Verdana" w:cs="Verdana"/>
          <w:spacing w:val="-5"/>
        </w:rPr>
        <w:t xml:space="preserve"> </w:t>
      </w:r>
      <w:r>
        <w:rPr>
          <w:rFonts w:ascii="Verdana" w:eastAsia="Verdana" w:hAnsi="Verdana" w:cs="Verdana"/>
          <w:spacing w:val="1"/>
        </w:rPr>
        <w:t>du</w:t>
      </w:r>
      <w:r>
        <w:rPr>
          <w:rFonts w:ascii="Verdana" w:eastAsia="Verdana" w:hAnsi="Verdana" w:cs="Verdana"/>
          <w:spacing w:val="3"/>
        </w:rPr>
        <w:t>ll</w:t>
      </w:r>
      <w:r>
        <w:rPr>
          <w:rFonts w:ascii="Verdana" w:eastAsia="Verdana" w:hAnsi="Verdana" w:cs="Verdana"/>
        </w:rPr>
        <w:t>y</w:t>
      </w:r>
      <w:r>
        <w:rPr>
          <w:rFonts w:ascii="Verdana" w:eastAsia="Verdana" w:hAnsi="Verdana" w:cs="Verdana"/>
          <w:spacing w:val="-6"/>
        </w:rPr>
        <w:t xml:space="preserve"> </w:t>
      </w:r>
      <w:r>
        <w:rPr>
          <w:rFonts w:ascii="Verdana" w:eastAsia="Verdana" w:hAnsi="Verdana" w:cs="Verdana"/>
          <w:spacing w:val="-3"/>
        </w:rPr>
        <w:t>f</w:t>
      </w:r>
      <w:r>
        <w:rPr>
          <w:rFonts w:ascii="Verdana" w:eastAsia="Verdana" w:hAnsi="Verdana" w:cs="Verdana"/>
        </w:rPr>
        <w:t>il</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p>
    <w:p w:rsidR="00DE2F23" w:rsidRDefault="00FA5519">
      <w:pPr>
        <w:spacing w:before="37"/>
        <w:ind w:left="1726"/>
        <w:rPr>
          <w:rFonts w:ascii="Verdana" w:eastAsia="Verdana" w:hAnsi="Verdana" w:cs="Verdana"/>
        </w:rPr>
      </w:pPr>
      <w:r>
        <w:rPr>
          <w:rFonts w:ascii="Verdana" w:eastAsia="Verdana" w:hAnsi="Verdana" w:cs="Verdana"/>
        </w:rPr>
        <w:t>i</w:t>
      </w:r>
      <w:r>
        <w:rPr>
          <w:rFonts w:ascii="Verdana" w:eastAsia="Verdana" w:hAnsi="Verdana" w:cs="Verdana"/>
          <w:spacing w:val="3"/>
        </w:rPr>
        <w:t>i</w:t>
      </w:r>
      <w:r>
        <w:rPr>
          <w:rFonts w:ascii="Verdana" w:eastAsia="Verdana" w:hAnsi="Verdana" w:cs="Verdana"/>
        </w:rPr>
        <w:t xml:space="preserve">.    </w:t>
      </w:r>
      <w:r>
        <w:rPr>
          <w:rFonts w:ascii="Verdana" w:eastAsia="Verdana" w:hAnsi="Verdana" w:cs="Verdana"/>
          <w:spacing w:val="5"/>
        </w:rPr>
        <w:t xml:space="preserve"> </w:t>
      </w:r>
      <w:r>
        <w:rPr>
          <w:rFonts w:ascii="Verdana" w:eastAsia="Verdana" w:hAnsi="Verdana" w:cs="Verdana"/>
        </w:rPr>
        <w:t>C</w:t>
      </w:r>
      <w:r>
        <w:rPr>
          <w:rFonts w:ascii="Verdana" w:eastAsia="Verdana" w:hAnsi="Verdana" w:cs="Verdana"/>
          <w:spacing w:val="-1"/>
        </w:rPr>
        <w:t>o</w:t>
      </w:r>
      <w:r>
        <w:rPr>
          <w:rFonts w:ascii="Verdana" w:eastAsia="Verdana" w:hAnsi="Verdana" w:cs="Verdana"/>
          <w:spacing w:val="1"/>
        </w:rPr>
        <w:t>p</w:t>
      </w:r>
      <w:r>
        <w:rPr>
          <w:rFonts w:ascii="Verdana" w:eastAsia="Verdana" w:hAnsi="Verdana" w:cs="Verdana"/>
        </w:rPr>
        <w:t>y</w:t>
      </w:r>
      <w:r>
        <w:rPr>
          <w:rFonts w:ascii="Verdana" w:eastAsia="Verdana" w:hAnsi="Verdana" w:cs="Verdana"/>
          <w:spacing w:val="-4"/>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3"/>
        </w:rPr>
        <w:t>d</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w:t>
      </w:r>
      <w:r>
        <w:rPr>
          <w:rFonts w:ascii="Verdana" w:eastAsia="Verdana" w:hAnsi="Verdana" w:cs="Verdana"/>
        </w:rPr>
        <w:t>s</w:t>
      </w:r>
      <w:r>
        <w:rPr>
          <w:rFonts w:ascii="Verdana" w:eastAsia="Verdana" w:hAnsi="Verdana" w:cs="Verdana"/>
          <w:spacing w:val="-9"/>
        </w:rPr>
        <w:t xml:space="preserve"> </w:t>
      </w:r>
      <w:r>
        <w:rPr>
          <w:rFonts w:ascii="Verdana" w:eastAsia="Verdana" w:hAnsi="Verdana" w:cs="Verdana"/>
          <w:spacing w:val="3"/>
        </w:rPr>
        <w:t>d</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9"/>
        </w:rPr>
        <w:t xml:space="preserve"> </w:t>
      </w:r>
      <w:r>
        <w:rPr>
          <w:rFonts w:ascii="Verdana" w:eastAsia="Verdana" w:hAnsi="Verdana" w:cs="Verdana"/>
          <w:spacing w:val="1"/>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rPr>
        <w:t>se</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p>
    <w:p w:rsidR="00DE2F23" w:rsidRDefault="00FA5519">
      <w:pPr>
        <w:spacing w:before="35"/>
        <w:ind w:left="1671"/>
        <w:rPr>
          <w:rFonts w:ascii="Verdana" w:eastAsia="Verdana" w:hAnsi="Verdana" w:cs="Verdana"/>
        </w:rPr>
      </w:pPr>
      <w:r>
        <w:rPr>
          <w:rFonts w:ascii="Verdana" w:eastAsia="Verdana" w:hAnsi="Verdana" w:cs="Verdana"/>
        </w:rPr>
        <w:t>ii</w:t>
      </w:r>
      <w:r>
        <w:rPr>
          <w:rFonts w:ascii="Verdana" w:eastAsia="Verdana" w:hAnsi="Verdana" w:cs="Verdana"/>
          <w:spacing w:val="3"/>
        </w:rPr>
        <w:t>i</w:t>
      </w:r>
      <w:r>
        <w:rPr>
          <w:rFonts w:ascii="Verdana" w:eastAsia="Verdana" w:hAnsi="Verdana" w:cs="Verdana"/>
        </w:rPr>
        <w:t xml:space="preserve">.    </w:t>
      </w:r>
      <w:r>
        <w:rPr>
          <w:rFonts w:ascii="Verdana" w:eastAsia="Verdana" w:hAnsi="Verdana" w:cs="Verdana"/>
          <w:spacing w:val="5"/>
        </w:rPr>
        <w:t xml:space="preserve"> </w:t>
      </w:r>
      <w:r>
        <w:rPr>
          <w:rFonts w:ascii="Verdana" w:eastAsia="Verdana" w:hAnsi="Verdana" w:cs="Verdana"/>
        </w:rPr>
        <w:t>P</w:t>
      </w:r>
      <w:r>
        <w:rPr>
          <w:rFonts w:ascii="Verdana" w:eastAsia="Verdana" w:hAnsi="Verdana" w:cs="Verdana"/>
          <w:spacing w:val="-1"/>
        </w:rPr>
        <w:t>o</w:t>
      </w:r>
      <w:r>
        <w:rPr>
          <w:rFonts w:ascii="Verdana" w:eastAsia="Verdana" w:hAnsi="Verdana" w:cs="Verdana"/>
          <w:spacing w:val="3"/>
        </w:rPr>
        <w:t>li</w:t>
      </w:r>
      <w:r>
        <w:rPr>
          <w:rFonts w:ascii="Verdana" w:eastAsia="Verdana" w:hAnsi="Verdana" w:cs="Verdana"/>
        </w:rPr>
        <w:t>ce</w:t>
      </w:r>
      <w:r>
        <w:rPr>
          <w:rFonts w:ascii="Verdana" w:eastAsia="Verdana" w:hAnsi="Verdana" w:cs="Verdana"/>
          <w:spacing w:val="-8"/>
        </w:rPr>
        <w:t xml:space="preserve"> </w:t>
      </w:r>
      <w:r>
        <w:rPr>
          <w:rFonts w:ascii="Verdana" w:eastAsia="Verdana" w:hAnsi="Verdana" w:cs="Verdana"/>
        </w:rPr>
        <w:t>abstra</w:t>
      </w:r>
      <w:r>
        <w:rPr>
          <w:rFonts w:ascii="Verdana" w:eastAsia="Verdana" w:hAnsi="Verdana" w:cs="Verdana"/>
          <w:spacing w:val="-1"/>
        </w:rPr>
        <w:t>c</w:t>
      </w:r>
      <w:r>
        <w:rPr>
          <w:rFonts w:ascii="Verdana" w:eastAsia="Verdana" w:hAnsi="Verdana" w:cs="Verdana"/>
        </w:rPr>
        <w:t>t</w:t>
      </w:r>
      <w:r>
        <w:rPr>
          <w:rFonts w:ascii="Verdana" w:eastAsia="Verdana" w:hAnsi="Verdana" w:cs="Verdana"/>
          <w:spacing w:val="-6"/>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po</w:t>
      </w:r>
      <w:r>
        <w:rPr>
          <w:rFonts w:ascii="Verdana" w:eastAsia="Verdana" w:hAnsi="Verdana" w:cs="Verdana"/>
          <w:spacing w:val="-1"/>
        </w:rPr>
        <w:t>r</w:t>
      </w:r>
      <w:r>
        <w:rPr>
          <w:rFonts w:ascii="Verdana" w:eastAsia="Verdana" w:hAnsi="Verdana" w:cs="Verdana"/>
          <w:spacing w:val="1"/>
        </w:rPr>
        <w:t>t</w:t>
      </w:r>
      <w:r>
        <w:rPr>
          <w:rFonts w:ascii="Verdana" w:eastAsia="Verdana" w:hAnsi="Verdana" w:cs="Verdana"/>
        </w:rPr>
        <w:t>.</w:t>
      </w:r>
    </w:p>
    <w:p w:rsidR="00DE2F23" w:rsidRDefault="00DE2F23">
      <w:pPr>
        <w:spacing w:before="6" w:line="100" w:lineRule="exact"/>
        <w:rPr>
          <w:sz w:val="11"/>
          <w:szCs w:val="11"/>
        </w:rPr>
      </w:pPr>
    </w:p>
    <w:p w:rsidR="00DE2F23" w:rsidRDefault="00DE2F23">
      <w:pPr>
        <w:spacing w:line="200" w:lineRule="exact"/>
      </w:pPr>
    </w:p>
    <w:p w:rsidR="00DE2F23" w:rsidRDefault="00FA5519">
      <w:pPr>
        <w:tabs>
          <w:tab w:val="left" w:pos="1540"/>
        </w:tabs>
        <w:spacing w:line="277" w:lineRule="auto"/>
        <w:ind w:left="1548" w:right="69" w:hanging="360"/>
        <w:jc w:val="both"/>
        <w:rPr>
          <w:rFonts w:ascii="Verdana" w:eastAsia="Verdana" w:hAnsi="Verdana" w:cs="Verdana"/>
        </w:rPr>
      </w:pPr>
      <w:r>
        <w:rPr>
          <w:rFonts w:ascii="Verdana" w:eastAsia="Verdana" w:hAnsi="Verdana" w:cs="Verdana"/>
          <w:spacing w:val="-1"/>
        </w:rPr>
        <w:t>f</w:t>
      </w:r>
      <w:r>
        <w:rPr>
          <w:rFonts w:ascii="Verdana" w:eastAsia="Verdana" w:hAnsi="Verdana" w:cs="Verdana"/>
        </w:rPr>
        <w:t>)</w:t>
      </w:r>
      <w:r>
        <w:rPr>
          <w:rFonts w:ascii="Verdana" w:eastAsia="Verdana" w:hAnsi="Verdana" w:cs="Verdana"/>
        </w:rPr>
        <w:tab/>
        <w:t>T</w:t>
      </w:r>
      <w:r>
        <w:rPr>
          <w:rFonts w:ascii="Verdana" w:eastAsia="Verdana" w:hAnsi="Verdana" w:cs="Verdana"/>
          <w:spacing w:val="1"/>
        </w:rPr>
        <w:t>h</w:t>
      </w:r>
      <w:r>
        <w:rPr>
          <w:rFonts w:ascii="Verdana" w:eastAsia="Verdana" w:hAnsi="Verdana" w:cs="Verdana"/>
        </w:rPr>
        <w:t>at</w:t>
      </w:r>
      <w:r>
        <w:rPr>
          <w:rFonts w:ascii="Verdana" w:eastAsia="Verdana" w:hAnsi="Verdana" w:cs="Verdana"/>
          <w:spacing w:val="46"/>
        </w:rPr>
        <w:t xml:space="preserve"> </w:t>
      </w:r>
      <w:r>
        <w:rPr>
          <w:rFonts w:ascii="Verdana" w:eastAsia="Verdana" w:hAnsi="Verdana" w:cs="Verdana"/>
        </w:rPr>
        <w:t>a</w:t>
      </w:r>
      <w:r>
        <w:rPr>
          <w:rFonts w:ascii="Verdana" w:eastAsia="Verdana" w:hAnsi="Verdana" w:cs="Verdana"/>
          <w:spacing w:val="49"/>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spacing w:val="1"/>
        </w:rPr>
        <w:t>p</w:t>
      </w:r>
      <w:r>
        <w:rPr>
          <w:rFonts w:ascii="Verdana" w:eastAsia="Verdana" w:hAnsi="Verdana" w:cs="Verdana"/>
        </w:rPr>
        <w:t>y</w:t>
      </w:r>
      <w:r>
        <w:rPr>
          <w:rFonts w:ascii="Verdana" w:eastAsia="Verdana" w:hAnsi="Verdana" w:cs="Verdana"/>
          <w:spacing w:val="45"/>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4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45"/>
        </w:rPr>
        <w:t xml:space="preserve"> </w:t>
      </w:r>
      <w:r>
        <w:rPr>
          <w:rFonts w:ascii="Verdana" w:eastAsia="Verdana" w:hAnsi="Verdana" w:cs="Verdana"/>
          <w:spacing w:val="1"/>
        </w:rPr>
        <w:t>d</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rPr>
        <w:t>v</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rPr>
        <w:t>s</w:t>
      </w:r>
      <w:r>
        <w:rPr>
          <w:rFonts w:ascii="Verdana" w:eastAsia="Verdana" w:hAnsi="Verdana" w:cs="Verdana"/>
          <w:spacing w:val="41"/>
        </w:rPr>
        <w:t xml:space="preserve"> </w:t>
      </w:r>
      <w:r>
        <w:rPr>
          <w:rFonts w:ascii="Verdana" w:eastAsia="Verdana" w:hAnsi="Verdana" w:cs="Verdana"/>
          <w:spacing w:val="3"/>
        </w:rPr>
        <w:t>li</w:t>
      </w:r>
      <w:r>
        <w:rPr>
          <w:rFonts w:ascii="Verdana" w:eastAsia="Verdana" w:hAnsi="Verdana" w:cs="Verdana"/>
        </w:rPr>
        <w:t>c</w:t>
      </w:r>
      <w:r>
        <w:rPr>
          <w:rFonts w:ascii="Verdana" w:eastAsia="Verdana" w:hAnsi="Verdana" w:cs="Verdana"/>
          <w:spacing w:val="-2"/>
        </w:rPr>
        <w:t>e</w:t>
      </w:r>
      <w:r>
        <w:rPr>
          <w:rFonts w:ascii="Verdana" w:eastAsia="Verdana" w:hAnsi="Verdana" w:cs="Verdana"/>
          <w:spacing w:val="1"/>
        </w:rPr>
        <w:t>n</w:t>
      </w:r>
      <w:r>
        <w:rPr>
          <w:rFonts w:ascii="Verdana" w:eastAsia="Verdana" w:hAnsi="Verdana" w:cs="Verdana"/>
        </w:rPr>
        <w:t>se</w:t>
      </w:r>
      <w:r>
        <w:rPr>
          <w:rFonts w:ascii="Verdana" w:eastAsia="Verdana" w:hAnsi="Verdana" w:cs="Verdana"/>
          <w:spacing w:val="44"/>
        </w:rPr>
        <w:t xml:space="preserve"> </w:t>
      </w:r>
      <w:r>
        <w:rPr>
          <w:rFonts w:ascii="Verdana" w:eastAsia="Verdana" w:hAnsi="Verdana" w:cs="Verdana"/>
        </w:rPr>
        <w:t>w</w:t>
      </w:r>
      <w:r>
        <w:rPr>
          <w:rFonts w:ascii="Verdana" w:eastAsia="Verdana" w:hAnsi="Verdana" w:cs="Verdana"/>
          <w:spacing w:val="3"/>
        </w:rPr>
        <w:t>i</w:t>
      </w:r>
      <w:r>
        <w:rPr>
          <w:rFonts w:ascii="Verdana" w:eastAsia="Verdana" w:hAnsi="Verdana" w:cs="Verdana"/>
        </w:rPr>
        <w:t>ll</w:t>
      </w:r>
      <w:r>
        <w:rPr>
          <w:rFonts w:ascii="Verdana" w:eastAsia="Verdana" w:hAnsi="Verdana" w:cs="Verdana"/>
          <w:spacing w:val="47"/>
        </w:rPr>
        <w:t xml:space="preserve">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t</w:t>
      </w:r>
      <w:r>
        <w:rPr>
          <w:rFonts w:ascii="Verdana" w:eastAsia="Verdana" w:hAnsi="Verdana" w:cs="Verdana"/>
          <w:spacing w:val="47"/>
        </w:rPr>
        <w:t xml:space="preserve"> </w:t>
      </w:r>
      <w:r>
        <w:rPr>
          <w:rFonts w:ascii="Verdana" w:eastAsia="Verdana" w:hAnsi="Verdana" w:cs="Verdana"/>
          <w:spacing w:val="-2"/>
        </w:rPr>
        <w:t>b</w:t>
      </w:r>
      <w:r>
        <w:rPr>
          <w:rFonts w:ascii="Verdana" w:eastAsia="Verdana" w:hAnsi="Verdana" w:cs="Verdana"/>
        </w:rPr>
        <w:t>e</w:t>
      </w:r>
      <w:r>
        <w:rPr>
          <w:rFonts w:ascii="Verdana" w:eastAsia="Verdana" w:hAnsi="Verdana" w:cs="Verdana"/>
          <w:spacing w:val="46"/>
        </w:rPr>
        <w:t xml:space="preserve"> </w:t>
      </w:r>
      <w:r>
        <w:rPr>
          <w:rFonts w:ascii="Verdana" w:eastAsia="Verdana" w:hAnsi="Verdana" w:cs="Verdana"/>
        </w:rPr>
        <w:t>a</w:t>
      </w:r>
      <w:r>
        <w:rPr>
          <w:rFonts w:ascii="Verdana" w:eastAsia="Verdana" w:hAnsi="Verdana" w:cs="Verdana"/>
          <w:spacing w:val="49"/>
        </w:rPr>
        <w:t xml:space="preserve">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qu</w:t>
      </w:r>
      <w:r>
        <w:rPr>
          <w:rFonts w:ascii="Verdana" w:eastAsia="Verdana" w:hAnsi="Verdana" w:cs="Verdana"/>
          <w:spacing w:val="3"/>
        </w:rPr>
        <w:t>i</w:t>
      </w:r>
      <w:r>
        <w:rPr>
          <w:rFonts w:ascii="Verdana" w:eastAsia="Verdana" w:hAnsi="Verdana" w:cs="Verdana"/>
          <w:spacing w:val="-1"/>
        </w:rPr>
        <w:t>re</w:t>
      </w:r>
      <w:r>
        <w:rPr>
          <w:rFonts w:ascii="Verdana" w:eastAsia="Verdana" w:hAnsi="Verdana" w:cs="Verdana"/>
        </w:rPr>
        <w:t>ment</w:t>
      </w:r>
      <w:r>
        <w:rPr>
          <w:rFonts w:ascii="Verdana" w:eastAsia="Verdana" w:hAnsi="Verdana" w:cs="Verdana"/>
          <w:spacing w:val="38"/>
        </w:rPr>
        <w:t xml:space="preserve"> </w:t>
      </w:r>
      <w:r>
        <w:rPr>
          <w:rFonts w:ascii="Verdana" w:eastAsia="Verdana" w:hAnsi="Verdana" w:cs="Verdana"/>
          <w:spacing w:val="3"/>
        </w:rPr>
        <w:t>i</w:t>
      </w:r>
      <w:r>
        <w:rPr>
          <w:rFonts w:ascii="Verdana" w:eastAsia="Verdana" w:hAnsi="Verdana" w:cs="Verdana"/>
        </w:rPr>
        <w:t>f</w:t>
      </w:r>
      <w:r>
        <w:rPr>
          <w:rFonts w:ascii="Verdana" w:eastAsia="Verdana" w:hAnsi="Verdana" w:cs="Verdana"/>
          <w:spacing w:val="46"/>
        </w:rPr>
        <w:t xml:space="preserve"> </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ss</w:t>
      </w:r>
      <w:r>
        <w:rPr>
          <w:rFonts w:ascii="Verdana" w:eastAsia="Verdana" w:hAnsi="Verdana" w:cs="Verdana"/>
          <w:spacing w:val="44"/>
        </w:rPr>
        <w:t xml:space="preserve"> </w:t>
      </w:r>
      <w:r>
        <w:rPr>
          <w:rFonts w:ascii="Verdana" w:eastAsia="Verdana" w:hAnsi="Verdana" w:cs="Verdana"/>
          <w:spacing w:val="-1"/>
        </w:rPr>
        <w:t>o</w:t>
      </w:r>
      <w:r>
        <w:rPr>
          <w:rFonts w:ascii="Verdana" w:eastAsia="Verdana" w:hAnsi="Verdana" w:cs="Verdana"/>
          <w:spacing w:val="2"/>
        </w:rPr>
        <w:t>c</w:t>
      </w:r>
      <w:r>
        <w:rPr>
          <w:rFonts w:ascii="Verdana" w:eastAsia="Verdana" w:hAnsi="Verdana" w:cs="Verdana"/>
        </w:rPr>
        <w:t>cu</w:t>
      </w:r>
      <w:r>
        <w:rPr>
          <w:rFonts w:ascii="Verdana" w:eastAsia="Verdana" w:hAnsi="Verdana" w:cs="Verdana"/>
          <w:spacing w:val="2"/>
        </w:rPr>
        <w:t>r</w:t>
      </w:r>
      <w:r>
        <w:rPr>
          <w:rFonts w:ascii="Verdana" w:eastAsia="Verdana" w:hAnsi="Verdana" w:cs="Verdana"/>
          <w:spacing w:val="-1"/>
        </w:rPr>
        <w:t>re</w:t>
      </w:r>
      <w:r>
        <w:rPr>
          <w:rFonts w:ascii="Verdana" w:eastAsia="Verdana" w:hAnsi="Verdana" w:cs="Verdana"/>
        </w:rPr>
        <w:t>d</w:t>
      </w:r>
      <w:r>
        <w:rPr>
          <w:rFonts w:ascii="Verdana" w:eastAsia="Verdana" w:hAnsi="Verdana" w:cs="Verdana"/>
          <w:spacing w:val="42"/>
        </w:rPr>
        <w:t xml:space="preserve"> </w:t>
      </w:r>
      <w:r>
        <w:rPr>
          <w:rFonts w:ascii="Verdana" w:eastAsia="Verdana" w:hAnsi="Verdana" w:cs="Verdana"/>
        </w:rPr>
        <w:t>w</w:t>
      </w:r>
      <w:r>
        <w:rPr>
          <w:rFonts w:ascii="Verdana" w:eastAsia="Verdana" w:hAnsi="Verdana" w:cs="Verdana"/>
          <w:spacing w:val="1"/>
        </w:rPr>
        <w:t>h</w:t>
      </w:r>
      <w:r>
        <w:rPr>
          <w:rFonts w:ascii="Verdana" w:eastAsia="Verdana" w:hAnsi="Verdana" w:cs="Verdana"/>
          <w:spacing w:val="3"/>
        </w:rPr>
        <w:t>il</w:t>
      </w:r>
      <w:r>
        <w:rPr>
          <w:rFonts w:ascii="Verdana" w:eastAsia="Verdana" w:hAnsi="Verdana" w:cs="Verdana"/>
        </w:rPr>
        <w:t>e v</w:t>
      </w:r>
      <w:r>
        <w:rPr>
          <w:rFonts w:ascii="Verdana" w:eastAsia="Verdana" w:hAnsi="Verdana" w:cs="Verdana"/>
          <w:spacing w:val="-1"/>
        </w:rPr>
        <w:t>e</w:t>
      </w:r>
      <w:r>
        <w:rPr>
          <w:rFonts w:ascii="Verdana" w:eastAsia="Verdana" w:hAnsi="Verdana" w:cs="Verdana"/>
          <w:spacing w:val="1"/>
        </w:rPr>
        <w:t>h</w:t>
      </w:r>
      <w:r>
        <w:rPr>
          <w:rFonts w:ascii="Verdana" w:eastAsia="Verdana" w:hAnsi="Verdana" w:cs="Verdana"/>
          <w:spacing w:val="3"/>
        </w:rPr>
        <w:t>i</w:t>
      </w:r>
      <w:r>
        <w:rPr>
          <w:rFonts w:ascii="Verdana" w:eastAsia="Verdana" w:hAnsi="Verdana" w:cs="Verdana"/>
        </w:rPr>
        <w:t>c</w:t>
      </w:r>
      <w:r>
        <w:rPr>
          <w:rFonts w:ascii="Verdana" w:eastAsia="Verdana" w:hAnsi="Verdana" w:cs="Verdana"/>
          <w:spacing w:val="2"/>
        </w:rPr>
        <w:t>l</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2"/>
        </w:rPr>
        <w:t>i</w:t>
      </w:r>
      <w:r>
        <w:rPr>
          <w:rFonts w:ascii="Verdana" w:eastAsia="Verdana" w:hAnsi="Verdana" w:cs="Verdana"/>
        </w:rPr>
        <w:t>s</w:t>
      </w:r>
      <w:r>
        <w:rPr>
          <w:rFonts w:ascii="Verdana" w:eastAsia="Verdana" w:hAnsi="Verdana" w:cs="Verdana"/>
          <w:spacing w:val="-3"/>
        </w:rPr>
        <w:t xml:space="preserve"> </w:t>
      </w:r>
      <w:r>
        <w:rPr>
          <w:rFonts w:ascii="Verdana" w:eastAsia="Verdana" w:hAnsi="Verdana" w:cs="Verdana"/>
          <w:spacing w:val="1"/>
        </w:rPr>
        <w:t>p</w:t>
      </w:r>
      <w:r>
        <w:rPr>
          <w:rFonts w:ascii="Verdana" w:eastAsia="Verdana" w:hAnsi="Verdana" w:cs="Verdana"/>
        </w:rPr>
        <w:t>a</w:t>
      </w:r>
      <w:r>
        <w:rPr>
          <w:rFonts w:ascii="Verdana" w:eastAsia="Verdana" w:hAnsi="Verdana" w:cs="Verdana"/>
          <w:spacing w:val="-1"/>
        </w:rPr>
        <w:t>r</w:t>
      </w:r>
      <w:r>
        <w:rPr>
          <w:rFonts w:ascii="Verdana" w:eastAsia="Verdana" w:hAnsi="Verdana" w:cs="Verdana"/>
        </w:rPr>
        <w:t>k</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rPr>
        <w:t>.</w:t>
      </w:r>
    </w:p>
    <w:p w:rsidR="00DE2F23" w:rsidRDefault="00DE2F23">
      <w:pPr>
        <w:spacing w:before="18" w:line="260" w:lineRule="exact"/>
        <w:rPr>
          <w:sz w:val="26"/>
          <w:szCs w:val="26"/>
        </w:rPr>
      </w:pPr>
    </w:p>
    <w:p w:rsidR="00DE2F23" w:rsidRPr="00FA5519" w:rsidRDefault="00FA5519" w:rsidP="00FA5519">
      <w:pPr>
        <w:spacing w:line="274" w:lineRule="auto"/>
        <w:ind w:left="1548" w:right="75" w:hanging="360"/>
        <w:jc w:val="both"/>
        <w:rPr>
          <w:rFonts w:ascii="Verdana" w:eastAsia="Verdana" w:hAnsi="Verdana" w:cs="Verdana"/>
        </w:rPr>
      </w:pPr>
      <w:r>
        <w:rPr>
          <w:rFonts w:ascii="Verdana" w:eastAsia="Verdana" w:hAnsi="Verdana" w:cs="Verdana"/>
          <w:spacing w:val="1"/>
        </w:rPr>
        <w:t>g</w:t>
      </w:r>
      <w:r>
        <w:rPr>
          <w:rFonts w:ascii="Verdana" w:eastAsia="Verdana" w:hAnsi="Verdana" w:cs="Verdana"/>
        </w:rPr>
        <w:t>)  T</w:t>
      </w:r>
      <w:r>
        <w:rPr>
          <w:rFonts w:ascii="Verdana" w:eastAsia="Verdana" w:hAnsi="Verdana" w:cs="Verdana"/>
          <w:spacing w:val="1"/>
        </w:rPr>
        <w:t>h</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w</w:t>
      </w:r>
      <w:r>
        <w:rPr>
          <w:rFonts w:ascii="Verdana" w:eastAsia="Verdana" w:hAnsi="Verdana" w:cs="Verdana"/>
          <w:spacing w:val="6"/>
        </w:rPr>
        <w:t xml:space="preserve"> </w:t>
      </w:r>
      <w:r>
        <w:rPr>
          <w:rFonts w:ascii="Verdana" w:eastAsia="Verdana" w:hAnsi="Verdana" w:cs="Verdana"/>
        </w:rPr>
        <w:t>s</w:t>
      </w:r>
      <w:r>
        <w:rPr>
          <w:rFonts w:ascii="Verdana" w:eastAsia="Verdana" w:hAnsi="Verdana" w:cs="Verdana"/>
          <w:spacing w:val="-1"/>
        </w:rPr>
        <w:t>c</w:t>
      </w:r>
      <w:r>
        <w:rPr>
          <w:rFonts w:ascii="Verdana" w:eastAsia="Verdana" w:hAnsi="Verdana" w:cs="Verdana"/>
          <w:spacing w:val="3"/>
        </w:rPr>
        <w:t>h</w:t>
      </w:r>
      <w:r>
        <w:rPr>
          <w:rFonts w:ascii="Verdana" w:eastAsia="Verdana" w:hAnsi="Verdana" w:cs="Verdana"/>
          <w:spacing w:val="-1"/>
        </w:rPr>
        <w:t>e</w:t>
      </w:r>
      <w:r>
        <w:rPr>
          <w:rFonts w:ascii="Verdana" w:eastAsia="Verdana" w:hAnsi="Verdana" w:cs="Verdana"/>
          <w:spacing w:val="1"/>
        </w:rPr>
        <w:t>du</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w:t>
      </w:r>
      <w:r>
        <w:rPr>
          <w:rFonts w:ascii="Verdana" w:eastAsia="Verdana" w:hAnsi="Verdana" w:cs="Verdana"/>
          <w:spacing w:val="2"/>
        </w:rPr>
        <w:t xml:space="preserve"> </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bj</w:t>
      </w:r>
      <w:r>
        <w:rPr>
          <w:rFonts w:ascii="Verdana" w:eastAsia="Verdana" w:hAnsi="Verdana" w:cs="Verdana"/>
          <w:spacing w:val="-1"/>
        </w:rPr>
        <w:t>e</w:t>
      </w:r>
      <w:r>
        <w:rPr>
          <w:rFonts w:ascii="Verdana" w:eastAsia="Verdana" w:hAnsi="Verdana" w:cs="Verdana"/>
        </w:rPr>
        <w:t>ct</w:t>
      </w:r>
      <w:r>
        <w:rPr>
          <w:rFonts w:ascii="Verdana" w:eastAsia="Verdana" w:hAnsi="Verdana" w:cs="Verdana"/>
          <w:spacing w:val="5"/>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1"/>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qu</w:t>
      </w:r>
      <w:r>
        <w:rPr>
          <w:rFonts w:ascii="Verdana" w:eastAsia="Verdana" w:hAnsi="Verdana" w:cs="Verdana"/>
        </w:rPr>
        <w:t>a</w:t>
      </w:r>
      <w:r>
        <w:rPr>
          <w:rFonts w:ascii="Verdana" w:eastAsia="Verdana" w:hAnsi="Verdana" w:cs="Verdana"/>
          <w:spacing w:val="3"/>
        </w:rPr>
        <w:t>li</w:t>
      </w:r>
      <w:r>
        <w:rPr>
          <w:rFonts w:ascii="Verdana" w:eastAsia="Verdana" w:hAnsi="Verdana" w:cs="Verdana"/>
        </w:rPr>
        <w:t>f</w:t>
      </w:r>
      <w:r>
        <w:rPr>
          <w:rFonts w:ascii="Verdana" w:eastAsia="Verdana" w:hAnsi="Verdana" w:cs="Verdana"/>
          <w:spacing w:val="-3"/>
        </w:rPr>
        <w:t>y</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spacing w:val="1"/>
        </w:rPr>
        <w:t>t</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spacing w:val="3"/>
        </w:rPr>
        <w:t>b</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spacing w:val="-1"/>
        </w:rPr>
        <w:t>o</w:t>
      </w:r>
      <w:r>
        <w:rPr>
          <w:rFonts w:ascii="Verdana" w:eastAsia="Verdana" w:hAnsi="Verdana" w:cs="Verdana"/>
        </w:rPr>
        <w:t>w</w:t>
      </w:r>
      <w:r>
        <w:rPr>
          <w:rFonts w:ascii="Verdana" w:eastAsia="Verdana" w:hAnsi="Verdana" w:cs="Verdana"/>
          <w:spacing w:val="6"/>
        </w:rPr>
        <w:t xml:space="preserve"> </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rPr>
        <w:t>,</w:t>
      </w:r>
      <w:r>
        <w:rPr>
          <w:rFonts w:ascii="Verdana" w:eastAsia="Verdana" w:hAnsi="Verdana" w:cs="Verdana"/>
          <w:spacing w:val="9"/>
        </w:rPr>
        <w:t xml:space="preserve"> </w:t>
      </w:r>
      <w:r>
        <w:rPr>
          <w:rFonts w:ascii="Verdana" w:eastAsia="Verdana" w:hAnsi="Verdana" w:cs="Verdana"/>
        </w:rPr>
        <w:t>sh</w:t>
      </w:r>
      <w:r>
        <w:rPr>
          <w:rFonts w:ascii="Verdana" w:eastAsia="Verdana" w:hAnsi="Verdana" w:cs="Verdana"/>
          <w:spacing w:val="1"/>
        </w:rPr>
        <w:t>a</w:t>
      </w:r>
      <w:r>
        <w:rPr>
          <w:rFonts w:ascii="Verdana" w:eastAsia="Verdana" w:hAnsi="Verdana" w:cs="Verdana"/>
        </w:rPr>
        <w:t>ll</w:t>
      </w:r>
      <w:r>
        <w:rPr>
          <w:rFonts w:ascii="Verdana" w:eastAsia="Verdana" w:hAnsi="Verdana" w:cs="Verdana"/>
          <w:spacing w:val="10"/>
        </w:rPr>
        <w:t xml:space="preserve"> </w:t>
      </w:r>
      <w:r>
        <w:rPr>
          <w:rFonts w:ascii="Verdana" w:eastAsia="Verdana" w:hAnsi="Verdana" w:cs="Verdana"/>
        </w:rPr>
        <w:t>f</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m</w:t>
      </w:r>
      <w:r>
        <w:rPr>
          <w:rFonts w:ascii="Verdana" w:eastAsia="Verdana" w:hAnsi="Verdana" w:cs="Verdana"/>
          <w:spacing w:val="7"/>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8"/>
        </w:rPr>
        <w:t xml:space="preserve"> </w:t>
      </w:r>
      <w:r>
        <w:rPr>
          <w:rFonts w:ascii="Verdana" w:eastAsia="Verdana" w:hAnsi="Verdana" w:cs="Verdana"/>
          <w:spacing w:val="1"/>
        </w:rPr>
        <w:t>b</w:t>
      </w:r>
      <w:r>
        <w:rPr>
          <w:rFonts w:ascii="Verdana" w:eastAsia="Verdana" w:hAnsi="Verdana" w:cs="Verdana"/>
        </w:rPr>
        <w:t>as</w:t>
      </w:r>
      <w:r>
        <w:rPr>
          <w:rFonts w:ascii="Verdana" w:eastAsia="Verdana" w:hAnsi="Verdana" w:cs="Verdana"/>
          <w:spacing w:val="3"/>
        </w:rPr>
        <w:t>i</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spacing w:val="1"/>
        </w:rPr>
        <w:t>u</w:t>
      </w:r>
      <w:r>
        <w:rPr>
          <w:rFonts w:ascii="Verdana" w:eastAsia="Verdana" w:hAnsi="Verdana" w:cs="Verdana"/>
        </w:rPr>
        <w:t xml:space="preserve">r </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rPr>
        <w:t>m</w:t>
      </w:r>
      <w:r>
        <w:rPr>
          <w:rFonts w:ascii="Verdana" w:eastAsia="Verdana" w:hAnsi="Verdana" w:cs="Verdana"/>
          <w:spacing w:val="-3"/>
        </w:rPr>
        <w:t>e</w:t>
      </w:r>
      <w:r>
        <w:rPr>
          <w:rFonts w:ascii="Verdana" w:eastAsia="Verdana" w:hAnsi="Verdana" w:cs="Verdana"/>
        </w:rPr>
        <w:t>l</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s</w:t>
      </w:r>
      <w:r>
        <w:rPr>
          <w:rFonts w:ascii="Verdana" w:eastAsia="Verdana" w:hAnsi="Verdana" w:cs="Verdana"/>
          <w:spacing w:val="-10"/>
        </w:rPr>
        <w:t xml:space="preserve"> </w:t>
      </w:r>
      <w:r>
        <w:rPr>
          <w:rFonts w:ascii="Verdana" w:eastAsia="Verdana" w:hAnsi="Verdana" w:cs="Verdana"/>
        </w:rPr>
        <w:t>v</w:t>
      </w:r>
      <w:r>
        <w:rPr>
          <w:rFonts w:ascii="Verdana" w:eastAsia="Verdana" w:hAnsi="Verdana" w:cs="Verdana"/>
          <w:spacing w:val="3"/>
        </w:rPr>
        <w:t>i</w:t>
      </w:r>
      <w:r>
        <w:rPr>
          <w:rFonts w:ascii="Verdana" w:eastAsia="Verdana" w:hAnsi="Verdana" w:cs="Verdana"/>
          <w:spacing w:val="1"/>
        </w:rPr>
        <w:t>z</w:t>
      </w:r>
      <w:r>
        <w:rPr>
          <w:rFonts w:ascii="Verdana" w:eastAsia="Verdana" w:hAnsi="Verdana" w:cs="Verdana"/>
        </w:rPr>
        <w:t>:</w:t>
      </w: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D629E" w:rsidRDefault="00FD629E">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p>
    <w:p w:rsidR="00FA5519" w:rsidRDefault="00FA5519">
      <w:pPr>
        <w:spacing w:before="23"/>
        <w:ind w:left="208" w:right="70"/>
        <w:jc w:val="both"/>
        <w:rPr>
          <w:rFonts w:ascii="Verdana" w:eastAsia="Verdana" w:hAnsi="Verdana" w:cs="Verdana"/>
          <w:b/>
          <w:spacing w:val="-1"/>
        </w:rPr>
      </w:pPr>
      <w:r>
        <w:rPr>
          <w:rFonts w:ascii="Verdana" w:eastAsia="Verdana" w:hAnsi="Verdana" w:cs="Verdana"/>
          <w:b/>
          <w:spacing w:val="-1"/>
        </w:rPr>
        <w:tab/>
      </w:r>
    </w:p>
    <w:tbl>
      <w:tblPr>
        <w:tblW w:w="0" w:type="auto"/>
        <w:tblInd w:w="846" w:type="dxa"/>
        <w:tblLayout w:type="fixed"/>
        <w:tblCellMar>
          <w:left w:w="0" w:type="dxa"/>
          <w:right w:w="0" w:type="dxa"/>
        </w:tblCellMar>
        <w:tblLook w:val="01E0" w:firstRow="1" w:lastRow="1" w:firstColumn="1" w:lastColumn="1" w:noHBand="0" w:noVBand="0"/>
      </w:tblPr>
      <w:tblGrid>
        <w:gridCol w:w="3969"/>
        <w:gridCol w:w="5294"/>
      </w:tblGrid>
      <w:tr w:rsidR="00FA5519" w:rsidRPr="00FA5519" w:rsidTr="00AC78A3">
        <w:trPr>
          <w:trHeight w:hRule="exact" w:val="269"/>
        </w:trPr>
        <w:tc>
          <w:tcPr>
            <w:tcW w:w="3969"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spacing w:before="23"/>
              <w:ind w:left="208" w:right="70"/>
              <w:jc w:val="both"/>
              <w:rPr>
                <w:rFonts w:ascii="Verdana" w:eastAsia="Verdana" w:hAnsi="Verdana" w:cs="Verdana"/>
                <w:b/>
                <w:spacing w:val="-1"/>
              </w:rPr>
            </w:pPr>
            <w:r w:rsidRPr="00FA5519">
              <w:rPr>
                <w:rFonts w:ascii="Verdana" w:eastAsia="Verdana" w:hAnsi="Verdana" w:cs="Verdana"/>
                <w:b/>
                <w:spacing w:val="-1"/>
              </w:rPr>
              <w:lastRenderedPageBreak/>
              <w:t>MOTOR CLAIMS</w:t>
            </w:r>
          </w:p>
        </w:tc>
        <w:tc>
          <w:tcPr>
            <w:tcW w:w="5294" w:type="dxa"/>
            <w:tcBorders>
              <w:top w:val="single" w:sz="4" w:space="0" w:color="000000"/>
              <w:left w:val="single" w:sz="4" w:space="0" w:color="000000"/>
              <w:bottom w:val="single" w:sz="4" w:space="0" w:color="000000"/>
              <w:right w:val="single" w:sz="4" w:space="0" w:color="000000"/>
            </w:tcBorders>
          </w:tcPr>
          <w:p w:rsidR="00FA5519" w:rsidRPr="00FA5519" w:rsidRDefault="00AC78A3" w:rsidP="00FA5519">
            <w:pPr>
              <w:spacing w:before="23"/>
              <w:ind w:left="208" w:right="70"/>
              <w:jc w:val="both"/>
              <w:rPr>
                <w:rFonts w:ascii="Verdana" w:eastAsia="Verdana" w:hAnsi="Verdana" w:cs="Verdana"/>
                <w:b/>
                <w:spacing w:val="-1"/>
              </w:rPr>
            </w:pPr>
            <w:r>
              <w:rPr>
                <w:rFonts w:ascii="Verdana" w:eastAsia="Verdana" w:hAnsi="Verdana" w:cs="Verdana"/>
                <w:b/>
                <w:spacing w:val="-1"/>
              </w:rPr>
              <w:t>TIMELINES</w:t>
            </w:r>
          </w:p>
        </w:tc>
      </w:tr>
      <w:tr w:rsidR="00FA5519" w:rsidRPr="00FA5519" w:rsidTr="00AC78A3">
        <w:trPr>
          <w:trHeight w:hRule="exact" w:val="269"/>
        </w:trPr>
        <w:tc>
          <w:tcPr>
            <w:tcW w:w="3969"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a)  Claim acknowledgement</w:t>
            </w:r>
          </w:p>
        </w:tc>
        <w:tc>
          <w:tcPr>
            <w:tcW w:w="5294"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Within 3 days of notification. Immediately</w:t>
            </w:r>
          </w:p>
        </w:tc>
      </w:tr>
      <w:tr w:rsidR="00FA5519" w:rsidRPr="00FA5519" w:rsidTr="00AC78A3">
        <w:trPr>
          <w:trHeight w:hRule="exact" w:val="269"/>
        </w:trPr>
        <w:tc>
          <w:tcPr>
            <w:tcW w:w="3969"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b)  Appointment of Assessors</w:t>
            </w:r>
          </w:p>
        </w:tc>
        <w:tc>
          <w:tcPr>
            <w:tcW w:w="5294"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Within 6 hours of notification</w:t>
            </w:r>
          </w:p>
        </w:tc>
      </w:tr>
      <w:tr w:rsidR="00FA5519" w:rsidRPr="00FA5519" w:rsidTr="00AC78A3">
        <w:trPr>
          <w:trHeight w:hRule="exact" w:val="530"/>
        </w:trPr>
        <w:tc>
          <w:tcPr>
            <w:tcW w:w="3969"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c)  Receipt of assessors’ report</w:t>
            </w:r>
          </w:p>
        </w:tc>
        <w:tc>
          <w:tcPr>
            <w:tcW w:w="5294"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 xml:space="preserve">Within 48 hours of appointment – Soft Copy; </w:t>
            </w:r>
          </w:p>
        </w:tc>
      </w:tr>
      <w:tr w:rsidR="00FA5519" w:rsidRPr="00FA5519" w:rsidTr="00AC78A3">
        <w:trPr>
          <w:trHeight w:hRule="exact" w:val="269"/>
        </w:trPr>
        <w:tc>
          <w:tcPr>
            <w:tcW w:w="3969"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d)  Authorization of repairs</w:t>
            </w:r>
          </w:p>
        </w:tc>
        <w:tc>
          <w:tcPr>
            <w:tcW w:w="5294"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Within 24 hours of receipt of assessors’ report</w:t>
            </w:r>
          </w:p>
        </w:tc>
      </w:tr>
      <w:tr w:rsidR="00FA5519" w:rsidRPr="00FA5519" w:rsidTr="00AC78A3">
        <w:trPr>
          <w:trHeight w:hRule="exact" w:val="2626"/>
        </w:trPr>
        <w:tc>
          <w:tcPr>
            <w:tcW w:w="3969" w:type="dxa"/>
            <w:tcBorders>
              <w:top w:val="single" w:sz="4" w:space="0" w:color="000000"/>
              <w:left w:val="single" w:sz="4" w:space="0" w:color="000000"/>
              <w:bottom w:val="single" w:sz="4" w:space="0" w:color="000000"/>
              <w:right w:val="single" w:sz="4" w:space="0" w:color="000000"/>
            </w:tcBorders>
          </w:tcPr>
          <w:p w:rsidR="00FA5519" w:rsidRPr="00AC78A3" w:rsidRDefault="00AC78A3" w:rsidP="00FA5519">
            <w:pPr>
              <w:spacing w:before="23"/>
              <w:ind w:left="208" w:right="70"/>
              <w:jc w:val="both"/>
              <w:rPr>
                <w:rFonts w:ascii="Verdana" w:eastAsia="Verdana" w:hAnsi="Verdana" w:cs="Verdana"/>
                <w:spacing w:val="-1"/>
              </w:rPr>
            </w:pPr>
            <w:r>
              <w:rPr>
                <w:rFonts w:ascii="Verdana" w:eastAsia="Verdana" w:hAnsi="Verdana" w:cs="Verdana"/>
                <w:spacing w:val="-1"/>
              </w:rPr>
              <w:t>e</w:t>
            </w:r>
            <w:r w:rsidR="00FA5519" w:rsidRPr="00AC78A3">
              <w:rPr>
                <w:rFonts w:ascii="Verdana" w:eastAsia="Verdana" w:hAnsi="Verdana" w:cs="Verdana"/>
                <w:spacing w:val="-1"/>
              </w:rPr>
              <w:t>)   Total loss claims</w:t>
            </w:r>
          </w:p>
          <w:p w:rsidR="00FA5519" w:rsidRPr="00AC78A3" w:rsidRDefault="00AC78A3" w:rsidP="00FA5519">
            <w:pPr>
              <w:spacing w:before="23"/>
              <w:ind w:left="208" w:right="70"/>
              <w:jc w:val="both"/>
              <w:rPr>
                <w:rFonts w:ascii="Verdana" w:eastAsia="Verdana" w:hAnsi="Verdana" w:cs="Verdana"/>
                <w:spacing w:val="-1"/>
              </w:rPr>
            </w:pPr>
            <w:r>
              <w:rPr>
                <w:rFonts w:ascii="Verdana" w:eastAsia="Verdana" w:hAnsi="Verdana" w:cs="Verdana"/>
                <w:spacing w:val="-1"/>
              </w:rPr>
              <w:t xml:space="preserve">i.   </w:t>
            </w:r>
            <w:r w:rsidR="00FA5519" w:rsidRPr="00AC78A3">
              <w:rPr>
                <w:rFonts w:ascii="Verdana" w:eastAsia="Verdana" w:hAnsi="Verdana" w:cs="Verdana"/>
                <w:spacing w:val="-1"/>
              </w:rPr>
              <w:t>Salvage towed to appointed yard</w:t>
            </w:r>
          </w:p>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Kenya</w:t>
            </w:r>
          </w:p>
          <w:p w:rsidR="00FA5519" w:rsidRPr="00AC78A3" w:rsidRDefault="00AC78A3" w:rsidP="00FA5519">
            <w:pPr>
              <w:spacing w:before="23"/>
              <w:ind w:left="208" w:right="70"/>
              <w:jc w:val="both"/>
              <w:rPr>
                <w:rFonts w:ascii="Verdana" w:eastAsia="Verdana" w:hAnsi="Verdana" w:cs="Verdana"/>
                <w:spacing w:val="-1"/>
              </w:rPr>
            </w:pPr>
            <w:r>
              <w:rPr>
                <w:rFonts w:ascii="Verdana" w:eastAsia="Verdana" w:hAnsi="Verdana" w:cs="Verdana"/>
                <w:spacing w:val="-1"/>
              </w:rPr>
              <w:t xml:space="preserve">ii. </w:t>
            </w:r>
            <w:r w:rsidR="00FA5519" w:rsidRPr="00AC78A3">
              <w:rPr>
                <w:rFonts w:ascii="Verdana" w:eastAsia="Verdana" w:hAnsi="Verdana" w:cs="Verdana"/>
                <w:spacing w:val="-1"/>
              </w:rPr>
              <w:t>Letter of offer calling for documents</w:t>
            </w:r>
          </w:p>
          <w:p w:rsid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iii.     Issuing Discharge Voucher</w:t>
            </w:r>
          </w:p>
          <w:p w:rsidR="00AC78A3" w:rsidRDefault="00AC78A3" w:rsidP="00FA5519">
            <w:pPr>
              <w:spacing w:before="23"/>
              <w:ind w:left="208" w:right="70"/>
              <w:jc w:val="both"/>
              <w:rPr>
                <w:rFonts w:ascii="Verdana" w:eastAsia="Verdana" w:hAnsi="Verdana" w:cs="Verdana"/>
                <w:spacing w:val="-1"/>
              </w:rPr>
            </w:pPr>
          </w:p>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 xml:space="preserve"> iv.     Issue Settlement Cheque</w:t>
            </w:r>
          </w:p>
        </w:tc>
        <w:tc>
          <w:tcPr>
            <w:tcW w:w="5294" w:type="dxa"/>
            <w:tcBorders>
              <w:top w:val="single" w:sz="4" w:space="0" w:color="000000"/>
              <w:left w:val="single" w:sz="4" w:space="0" w:color="000000"/>
              <w:bottom w:val="single" w:sz="4" w:space="0" w:color="000000"/>
              <w:right w:val="single" w:sz="4" w:space="0" w:color="000000"/>
            </w:tcBorders>
          </w:tcPr>
          <w:p w:rsidR="00AC78A3" w:rsidRDefault="00AC78A3" w:rsidP="00AC78A3">
            <w:pPr>
              <w:pStyle w:val="ListParagraph"/>
              <w:spacing w:before="23"/>
              <w:ind w:left="928" w:right="70"/>
              <w:jc w:val="both"/>
              <w:rPr>
                <w:rFonts w:ascii="Verdana" w:eastAsia="Verdana" w:hAnsi="Verdana" w:cs="Verdana"/>
                <w:spacing w:val="-1"/>
              </w:rPr>
            </w:pPr>
          </w:p>
          <w:p w:rsidR="00AC78A3" w:rsidRDefault="00FA5519" w:rsidP="00AC78A3">
            <w:pPr>
              <w:pStyle w:val="ListParagraph"/>
              <w:numPr>
                <w:ilvl w:val="0"/>
                <w:numId w:val="3"/>
              </w:numPr>
              <w:spacing w:before="23"/>
              <w:ind w:right="70"/>
              <w:jc w:val="both"/>
              <w:rPr>
                <w:rFonts w:ascii="Verdana" w:eastAsia="Verdana" w:hAnsi="Verdana" w:cs="Verdana"/>
                <w:spacing w:val="-1"/>
              </w:rPr>
            </w:pPr>
            <w:r w:rsidRPr="00AC78A3">
              <w:rPr>
                <w:rFonts w:ascii="Verdana" w:eastAsia="Verdana" w:hAnsi="Verdana" w:cs="Verdana"/>
                <w:spacing w:val="-1"/>
              </w:rPr>
              <w:t>Within 2 days of receipt of assessor’s report</w:t>
            </w:r>
          </w:p>
          <w:p w:rsidR="00AC78A3" w:rsidRDefault="00AC78A3" w:rsidP="00AC78A3">
            <w:pPr>
              <w:pStyle w:val="ListParagraph"/>
              <w:spacing w:before="23"/>
              <w:ind w:left="928" w:right="70"/>
              <w:jc w:val="both"/>
              <w:rPr>
                <w:rFonts w:ascii="Verdana" w:eastAsia="Verdana" w:hAnsi="Verdana" w:cs="Verdana"/>
                <w:spacing w:val="-1"/>
              </w:rPr>
            </w:pPr>
          </w:p>
          <w:p w:rsidR="00AC78A3" w:rsidRDefault="00FA5519" w:rsidP="00AC78A3">
            <w:pPr>
              <w:pStyle w:val="ListParagraph"/>
              <w:numPr>
                <w:ilvl w:val="0"/>
                <w:numId w:val="3"/>
              </w:numPr>
              <w:spacing w:before="23"/>
              <w:ind w:right="70"/>
              <w:jc w:val="both"/>
              <w:rPr>
                <w:rFonts w:ascii="Verdana" w:eastAsia="Verdana" w:hAnsi="Verdana" w:cs="Verdana"/>
                <w:spacing w:val="-1"/>
              </w:rPr>
            </w:pPr>
            <w:r w:rsidRPr="00AC78A3">
              <w:rPr>
                <w:rFonts w:ascii="Verdana" w:eastAsia="Verdana" w:hAnsi="Verdana" w:cs="Verdana"/>
                <w:spacing w:val="-1"/>
              </w:rPr>
              <w:t xml:space="preserve"> Within 5 days of receipt of assessor’s report</w:t>
            </w:r>
          </w:p>
          <w:p w:rsidR="00AC78A3" w:rsidRPr="00AC78A3" w:rsidRDefault="00AC78A3" w:rsidP="00AC78A3">
            <w:pPr>
              <w:pStyle w:val="ListParagraph"/>
              <w:rPr>
                <w:rFonts w:ascii="Verdana" w:eastAsia="Verdana" w:hAnsi="Verdana" w:cs="Verdana"/>
                <w:spacing w:val="-1"/>
              </w:rPr>
            </w:pPr>
          </w:p>
          <w:p w:rsidR="00AC78A3" w:rsidRDefault="00FA5519" w:rsidP="00AC78A3">
            <w:pPr>
              <w:pStyle w:val="ListParagraph"/>
              <w:numPr>
                <w:ilvl w:val="0"/>
                <w:numId w:val="3"/>
              </w:numPr>
              <w:spacing w:before="23"/>
              <w:ind w:right="70"/>
              <w:jc w:val="both"/>
              <w:rPr>
                <w:rFonts w:ascii="Verdana" w:eastAsia="Verdana" w:hAnsi="Verdana" w:cs="Verdana"/>
                <w:spacing w:val="-1"/>
              </w:rPr>
            </w:pPr>
            <w:r w:rsidRPr="00AC78A3">
              <w:rPr>
                <w:rFonts w:ascii="Verdana" w:eastAsia="Verdana" w:hAnsi="Verdana" w:cs="Verdana"/>
                <w:spacing w:val="-1"/>
              </w:rPr>
              <w:t xml:space="preserve"> Within 5 days of receipt of all documents and assessment report</w:t>
            </w:r>
          </w:p>
          <w:p w:rsidR="00AC78A3" w:rsidRPr="00AC78A3" w:rsidRDefault="00AC78A3" w:rsidP="00AC78A3">
            <w:pPr>
              <w:pStyle w:val="ListParagraph"/>
              <w:rPr>
                <w:rFonts w:ascii="Verdana" w:eastAsia="Verdana" w:hAnsi="Verdana" w:cs="Verdana"/>
                <w:spacing w:val="-1"/>
              </w:rPr>
            </w:pPr>
          </w:p>
          <w:p w:rsidR="00FA5519" w:rsidRPr="00AC78A3" w:rsidRDefault="00FA5519" w:rsidP="00AC78A3">
            <w:pPr>
              <w:pStyle w:val="ListParagraph"/>
              <w:numPr>
                <w:ilvl w:val="0"/>
                <w:numId w:val="3"/>
              </w:numPr>
              <w:spacing w:before="23"/>
              <w:ind w:right="70"/>
              <w:jc w:val="both"/>
              <w:rPr>
                <w:rFonts w:ascii="Verdana" w:eastAsia="Verdana" w:hAnsi="Verdana" w:cs="Verdana"/>
                <w:spacing w:val="-1"/>
              </w:rPr>
            </w:pPr>
            <w:r w:rsidRPr="00AC78A3">
              <w:rPr>
                <w:rFonts w:ascii="Verdana" w:eastAsia="Verdana" w:hAnsi="Verdana" w:cs="Verdana"/>
                <w:spacing w:val="-1"/>
              </w:rPr>
              <w:t>Within 14 days of receipt of duly executed DV</w:t>
            </w:r>
          </w:p>
        </w:tc>
      </w:tr>
      <w:tr w:rsidR="00FA5519" w:rsidRPr="00FA5519" w:rsidTr="00AC78A3">
        <w:trPr>
          <w:trHeight w:hRule="exact" w:val="2816"/>
        </w:trPr>
        <w:tc>
          <w:tcPr>
            <w:tcW w:w="3969" w:type="dxa"/>
            <w:tcBorders>
              <w:top w:val="single" w:sz="4" w:space="0" w:color="000000"/>
              <w:left w:val="single" w:sz="4" w:space="0" w:color="000000"/>
              <w:bottom w:val="single" w:sz="4" w:space="0" w:color="000000"/>
              <w:right w:val="single" w:sz="4" w:space="0" w:color="000000"/>
            </w:tcBorders>
          </w:tcPr>
          <w:p w:rsidR="00FA5519" w:rsidRPr="00AC78A3" w:rsidRDefault="00AC78A3" w:rsidP="00FA5519">
            <w:pPr>
              <w:spacing w:before="23"/>
              <w:ind w:left="208" w:right="70"/>
              <w:jc w:val="both"/>
              <w:rPr>
                <w:rFonts w:ascii="Verdana" w:eastAsia="Verdana" w:hAnsi="Verdana" w:cs="Verdana"/>
                <w:spacing w:val="-1"/>
              </w:rPr>
            </w:pPr>
            <w:r>
              <w:rPr>
                <w:rFonts w:ascii="Verdana" w:eastAsia="Verdana" w:hAnsi="Verdana" w:cs="Verdana"/>
                <w:spacing w:val="-1"/>
              </w:rPr>
              <w:t>f</w:t>
            </w:r>
            <w:r w:rsidR="00FA5519" w:rsidRPr="00AC78A3">
              <w:rPr>
                <w:rFonts w:ascii="Verdana" w:eastAsia="Verdana" w:hAnsi="Verdana" w:cs="Verdana"/>
                <w:spacing w:val="-1"/>
              </w:rPr>
              <w:t>)  Theft claims</w:t>
            </w:r>
          </w:p>
          <w:p w:rsidR="00FA5519"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i.     Appoint investigators</w:t>
            </w:r>
          </w:p>
          <w:p w:rsidR="00AC78A3" w:rsidRDefault="00AC78A3" w:rsidP="00FA5519">
            <w:pPr>
              <w:spacing w:before="23"/>
              <w:ind w:left="208" w:right="70"/>
              <w:jc w:val="both"/>
              <w:rPr>
                <w:rFonts w:ascii="Verdana" w:eastAsia="Verdana" w:hAnsi="Verdana" w:cs="Verdana"/>
                <w:spacing w:val="-1"/>
              </w:rPr>
            </w:pPr>
          </w:p>
          <w:p w:rsidR="00AC78A3" w:rsidRPr="00AC78A3" w:rsidRDefault="00AC78A3" w:rsidP="00FA5519">
            <w:pPr>
              <w:spacing w:before="23"/>
              <w:ind w:left="208" w:right="70"/>
              <w:jc w:val="both"/>
              <w:rPr>
                <w:rFonts w:ascii="Verdana" w:eastAsia="Verdana" w:hAnsi="Verdana" w:cs="Verdana"/>
                <w:spacing w:val="-1"/>
              </w:rPr>
            </w:pPr>
          </w:p>
          <w:p w:rsidR="00FA5519"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ii.     Receive Investigation report</w:t>
            </w:r>
          </w:p>
          <w:p w:rsidR="00AC78A3" w:rsidRPr="00AC78A3" w:rsidRDefault="00AC78A3" w:rsidP="00FA5519">
            <w:pPr>
              <w:spacing w:before="23"/>
              <w:ind w:left="208" w:right="70"/>
              <w:jc w:val="both"/>
              <w:rPr>
                <w:rFonts w:ascii="Verdana" w:eastAsia="Verdana" w:hAnsi="Verdana" w:cs="Verdana"/>
                <w:spacing w:val="-1"/>
              </w:rPr>
            </w:pPr>
          </w:p>
          <w:p w:rsidR="00FA5519" w:rsidRPr="00AC78A3" w:rsidRDefault="00AC78A3" w:rsidP="00AC78A3">
            <w:pPr>
              <w:spacing w:before="23"/>
              <w:ind w:right="70"/>
              <w:jc w:val="both"/>
              <w:rPr>
                <w:rFonts w:ascii="Verdana" w:eastAsia="Verdana" w:hAnsi="Verdana" w:cs="Verdana"/>
                <w:spacing w:val="-1"/>
              </w:rPr>
            </w:pPr>
            <w:r>
              <w:rPr>
                <w:rFonts w:ascii="Verdana" w:eastAsia="Verdana" w:hAnsi="Verdana" w:cs="Verdana"/>
                <w:spacing w:val="-1"/>
              </w:rPr>
              <w:t xml:space="preserve">   </w:t>
            </w:r>
            <w:r w:rsidR="00FA5519" w:rsidRPr="00AC78A3">
              <w:rPr>
                <w:rFonts w:ascii="Verdana" w:eastAsia="Verdana" w:hAnsi="Verdana" w:cs="Verdana"/>
                <w:spacing w:val="-1"/>
              </w:rPr>
              <w:t>iii.     Send Letter of Offer</w:t>
            </w:r>
          </w:p>
          <w:p w:rsidR="00AC78A3" w:rsidRDefault="00AC78A3" w:rsidP="00AC78A3">
            <w:pPr>
              <w:spacing w:before="23"/>
              <w:ind w:left="208" w:right="70"/>
              <w:jc w:val="both"/>
              <w:rPr>
                <w:rFonts w:ascii="Verdana" w:eastAsia="Verdana" w:hAnsi="Verdana" w:cs="Verdana"/>
                <w:spacing w:val="-1"/>
              </w:rPr>
            </w:pPr>
            <w:r>
              <w:rPr>
                <w:rFonts w:ascii="Verdana" w:eastAsia="Verdana" w:hAnsi="Verdana" w:cs="Verdana"/>
                <w:spacing w:val="-1"/>
              </w:rPr>
              <w:t>iv.     Issue Discharge Voucher</w:t>
            </w:r>
          </w:p>
          <w:p w:rsidR="00AC78A3" w:rsidRDefault="00AC78A3" w:rsidP="00AC78A3">
            <w:pPr>
              <w:spacing w:before="23"/>
              <w:ind w:left="208" w:right="70"/>
              <w:jc w:val="both"/>
              <w:rPr>
                <w:rFonts w:ascii="Verdana" w:eastAsia="Verdana" w:hAnsi="Verdana" w:cs="Verdana"/>
                <w:spacing w:val="-1"/>
              </w:rPr>
            </w:pPr>
          </w:p>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v.     Issue Settlement Cheque</w:t>
            </w:r>
          </w:p>
        </w:tc>
        <w:tc>
          <w:tcPr>
            <w:tcW w:w="5294"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p>
          <w:p w:rsidR="00AC78A3" w:rsidRDefault="00FA5519" w:rsidP="00AC78A3">
            <w:pPr>
              <w:pStyle w:val="ListParagraph"/>
              <w:numPr>
                <w:ilvl w:val="0"/>
                <w:numId w:val="2"/>
              </w:numPr>
              <w:spacing w:before="23"/>
              <w:ind w:right="70"/>
              <w:jc w:val="both"/>
              <w:rPr>
                <w:rFonts w:ascii="Verdana" w:eastAsia="Verdana" w:hAnsi="Verdana" w:cs="Verdana"/>
                <w:spacing w:val="-1"/>
              </w:rPr>
            </w:pPr>
            <w:r w:rsidRPr="00AC78A3">
              <w:rPr>
                <w:rFonts w:ascii="Verdana" w:eastAsia="Verdana" w:hAnsi="Verdana" w:cs="Verdana"/>
                <w:spacing w:val="-1"/>
              </w:rPr>
              <w:t xml:space="preserve">Within 3 days of notification </w:t>
            </w:r>
          </w:p>
          <w:p w:rsidR="00AC78A3" w:rsidRDefault="00AC78A3" w:rsidP="00AC78A3">
            <w:pPr>
              <w:spacing w:before="23"/>
              <w:ind w:right="70"/>
              <w:jc w:val="both"/>
              <w:rPr>
                <w:rFonts w:ascii="Verdana" w:eastAsia="Verdana" w:hAnsi="Verdana" w:cs="Verdana"/>
                <w:spacing w:val="-1"/>
              </w:rPr>
            </w:pPr>
          </w:p>
          <w:p w:rsidR="00AC78A3" w:rsidRPr="00AC78A3" w:rsidRDefault="00AC78A3" w:rsidP="00AC78A3">
            <w:pPr>
              <w:spacing w:before="23"/>
              <w:ind w:right="70"/>
              <w:jc w:val="both"/>
              <w:rPr>
                <w:rFonts w:ascii="Verdana" w:eastAsia="Verdana" w:hAnsi="Verdana" w:cs="Verdana"/>
                <w:spacing w:val="-1"/>
              </w:rPr>
            </w:pPr>
          </w:p>
          <w:p w:rsidR="00FA5519" w:rsidRPr="00AC78A3" w:rsidRDefault="00FA5519" w:rsidP="00AC78A3">
            <w:pPr>
              <w:pStyle w:val="ListParagraph"/>
              <w:numPr>
                <w:ilvl w:val="0"/>
                <w:numId w:val="2"/>
              </w:numPr>
              <w:spacing w:before="23"/>
              <w:ind w:right="70"/>
              <w:jc w:val="both"/>
              <w:rPr>
                <w:rFonts w:ascii="Verdana" w:eastAsia="Verdana" w:hAnsi="Verdana" w:cs="Verdana"/>
                <w:spacing w:val="-1"/>
              </w:rPr>
            </w:pPr>
            <w:r w:rsidRPr="00AC78A3">
              <w:rPr>
                <w:rFonts w:ascii="Verdana" w:eastAsia="Verdana" w:hAnsi="Verdana" w:cs="Verdana"/>
                <w:spacing w:val="-1"/>
              </w:rPr>
              <w:t>Within 14 days if instructions; Acknowledgement in 24hours; Preliminary report in 10 days.</w:t>
            </w:r>
          </w:p>
          <w:p w:rsidR="00AC78A3" w:rsidRDefault="00FA5519" w:rsidP="00AC78A3">
            <w:pPr>
              <w:pStyle w:val="ListParagraph"/>
              <w:numPr>
                <w:ilvl w:val="0"/>
                <w:numId w:val="2"/>
              </w:numPr>
              <w:spacing w:before="23"/>
              <w:ind w:right="70"/>
              <w:jc w:val="both"/>
              <w:rPr>
                <w:rFonts w:ascii="Verdana" w:eastAsia="Verdana" w:hAnsi="Verdana" w:cs="Verdana"/>
                <w:spacing w:val="-1"/>
              </w:rPr>
            </w:pPr>
            <w:r w:rsidRPr="00AC78A3">
              <w:rPr>
                <w:rFonts w:ascii="Verdana" w:eastAsia="Verdana" w:hAnsi="Verdana" w:cs="Verdana"/>
                <w:spacing w:val="-1"/>
              </w:rPr>
              <w:t>Within 7 days of</w:t>
            </w:r>
            <w:r w:rsidR="00AC78A3">
              <w:rPr>
                <w:rFonts w:ascii="Verdana" w:eastAsia="Verdana" w:hAnsi="Verdana" w:cs="Verdana"/>
                <w:spacing w:val="-1"/>
              </w:rPr>
              <w:t xml:space="preserve"> receiving investigation report</w:t>
            </w:r>
          </w:p>
          <w:p w:rsidR="00FA5519" w:rsidRDefault="00FA5519" w:rsidP="00AC78A3">
            <w:pPr>
              <w:pStyle w:val="ListParagraph"/>
              <w:numPr>
                <w:ilvl w:val="0"/>
                <w:numId w:val="2"/>
              </w:numPr>
              <w:spacing w:before="23"/>
              <w:ind w:right="70"/>
              <w:jc w:val="both"/>
              <w:rPr>
                <w:rFonts w:ascii="Verdana" w:eastAsia="Verdana" w:hAnsi="Verdana" w:cs="Verdana"/>
                <w:spacing w:val="-1"/>
              </w:rPr>
            </w:pPr>
            <w:r w:rsidRPr="00AC78A3">
              <w:rPr>
                <w:rFonts w:ascii="Verdana" w:eastAsia="Verdana" w:hAnsi="Verdana" w:cs="Verdana"/>
                <w:spacing w:val="-1"/>
              </w:rPr>
              <w:t>Within 7 days of receiving relevant documents</w:t>
            </w:r>
          </w:p>
          <w:p w:rsidR="00AC78A3" w:rsidRDefault="00AC78A3" w:rsidP="00AC78A3">
            <w:pPr>
              <w:pStyle w:val="ListParagraph"/>
              <w:spacing w:before="23"/>
              <w:ind w:left="568" w:right="70"/>
              <w:jc w:val="both"/>
              <w:rPr>
                <w:rFonts w:ascii="Verdana" w:eastAsia="Verdana" w:hAnsi="Verdana" w:cs="Verdana"/>
                <w:spacing w:val="-1"/>
              </w:rPr>
            </w:pPr>
          </w:p>
          <w:p w:rsidR="00FA5519" w:rsidRPr="00AC78A3" w:rsidRDefault="00FA5519" w:rsidP="00AC78A3">
            <w:pPr>
              <w:pStyle w:val="ListParagraph"/>
              <w:numPr>
                <w:ilvl w:val="0"/>
                <w:numId w:val="2"/>
              </w:numPr>
              <w:spacing w:before="23"/>
              <w:ind w:right="70"/>
              <w:jc w:val="both"/>
              <w:rPr>
                <w:rFonts w:ascii="Verdana" w:eastAsia="Verdana" w:hAnsi="Verdana" w:cs="Verdana"/>
                <w:spacing w:val="-1"/>
              </w:rPr>
            </w:pPr>
            <w:r w:rsidRPr="00AC78A3">
              <w:rPr>
                <w:rFonts w:ascii="Verdana" w:eastAsia="Verdana" w:hAnsi="Verdana" w:cs="Verdana"/>
                <w:spacing w:val="-1"/>
              </w:rPr>
              <w:t>Within 14 days of receiving duly executed DV</w:t>
            </w:r>
          </w:p>
        </w:tc>
      </w:tr>
      <w:tr w:rsidR="00FA5519" w:rsidRPr="00FA5519" w:rsidTr="00AC78A3">
        <w:trPr>
          <w:trHeight w:hRule="exact" w:val="530"/>
        </w:trPr>
        <w:tc>
          <w:tcPr>
            <w:tcW w:w="3969" w:type="dxa"/>
            <w:tcBorders>
              <w:top w:val="single" w:sz="4" w:space="0" w:color="000000"/>
              <w:left w:val="single" w:sz="4" w:space="0" w:color="000000"/>
              <w:bottom w:val="single" w:sz="4" w:space="0" w:color="000000"/>
              <w:right w:val="single" w:sz="4" w:space="0" w:color="000000"/>
            </w:tcBorders>
          </w:tcPr>
          <w:p w:rsidR="00FA5519" w:rsidRPr="00AC78A3" w:rsidRDefault="00AC78A3" w:rsidP="00FA5519">
            <w:pPr>
              <w:spacing w:before="23"/>
              <w:ind w:left="208" w:right="70"/>
              <w:jc w:val="both"/>
              <w:rPr>
                <w:rFonts w:ascii="Verdana" w:eastAsia="Verdana" w:hAnsi="Verdana" w:cs="Verdana"/>
                <w:spacing w:val="-1"/>
              </w:rPr>
            </w:pPr>
            <w:r>
              <w:rPr>
                <w:rFonts w:ascii="Verdana" w:eastAsia="Verdana" w:hAnsi="Verdana" w:cs="Verdana"/>
                <w:spacing w:val="-1"/>
              </w:rPr>
              <w:t>g</w:t>
            </w:r>
            <w:r w:rsidRPr="00AC78A3">
              <w:rPr>
                <w:rFonts w:ascii="Verdana" w:eastAsia="Verdana" w:hAnsi="Verdana" w:cs="Verdana"/>
                <w:spacing w:val="-1"/>
              </w:rPr>
              <w:t>)</w:t>
            </w:r>
            <w:r w:rsidR="00FA5519" w:rsidRPr="00AC78A3">
              <w:rPr>
                <w:rFonts w:ascii="Verdana" w:eastAsia="Verdana" w:hAnsi="Verdana" w:cs="Verdana"/>
                <w:spacing w:val="-1"/>
              </w:rPr>
              <w:t>Windscreen/radio cassette/towing claims</w:t>
            </w:r>
          </w:p>
        </w:tc>
        <w:tc>
          <w:tcPr>
            <w:tcW w:w="5294"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spacing w:before="23"/>
              <w:ind w:left="208" w:right="70"/>
              <w:jc w:val="both"/>
              <w:rPr>
                <w:rFonts w:ascii="Verdana" w:eastAsia="Verdana" w:hAnsi="Verdana" w:cs="Verdana"/>
                <w:spacing w:val="-1"/>
              </w:rPr>
            </w:pPr>
            <w:r w:rsidRPr="00AC78A3">
              <w:rPr>
                <w:rFonts w:ascii="Verdana" w:eastAsia="Verdana" w:hAnsi="Verdana" w:cs="Verdana"/>
                <w:spacing w:val="-1"/>
              </w:rPr>
              <w:t>Within 5 days of receiving the relevant receipts.</w:t>
            </w:r>
          </w:p>
        </w:tc>
      </w:tr>
    </w:tbl>
    <w:p w:rsidR="00FA5519" w:rsidRDefault="00FA5519" w:rsidP="00FA5519">
      <w:pPr>
        <w:rPr>
          <w:rFonts w:ascii="Verdana" w:eastAsia="Verdana" w:hAnsi="Verdana" w:cs="Verdana"/>
        </w:rPr>
      </w:pPr>
    </w:p>
    <w:tbl>
      <w:tblPr>
        <w:tblW w:w="0" w:type="auto"/>
        <w:tblInd w:w="846" w:type="dxa"/>
        <w:tblLayout w:type="fixed"/>
        <w:tblCellMar>
          <w:left w:w="0" w:type="dxa"/>
          <w:right w:w="0" w:type="dxa"/>
        </w:tblCellMar>
        <w:tblLook w:val="01E0" w:firstRow="1" w:lastRow="1" w:firstColumn="1" w:lastColumn="1" w:noHBand="0" w:noVBand="0"/>
      </w:tblPr>
      <w:tblGrid>
        <w:gridCol w:w="3893"/>
        <w:gridCol w:w="5416"/>
      </w:tblGrid>
      <w:tr w:rsidR="00FA5519" w:rsidRPr="00FA5519" w:rsidTr="00FA5519">
        <w:trPr>
          <w:trHeight w:hRule="exact" w:val="286"/>
        </w:trPr>
        <w:tc>
          <w:tcPr>
            <w:tcW w:w="3893" w:type="dxa"/>
            <w:tcBorders>
              <w:top w:val="single" w:sz="4" w:space="0" w:color="000000"/>
              <w:left w:val="single" w:sz="4" w:space="0" w:color="000000"/>
              <w:bottom w:val="single" w:sz="4" w:space="0" w:color="000000"/>
              <w:right w:val="single" w:sz="4" w:space="0" w:color="000000"/>
            </w:tcBorders>
          </w:tcPr>
          <w:p w:rsidR="00FA5519" w:rsidRPr="00AC78A3" w:rsidRDefault="00FA5519" w:rsidP="00FA5519">
            <w:pPr>
              <w:rPr>
                <w:rFonts w:ascii="Verdana" w:eastAsia="Verdana" w:hAnsi="Verdana" w:cs="Verdana"/>
                <w:b/>
              </w:rPr>
            </w:pPr>
            <w:r w:rsidRPr="00AC78A3">
              <w:rPr>
                <w:rFonts w:ascii="Verdana" w:eastAsia="Verdana" w:hAnsi="Verdana" w:cs="Verdana"/>
                <w:b/>
              </w:rPr>
              <w:t>NON – MOTOR CLAIMS</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AC78A3" w:rsidP="00FA5519">
            <w:pPr>
              <w:rPr>
                <w:rFonts w:ascii="Verdana" w:eastAsia="Verdana" w:hAnsi="Verdana" w:cs="Verdana"/>
              </w:rPr>
            </w:pPr>
            <w:r w:rsidRPr="00AC78A3">
              <w:rPr>
                <w:rFonts w:ascii="Verdana" w:eastAsia="Verdana" w:hAnsi="Verdana" w:cs="Verdana"/>
                <w:b/>
              </w:rPr>
              <w:t>TIMELINES</w:t>
            </w:r>
          </w:p>
        </w:tc>
      </w:tr>
      <w:tr w:rsidR="00FA5519" w:rsidRPr="00FA5519" w:rsidTr="00FA5519">
        <w:trPr>
          <w:trHeight w:hRule="exact" w:val="286"/>
        </w:trPr>
        <w:tc>
          <w:tcPr>
            <w:tcW w:w="3893"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b)  Claim acknowledgement</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Within 12 hrs of notification</w:t>
            </w:r>
          </w:p>
        </w:tc>
      </w:tr>
      <w:tr w:rsidR="00FA5519" w:rsidRPr="00FA5519" w:rsidTr="00FA5519">
        <w:trPr>
          <w:trHeight w:hRule="exact" w:val="562"/>
        </w:trPr>
        <w:tc>
          <w:tcPr>
            <w:tcW w:w="3893"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c)  Appointing Loss</w:t>
            </w:r>
          </w:p>
          <w:p w:rsidR="00FA5519" w:rsidRPr="00FA5519" w:rsidRDefault="00FA5519" w:rsidP="00FA5519">
            <w:pPr>
              <w:rPr>
                <w:rFonts w:ascii="Verdana" w:eastAsia="Verdana" w:hAnsi="Verdana" w:cs="Verdana"/>
              </w:rPr>
            </w:pPr>
            <w:r w:rsidRPr="00FA5519">
              <w:rPr>
                <w:rFonts w:ascii="Verdana" w:eastAsia="Verdana" w:hAnsi="Verdana" w:cs="Verdana"/>
              </w:rPr>
              <w:t>Adjuster/Investigator</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Within 3days of notification</w:t>
            </w:r>
          </w:p>
        </w:tc>
      </w:tr>
      <w:tr w:rsidR="00FA5519" w:rsidRPr="00FA5519" w:rsidTr="00FA5519">
        <w:trPr>
          <w:trHeight w:hRule="exact" w:val="562"/>
        </w:trPr>
        <w:tc>
          <w:tcPr>
            <w:tcW w:w="3893"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d)  Report to be submitted</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Not exceeding 30 days of instruction – for adjusters; Investigators same as in motor claims</w:t>
            </w:r>
          </w:p>
        </w:tc>
      </w:tr>
      <w:tr w:rsidR="00FA5519" w:rsidRPr="00FA5519" w:rsidTr="00FA5519">
        <w:trPr>
          <w:trHeight w:hRule="exact" w:val="286"/>
        </w:trPr>
        <w:tc>
          <w:tcPr>
            <w:tcW w:w="3893"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e)  Issuing Discharge Voucher</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Within 7 days of receiving report</w:t>
            </w:r>
          </w:p>
        </w:tc>
      </w:tr>
      <w:tr w:rsidR="00FA5519" w:rsidRPr="00FA5519" w:rsidTr="00FA5519">
        <w:trPr>
          <w:trHeight w:hRule="exact" w:val="286"/>
        </w:trPr>
        <w:tc>
          <w:tcPr>
            <w:tcW w:w="3893"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f)   Issue Settlement Cheque</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Within 14 days of receiving duly executed DV</w:t>
            </w:r>
          </w:p>
        </w:tc>
      </w:tr>
      <w:tr w:rsidR="00FA5519" w:rsidRPr="00FA5519" w:rsidTr="00FA5519">
        <w:trPr>
          <w:trHeight w:hRule="exact" w:val="1114"/>
        </w:trPr>
        <w:tc>
          <w:tcPr>
            <w:tcW w:w="3893"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g)  Claims not requiring loss adjusters i.     Issue Discharge Voucher</w:t>
            </w:r>
          </w:p>
          <w:p w:rsidR="00FA5519" w:rsidRPr="00FA5519" w:rsidRDefault="00FA5519" w:rsidP="00FA5519">
            <w:pPr>
              <w:rPr>
                <w:rFonts w:ascii="Verdana" w:eastAsia="Verdana" w:hAnsi="Verdana" w:cs="Verdana"/>
              </w:rPr>
            </w:pPr>
          </w:p>
          <w:p w:rsidR="00FA5519" w:rsidRPr="00FA5519" w:rsidRDefault="00FA5519" w:rsidP="00FA5519">
            <w:pPr>
              <w:rPr>
                <w:rFonts w:ascii="Verdana" w:eastAsia="Verdana" w:hAnsi="Verdana" w:cs="Verdana"/>
              </w:rPr>
            </w:pPr>
            <w:r w:rsidRPr="00FA5519">
              <w:rPr>
                <w:rFonts w:ascii="Verdana" w:eastAsia="Verdana" w:hAnsi="Verdana" w:cs="Verdana"/>
              </w:rPr>
              <w:t>ii.     Issue Settlement Cheque</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p>
          <w:p w:rsidR="00FA5519" w:rsidRPr="00FA5519" w:rsidRDefault="00FA5519" w:rsidP="00FA5519">
            <w:pPr>
              <w:rPr>
                <w:rFonts w:ascii="Verdana" w:eastAsia="Verdana" w:hAnsi="Verdana" w:cs="Verdana"/>
              </w:rPr>
            </w:pPr>
            <w:r w:rsidRPr="00FA5519">
              <w:rPr>
                <w:rFonts w:ascii="Verdana" w:eastAsia="Verdana" w:hAnsi="Verdana" w:cs="Verdana"/>
              </w:rPr>
              <w:t>Within 5 days of receiving all relevant documents</w:t>
            </w:r>
          </w:p>
          <w:p w:rsidR="00FA5519" w:rsidRPr="00FA5519" w:rsidRDefault="00FA5519" w:rsidP="00FA5519">
            <w:pPr>
              <w:rPr>
                <w:rFonts w:ascii="Verdana" w:eastAsia="Verdana" w:hAnsi="Verdana" w:cs="Verdana"/>
              </w:rPr>
            </w:pPr>
            <w:r w:rsidRPr="00FA5519">
              <w:rPr>
                <w:rFonts w:ascii="Verdana" w:eastAsia="Verdana" w:hAnsi="Verdana" w:cs="Verdana"/>
              </w:rPr>
              <w:t>Within 14 days of receiving duly executed DV</w:t>
            </w:r>
          </w:p>
        </w:tc>
      </w:tr>
      <w:tr w:rsidR="00FA5519" w:rsidRPr="00FA5519" w:rsidTr="00FA5519">
        <w:trPr>
          <w:trHeight w:hRule="exact" w:val="562"/>
        </w:trPr>
        <w:tc>
          <w:tcPr>
            <w:tcW w:w="3893"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h)  Payment of Adjusters’/Investigators’</w:t>
            </w:r>
          </w:p>
          <w:p w:rsidR="00FA5519" w:rsidRPr="00FA5519" w:rsidRDefault="00FA5519" w:rsidP="00FA5519">
            <w:pPr>
              <w:rPr>
                <w:rFonts w:ascii="Verdana" w:eastAsia="Verdana" w:hAnsi="Verdana" w:cs="Verdana"/>
              </w:rPr>
            </w:pPr>
            <w:r w:rsidRPr="00FA5519">
              <w:rPr>
                <w:rFonts w:ascii="Verdana" w:eastAsia="Verdana" w:hAnsi="Verdana" w:cs="Verdana"/>
              </w:rPr>
              <w:t>fees</w:t>
            </w:r>
          </w:p>
        </w:tc>
        <w:tc>
          <w:tcPr>
            <w:tcW w:w="5416" w:type="dxa"/>
            <w:tcBorders>
              <w:top w:val="single" w:sz="4" w:space="0" w:color="000000"/>
              <w:left w:val="single" w:sz="4" w:space="0" w:color="000000"/>
              <w:bottom w:val="single" w:sz="4" w:space="0" w:color="000000"/>
              <w:right w:val="single" w:sz="4" w:space="0" w:color="000000"/>
            </w:tcBorders>
          </w:tcPr>
          <w:p w:rsidR="00FA5519" w:rsidRPr="00FA5519" w:rsidRDefault="00FA5519" w:rsidP="00FA5519">
            <w:pPr>
              <w:rPr>
                <w:rFonts w:ascii="Verdana" w:eastAsia="Verdana" w:hAnsi="Verdana" w:cs="Verdana"/>
              </w:rPr>
            </w:pPr>
            <w:r w:rsidRPr="00FA5519">
              <w:rPr>
                <w:rFonts w:ascii="Verdana" w:eastAsia="Verdana" w:hAnsi="Verdana" w:cs="Verdana"/>
              </w:rPr>
              <w:t>Settle with main claim or earlier</w:t>
            </w:r>
          </w:p>
        </w:tc>
      </w:tr>
    </w:tbl>
    <w:p w:rsidR="00FA5519" w:rsidRDefault="00FA5519" w:rsidP="00FA5519">
      <w:pPr>
        <w:rPr>
          <w:rFonts w:ascii="Verdana" w:eastAsia="Verdana" w:hAnsi="Verdana" w:cs="Verdana"/>
        </w:rPr>
      </w:pPr>
    </w:p>
    <w:p w:rsidR="00FA5519" w:rsidRPr="00FA5519" w:rsidRDefault="00FA5519" w:rsidP="00FA5519">
      <w:pPr>
        <w:rPr>
          <w:rFonts w:ascii="Verdana" w:eastAsia="Verdana" w:hAnsi="Verdana" w:cs="Verdana"/>
        </w:rPr>
      </w:pPr>
    </w:p>
    <w:p w:rsidR="00FD629E" w:rsidRDefault="00FD629E">
      <w:pPr>
        <w:spacing w:before="23"/>
        <w:ind w:left="208" w:right="70"/>
        <w:jc w:val="both"/>
        <w:rPr>
          <w:rFonts w:ascii="Verdana" w:eastAsia="Verdana" w:hAnsi="Verdana" w:cs="Verdana"/>
          <w:b/>
          <w:spacing w:val="-1"/>
        </w:rPr>
      </w:pPr>
    </w:p>
    <w:p w:rsidR="00FD629E" w:rsidRPr="00FD629E" w:rsidRDefault="00FA5519" w:rsidP="00FD629E">
      <w:pPr>
        <w:spacing w:before="23"/>
        <w:ind w:left="208" w:right="70"/>
        <w:jc w:val="both"/>
        <w:rPr>
          <w:rFonts w:ascii="Verdana" w:eastAsia="Verdana" w:hAnsi="Verdana" w:cs="Verdana"/>
        </w:rPr>
      </w:pPr>
      <w:r>
        <w:rPr>
          <w:rFonts w:ascii="Verdana" w:eastAsia="Verdana" w:hAnsi="Verdana" w:cs="Verdana"/>
          <w:b/>
          <w:spacing w:val="-1"/>
        </w:rPr>
        <w:t>N</w:t>
      </w:r>
      <w:r>
        <w:rPr>
          <w:rFonts w:ascii="Verdana" w:eastAsia="Verdana" w:hAnsi="Verdana" w:cs="Verdana"/>
          <w:b/>
        </w:rPr>
        <w:t>ot</w:t>
      </w:r>
      <w:r>
        <w:rPr>
          <w:rFonts w:ascii="Verdana" w:eastAsia="Verdana" w:hAnsi="Verdana" w:cs="Verdana"/>
          <w:b/>
          <w:spacing w:val="2"/>
        </w:rPr>
        <w:t>e</w:t>
      </w:r>
      <w:r>
        <w:rPr>
          <w:rFonts w:ascii="Verdana" w:eastAsia="Verdana" w:hAnsi="Verdana" w:cs="Verdana"/>
          <w:b/>
        </w:rPr>
        <w:t>:   the</w:t>
      </w:r>
      <w:r>
        <w:rPr>
          <w:rFonts w:ascii="Verdana" w:eastAsia="Verdana" w:hAnsi="Verdana" w:cs="Verdana"/>
          <w:b/>
          <w:spacing w:val="25"/>
        </w:rPr>
        <w:t xml:space="preserve"> </w:t>
      </w:r>
      <w:r>
        <w:rPr>
          <w:rFonts w:ascii="Verdana" w:eastAsia="Verdana" w:hAnsi="Verdana" w:cs="Verdana"/>
          <w:b/>
          <w:spacing w:val="-1"/>
        </w:rPr>
        <w:t>a</w:t>
      </w:r>
      <w:r>
        <w:rPr>
          <w:rFonts w:ascii="Verdana" w:eastAsia="Verdana" w:hAnsi="Verdana" w:cs="Verdana"/>
          <w:b/>
        </w:rPr>
        <w:t>bo</w:t>
      </w:r>
      <w:r>
        <w:rPr>
          <w:rFonts w:ascii="Verdana" w:eastAsia="Verdana" w:hAnsi="Verdana" w:cs="Verdana"/>
          <w:b/>
          <w:spacing w:val="2"/>
        </w:rPr>
        <w:t>v</w:t>
      </w:r>
      <w:r>
        <w:rPr>
          <w:rFonts w:ascii="Verdana" w:eastAsia="Verdana" w:hAnsi="Verdana" w:cs="Verdana"/>
          <w:b/>
        </w:rPr>
        <w:t>e</w:t>
      </w:r>
      <w:r>
        <w:rPr>
          <w:rFonts w:ascii="Verdana" w:eastAsia="Verdana" w:hAnsi="Verdana" w:cs="Verdana"/>
          <w:b/>
          <w:spacing w:val="20"/>
        </w:rPr>
        <w:t xml:space="preserve"> </w:t>
      </w:r>
      <w:r>
        <w:rPr>
          <w:rFonts w:ascii="Verdana" w:eastAsia="Verdana" w:hAnsi="Verdana" w:cs="Verdana"/>
          <w:b/>
        </w:rPr>
        <w:t>t</w:t>
      </w:r>
      <w:r>
        <w:rPr>
          <w:rFonts w:ascii="Verdana" w:eastAsia="Verdana" w:hAnsi="Verdana" w:cs="Verdana"/>
          <w:b/>
          <w:spacing w:val="2"/>
        </w:rPr>
        <w:t>i</w:t>
      </w:r>
      <w:r>
        <w:rPr>
          <w:rFonts w:ascii="Verdana" w:eastAsia="Verdana" w:hAnsi="Verdana" w:cs="Verdana"/>
          <w:b/>
        </w:rPr>
        <w:t>me</w:t>
      </w:r>
      <w:r>
        <w:rPr>
          <w:rFonts w:ascii="Verdana" w:eastAsia="Verdana" w:hAnsi="Verdana" w:cs="Verdana"/>
          <w:b/>
          <w:spacing w:val="-1"/>
        </w:rPr>
        <w:t>l</w:t>
      </w:r>
      <w:r>
        <w:rPr>
          <w:rFonts w:ascii="Verdana" w:eastAsia="Verdana" w:hAnsi="Verdana" w:cs="Verdana"/>
          <w:b/>
          <w:spacing w:val="1"/>
        </w:rPr>
        <w:t>i</w:t>
      </w:r>
      <w:r>
        <w:rPr>
          <w:rFonts w:ascii="Verdana" w:eastAsia="Verdana" w:hAnsi="Verdana" w:cs="Verdana"/>
          <w:b/>
        </w:rPr>
        <w:t>n</w:t>
      </w:r>
      <w:r>
        <w:rPr>
          <w:rFonts w:ascii="Verdana" w:eastAsia="Verdana" w:hAnsi="Verdana" w:cs="Verdana"/>
          <w:b/>
          <w:spacing w:val="2"/>
        </w:rPr>
        <w:t>e</w:t>
      </w:r>
      <w:r>
        <w:rPr>
          <w:rFonts w:ascii="Verdana" w:eastAsia="Verdana" w:hAnsi="Verdana" w:cs="Verdana"/>
          <w:b/>
        </w:rPr>
        <w:t>s</w:t>
      </w:r>
      <w:r>
        <w:rPr>
          <w:rFonts w:ascii="Verdana" w:eastAsia="Verdana" w:hAnsi="Verdana" w:cs="Verdana"/>
          <w:b/>
          <w:spacing w:val="15"/>
        </w:rPr>
        <w:t xml:space="preserve"> </w:t>
      </w:r>
      <w:r>
        <w:rPr>
          <w:rFonts w:ascii="Verdana" w:eastAsia="Verdana" w:hAnsi="Verdana" w:cs="Verdana"/>
          <w:b/>
          <w:spacing w:val="1"/>
        </w:rPr>
        <w:t>a</w:t>
      </w:r>
      <w:r>
        <w:rPr>
          <w:rFonts w:ascii="Verdana" w:eastAsia="Verdana" w:hAnsi="Verdana" w:cs="Verdana"/>
          <w:b/>
          <w:spacing w:val="-1"/>
        </w:rPr>
        <w:t>r</w:t>
      </w:r>
      <w:r>
        <w:rPr>
          <w:rFonts w:ascii="Verdana" w:eastAsia="Verdana" w:hAnsi="Verdana" w:cs="Verdana"/>
          <w:b/>
        </w:rPr>
        <w:t>e</w:t>
      </w:r>
      <w:r>
        <w:rPr>
          <w:rFonts w:ascii="Verdana" w:eastAsia="Verdana" w:hAnsi="Verdana" w:cs="Verdana"/>
          <w:b/>
          <w:spacing w:val="23"/>
        </w:rPr>
        <w:t xml:space="preserve"> </w:t>
      </w:r>
      <w:r>
        <w:rPr>
          <w:rFonts w:ascii="Verdana" w:eastAsia="Verdana" w:hAnsi="Verdana" w:cs="Verdana"/>
          <w:b/>
          <w:spacing w:val="2"/>
        </w:rPr>
        <w:t>s</w:t>
      </w:r>
      <w:r>
        <w:rPr>
          <w:rFonts w:ascii="Verdana" w:eastAsia="Verdana" w:hAnsi="Verdana" w:cs="Verdana"/>
          <w:b/>
        </w:rPr>
        <w:t>u</w:t>
      </w:r>
      <w:r>
        <w:rPr>
          <w:rFonts w:ascii="Verdana" w:eastAsia="Verdana" w:hAnsi="Verdana" w:cs="Verdana"/>
          <w:b/>
          <w:spacing w:val="2"/>
        </w:rPr>
        <w:t>b</w:t>
      </w:r>
      <w:r>
        <w:rPr>
          <w:rFonts w:ascii="Verdana" w:eastAsia="Verdana" w:hAnsi="Verdana" w:cs="Verdana"/>
          <w:b/>
          <w:spacing w:val="-1"/>
        </w:rPr>
        <w:t>j</w:t>
      </w:r>
      <w:r>
        <w:rPr>
          <w:rFonts w:ascii="Verdana" w:eastAsia="Verdana" w:hAnsi="Verdana" w:cs="Verdana"/>
          <w:b/>
        </w:rPr>
        <w:t>ect</w:t>
      </w:r>
      <w:r>
        <w:rPr>
          <w:rFonts w:ascii="Verdana" w:eastAsia="Verdana" w:hAnsi="Verdana" w:cs="Verdana"/>
          <w:b/>
          <w:spacing w:val="21"/>
        </w:rPr>
        <w:t xml:space="preserve"> </w:t>
      </w:r>
      <w:r>
        <w:rPr>
          <w:rFonts w:ascii="Verdana" w:eastAsia="Verdana" w:hAnsi="Verdana" w:cs="Verdana"/>
          <w:b/>
        </w:rPr>
        <w:t>to</w:t>
      </w:r>
      <w:r>
        <w:rPr>
          <w:rFonts w:ascii="Verdana" w:eastAsia="Verdana" w:hAnsi="Verdana" w:cs="Verdana"/>
          <w:b/>
          <w:spacing w:val="25"/>
        </w:rPr>
        <w:t xml:space="preserve"> </w:t>
      </w:r>
      <w:r>
        <w:rPr>
          <w:rFonts w:ascii="Verdana" w:eastAsia="Verdana" w:hAnsi="Verdana" w:cs="Verdana"/>
          <w:b/>
        </w:rPr>
        <w:t>fu</w:t>
      </w:r>
      <w:r>
        <w:rPr>
          <w:rFonts w:ascii="Verdana" w:eastAsia="Verdana" w:hAnsi="Verdana" w:cs="Verdana"/>
          <w:b/>
          <w:spacing w:val="1"/>
        </w:rPr>
        <w:t>l</w:t>
      </w:r>
      <w:r>
        <w:rPr>
          <w:rFonts w:ascii="Verdana" w:eastAsia="Verdana" w:hAnsi="Verdana" w:cs="Verdana"/>
          <w:b/>
        </w:rPr>
        <w:t>l</w:t>
      </w:r>
      <w:r>
        <w:rPr>
          <w:rFonts w:ascii="Verdana" w:eastAsia="Verdana" w:hAnsi="Verdana" w:cs="Verdana"/>
          <w:b/>
          <w:spacing w:val="22"/>
        </w:rPr>
        <w:t xml:space="preserve"> </w:t>
      </w:r>
      <w:r>
        <w:rPr>
          <w:rFonts w:ascii="Verdana" w:eastAsia="Verdana" w:hAnsi="Verdana" w:cs="Verdana"/>
          <w:b/>
        </w:rPr>
        <w:t>d</w:t>
      </w:r>
      <w:r>
        <w:rPr>
          <w:rFonts w:ascii="Verdana" w:eastAsia="Verdana" w:hAnsi="Verdana" w:cs="Verdana"/>
          <w:b/>
          <w:spacing w:val="1"/>
        </w:rPr>
        <w:t>i</w:t>
      </w:r>
      <w:r>
        <w:rPr>
          <w:rFonts w:ascii="Verdana" w:eastAsia="Verdana" w:hAnsi="Verdana" w:cs="Verdana"/>
          <w:b/>
        </w:rPr>
        <w:t>sc</w:t>
      </w:r>
      <w:r>
        <w:rPr>
          <w:rFonts w:ascii="Verdana" w:eastAsia="Verdana" w:hAnsi="Verdana" w:cs="Verdana"/>
          <w:b/>
          <w:spacing w:val="1"/>
        </w:rPr>
        <w:t>l</w:t>
      </w:r>
      <w:r>
        <w:rPr>
          <w:rFonts w:ascii="Verdana" w:eastAsia="Verdana" w:hAnsi="Verdana" w:cs="Verdana"/>
          <w:b/>
        </w:rPr>
        <w:t>os</w:t>
      </w:r>
      <w:r>
        <w:rPr>
          <w:rFonts w:ascii="Verdana" w:eastAsia="Verdana" w:hAnsi="Verdana" w:cs="Verdana"/>
          <w:b/>
          <w:spacing w:val="1"/>
        </w:rPr>
        <w:t>u</w:t>
      </w:r>
      <w:r>
        <w:rPr>
          <w:rFonts w:ascii="Verdana" w:eastAsia="Verdana" w:hAnsi="Verdana" w:cs="Verdana"/>
          <w:b/>
          <w:spacing w:val="-1"/>
        </w:rPr>
        <w:t>r</w:t>
      </w:r>
      <w:r>
        <w:rPr>
          <w:rFonts w:ascii="Verdana" w:eastAsia="Verdana" w:hAnsi="Verdana" w:cs="Verdana"/>
          <w:b/>
        </w:rPr>
        <w:t>e</w:t>
      </w:r>
      <w:r>
        <w:rPr>
          <w:rFonts w:ascii="Verdana" w:eastAsia="Verdana" w:hAnsi="Verdana" w:cs="Verdana"/>
          <w:b/>
          <w:spacing w:val="15"/>
        </w:rPr>
        <w:t xml:space="preserve"> </w:t>
      </w:r>
      <w:r>
        <w:rPr>
          <w:rFonts w:ascii="Verdana" w:eastAsia="Verdana" w:hAnsi="Verdana" w:cs="Verdana"/>
          <w:b/>
          <w:spacing w:val="2"/>
        </w:rPr>
        <w:t>o</w:t>
      </w:r>
      <w:r>
        <w:rPr>
          <w:rFonts w:ascii="Verdana" w:eastAsia="Verdana" w:hAnsi="Verdana" w:cs="Verdana"/>
          <w:b/>
        </w:rPr>
        <w:t>f</w:t>
      </w:r>
      <w:r>
        <w:rPr>
          <w:rFonts w:ascii="Verdana" w:eastAsia="Verdana" w:hAnsi="Verdana" w:cs="Verdana"/>
          <w:b/>
          <w:spacing w:val="24"/>
        </w:rPr>
        <w:t xml:space="preserve"> </w:t>
      </w:r>
      <w:r>
        <w:rPr>
          <w:rFonts w:ascii="Verdana" w:eastAsia="Verdana" w:hAnsi="Verdana" w:cs="Verdana"/>
          <w:b/>
        </w:rPr>
        <w:t>cor</w:t>
      </w:r>
      <w:r>
        <w:rPr>
          <w:rFonts w:ascii="Verdana" w:eastAsia="Verdana" w:hAnsi="Verdana" w:cs="Verdana"/>
          <w:b/>
          <w:spacing w:val="-1"/>
        </w:rPr>
        <w:t>r</w:t>
      </w:r>
      <w:r>
        <w:rPr>
          <w:rFonts w:ascii="Verdana" w:eastAsia="Verdana" w:hAnsi="Verdana" w:cs="Verdana"/>
          <w:b/>
        </w:rPr>
        <w:t>ect</w:t>
      </w:r>
      <w:r>
        <w:rPr>
          <w:rFonts w:ascii="Verdana" w:eastAsia="Verdana" w:hAnsi="Verdana" w:cs="Verdana"/>
          <w:b/>
          <w:spacing w:val="21"/>
        </w:rPr>
        <w:t xml:space="preserve"> </w:t>
      </w:r>
      <w:r>
        <w:rPr>
          <w:rFonts w:ascii="Verdana" w:eastAsia="Verdana" w:hAnsi="Verdana" w:cs="Verdana"/>
          <w:b/>
          <w:spacing w:val="-1"/>
        </w:rPr>
        <w:t>i</w:t>
      </w:r>
      <w:r>
        <w:rPr>
          <w:rFonts w:ascii="Verdana" w:eastAsia="Verdana" w:hAnsi="Verdana" w:cs="Verdana"/>
          <w:b/>
        </w:rPr>
        <w:t>n</w:t>
      </w:r>
      <w:r>
        <w:rPr>
          <w:rFonts w:ascii="Verdana" w:eastAsia="Verdana" w:hAnsi="Verdana" w:cs="Verdana"/>
          <w:b/>
          <w:spacing w:val="2"/>
        </w:rPr>
        <w:t>f</w:t>
      </w:r>
      <w:r>
        <w:rPr>
          <w:rFonts w:ascii="Verdana" w:eastAsia="Verdana" w:hAnsi="Verdana" w:cs="Verdana"/>
          <w:b/>
        </w:rPr>
        <w:t>o</w:t>
      </w:r>
      <w:r>
        <w:rPr>
          <w:rFonts w:ascii="Verdana" w:eastAsia="Verdana" w:hAnsi="Verdana" w:cs="Verdana"/>
          <w:b/>
          <w:spacing w:val="-1"/>
        </w:rPr>
        <w:t>r</w:t>
      </w:r>
      <w:r>
        <w:rPr>
          <w:rFonts w:ascii="Verdana" w:eastAsia="Verdana" w:hAnsi="Verdana" w:cs="Verdana"/>
          <w:b/>
          <w:spacing w:val="3"/>
        </w:rPr>
        <w:t>m</w:t>
      </w:r>
      <w:r>
        <w:rPr>
          <w:rFonts w:ascii="Verdana" w:eastAsia="Verdana" w:hAnsi="Verdana" w:cs="Verdana"/>
          <w:b/>
          <w:spacing w:val="-1"/>
        </w:rPr>
        <w:t>a</w:t>
      </w:r>
      <w:r>
        <w:rPr>
          <w:rFonts w:ascii="Verdana" w:eastAsia="Verdana" w:hAnsi="Verdana" w:cs="Verdana"/>
          <w:b/>
        </w:rPr>
        <w:t>t</w:t>
      </w:r>
      <w:r>
        <w:rPr>
          <w:rFonts w:ascii="Verdana" w:eastAsia="Verdana" w:hAnsi="Verdana" w:cs="Verdana"/>
          <w:b/>
          <w:spacing w:val="2"/>
        </w:rPr>
        <w:t>i</w:t>
      </w:r>
      <w:r>
        <w:rPr>
          <w:rFonts w:ascii="Verdana" w:eastAsia="Verdana" w:hAnsi="Verdana" w:cs="Verdana"/>
          <w:b/>
        </w:rPr>
        <w:t>on</w:t>
      </w:r>
      <w:r>
        <w:rPr>
          <w:rFonts w:ascii="Verdana" w:eastAsia="Verdana" w:hAnsi="Verdana" w:cs="Verdana"/>
          <w:b/>
          <w:spacing w:val="15"/>
        </w:rPr>
        <w:t xml:space="preserve"> </w:t>
      </w:r>
      <w:r>
        <w:rPr>
          <w:rFonts w:ascii="Verdana" w:eastAsia="Verdana" w:hAnsi="Verdana" w:cs="Verdana"/>
          <w:b/>
          <w:spacing w:val="-1"/>
        </w:rPr>
        <w:t>a</w:t>
      </w:r>
      <w:r>
        <w:rPr>
          <w:rFonts w:ascii="Verdana" w:eastAsia="Verdana" w:hAnsi="Verdana" w:cs="Verdana"/>
          <w:b/>
        </w:rPr>
        <w:t>nd</w:t>
      </w:r>
      <w:r>
        <w:rPr>
          <w:rFonts w:ascii="Verdana" w:eastAsia="Verdana" w:hAnsi="Verdana" w:cs="Verdana"/>
          <w:b/>
          <w:spacing w:val="22"/>
        </w:rPr>
        <w:t xml:space="preserve"> </w:t>
      </w:r>
      <w:r>
        <w:rPr>
          <w:rFonts w:ascii="Verdana" w:eastAsia="Verdana" w:hAnsi="Verdana" w:cs="Verdana"/>
          <w:b/>
          <w:spacing w:val="2"/>
        </w:rPr>
        <w:t>f</w:t>
      </w:r>
      <w:r>
        <w:rPr>
          <w:rFonts w:ascii="Verdana" w:eastAsia="Verdana" w:hAnsi="Verdana" w:cs="Verdana"/>
          <w:b/>
        </w:rPr>
        <w:t>u</w:t>
      </w:r>
      <w:r>
        <w:rPr>
          <w:rFonts w:ascii="Verdana" w:eastAsia="Verdana" w:hAnsi="Verdana" w:cs="Verdana"/>
          <w:b/>
          <w:spacing w:val="1"/>
        </w:rPr>
        <w:t>l</w:t>
      </w:r>
      <w:r>
        <w:rPr>
          <w:rFonts w:ascii="Verdana" w:eastAsia="Verdana" w:hAnsi="Verdana" w:cs="Verdana"/>
          <w:b/>
        </w:rPr>
        <w:t>l docum</w:t>
      </w:r>
      <w:r>
        <w:rPr>
          <w:rFonts w:ascii="Verdana" w:eastAsia="Verdana" w:hAnsi="Verdana" w:cs="Verdana"/>
          <w:b/>
          <w:spacing w:val="2"/>
        </w:rPr>
        <w:t>e</w:t>
      </w:r>
      <w:r>
        <w:rPr>
          <w:rFonts w:ascii="Verdana" w:eastAsia="Verdana" w:hAnsi="Verdana" w:cs="Verdana"/>
          <w:b/>
        </w:rPr>
        <w:t>nt</w:t>
      </w:r>
      <w:r>
        <w:rPr>
          <w:rFonts w:ascii="Verdana" w:eastAsia="Verdana" w:hAnsi="Verdana" w:cs="Verdana"/>
          <w:b/>
          <w:spacing w:val="-1"/>
        </w:rPr>
        <w:t>a</w:t>
      </w:r>
      <w:r>
        <w:rPr>
          <w:rFonts w:ascii="Verdana" w:eastAsia="Verdana" w:hAnsi="Verdana" w:cs="Verdana"/>
          <w:b/>
          <w:spacing w:val="3"/>
        </w:rPr>
        <w:t>t</w:t>
      </w:r>
      <w:r>
        <w:rPr>
          <w:rFonts w:ascii="Verdana" w:eastAsia="Verdana" w:hAnsi="Verdana" w:cs="Verdana"/>
          <w:b/>
          <w:spacing w:val="-1"/>
        </w:rPr>
        <w:t>i</w:t>
      </w:r>
      <w:r>
        <w:rPr>
          <w:rFonts w:ascii="Verdana" w:eastAsia="Verdana" w:hAnsi="Verdana" w:cs="Verdana"/>
          <w:b/>
        </w:rPr>
        <w:t xml:space="preserve">on </w:t>
      </w:r>
      <w:r>
        <w:rPr>
          <w:rFonts w:ascii="Verdana" w:eastAsia="Verdana" w:hAnsi="Verdana" w:cs="Verdana"/>
          <w:b/>
          <w:spacing w:val="1"/>
        </w:rPr>
        <w:t>a</w:t>
      </w:r>
      <w:r>
        <w:rPr>
          <w:rFonts w:ascii="Verdana" w:eastAsia="Verdana" w:hAnsi="Verdana" w:cs="Verdana"/>
          <w:b/>
        </w:rPr>
        <w:t>s</w:t>
      </w:r>
      <w:r>
        <w:rPr>
          <w:rFonts w:ascii="Verdana" w:eastAsia="Verdana" w:hAnsi="Verdana" w:cs="Verdana"/>
          <w:b/>
          <w:spacing w:val="14"/>
        </w:rPr>
        <w:t xml:space="preserve"> </w:t>
      </w:r>
      <w:r>
        <w:rPr>
          <w:rFonts w:ascii="Verdana" w:eastAsia="Verdana" w:hAnsi="Verdana" w:cs="Verdana"/>
          <w:b/>
          <w:spacing w:val="-1"/>
        </w:rPr>
        <w:t>i</w:t>
      </w:r>
      <w:r w:rsidR="00AC78A3">
        <w:rPr>
          <w:rFonts w:ascii="Verdana" w:eastAsia="Verdana" w:hAnsi="Verdana" w:cs="Verdana"/>
          <w:b/>
        </w:rPr>
        <w:t>t</w:t>
      </w:r>
      <w:r>
        <w:rPr>
          <w:rFonts w:ascii="Verdana" w:eastAsia="Verdana" w:hAnsi="Verdana" w:cs="Verdana"/>
          <w:b/>
          <w:spacing w:val="38"/>
        </w:rPr>
        <w:t xml:space="preserve"> </w:t>
      </w:r>
      <w:r>
        <w:rPr>
          <w:rFonts w:ascii="Verdana" w:eastAsia="Verdana" w:hAnsi="Verdana" w:cs="Verdana"/>
          <w:b/>
        </w:rPr>
        <w:t>m</w:t>
      </w:r>
      <w:r>
        <w:rPr>
          <w:rFonts w:ascii="Verdana" w:eastAsia="Verdana" w:hAnsi="Verdana" w:cs="Verdana"/>
          <w:b/>
          <w:spacing w:val="-1"/>
        </w:rPr>
        <w:t>a</w:t>
      </w:r>
      <w:r>
        <w:rPr>
          <w:rFonts w:ascii="Verdana" w:eastAsia="Verdana" w:hAnsi="Verdana" w:cs="Verdana"/>
          <w:b/>
        </w:rPr>
        <w:t>y</w:t>
      </w:r>
      <w:r>
        <w:rPr>
          <w:rFonts w:ascii="Verdana" w:eastAsia="Verdana" w:hAnsi="Verdana" w:cs="Verdana"/>
          <w:b/>
          <w:spacing w:val="13"/>
        </w:rPr>
        <w:t xml:space="preserve"> </w:t>
      </w:r>
      <w:r>
        <w:rPr>
          <w:rFonts w:ascii="Verdana" w:eastAsia="Verdana" w:hAnsi="Verdana" w:cs="Verdana"/>
          <w:b/>
        </w:rPr>
        <w:t>be</w:t>
      </w:r>
      <w:r>
        <w:rPr>
          <w:rFonts w:ascii="Verdana" w:eastAsia="Verdana" w:hAnsi="Verdana" w:cs="Verdana"/>
          <w:b/>
          <w:spacing w:val="14"/>
        </w:rPr>
        <w:t xml:space="preserve"> </w:t>
      </w:r>
      <w:r>
        <w:rPr>
          <w:rFonts w:ascii="Verdana" w:eastAsia="Verdana" w:hAnsi="Verdana" w:cs="Verdana"/>
          <w:b/>
          <w:spacing w:val="-1"/>
        </w:rPr>
        <w:t>r</w:t>
      </w:r>
      <w:r>
        <w:rPr>
          <w:rFonts w:ascii="Verdana" w:eastAsia="Verdana" w:hAnsi="Verdana" w:cs="Verdana"/>
          <w:b/>
          <w:spacing w:val="2"/>
        </w:rPr>
        <w:t>e</w:t>
      </w:r>
      <w:r>
        <w:rPr>
          <w:rFonts w:ascii="Verdana" w:eastAsia="Verdana" w:hAnsi="Verdana" w:cs="Verdana"/>
          <w:b/>
        </w:rPr>
        <w:t>qu</w:t>
      </w:r>
      <w:r>
        <w:rPr>
          <w:rFonts w:ascii="Verdana" w:eastAsia="Verdana" w:hAnsi="Verdana" w:cs="Verdana"/>
          <w:b/>
          <w:spacing w:val="1"/>
        </w:rPr>
        <w:t>i</w:t>
      </w:r>
      <w:r>
        <w:rPr>
          <w:rFonts w:ascii="Verdana" w:eastAsia="Verdana" w:hAnsi="Verdana" w:cs="Verdana"/>
          <w:b/>
          <w:spacing w:val="-1"/>
        </w:rPr>
        <w:t>r</w:t>
      </w:r>
      <w:r>
        <w:rPr>
          <w:rFonts w:ascii="Verdana" w:eastAsia="Verdana" w:hAnsi="Verdana" w:cs="Verdana"/>
          <w:b/>
        </w:rPr>
        <w:t>ed</w:t>
      </w:r>
      <w:r>
        <w:rPr>
          <w:rFonts w:ascii="Verdana" w:eastAsia="Verdana" w:hAnsi="Verdana" w:cs="Verdana"/>
          <w:b/>
          <w:spacing w:val="7"/>
        </w:rPr>
        <w:t xml:space="preserve"> </w:t>
      </w:r>
      <w:r>
        <w:rPr>
          <w:rFonts w:ascii="Verdana" w:eastAsia="Verdana" w:hAnsi="Verdana" w:cs="Verdana"/>
          <w:b/>
        </w:rPr>
        <w:t>by</w:t>
      </w:r>
      <w:r>
        <w:rPr>
          <w:rFonts w:ascii="Verdana" w:eastAsia="Verdana" w:hAnsi="Verdana" w:cs="Verdana"/>
          <w:b/>
          <w:spacing w:val="17"/>
        </w:rPr>
        <w:t xml:space="preserve"> </w:t>
      </w:r>
      <w:r>
        <w:rPr>
          <w:rFonts w:ascii="Verdana" w:eastAsia="Verdana" w:hAnsi="Verdana" w:cs="Verdana"/>
          <w:b/>
        </w:rPr>
        <w:t>the</w:t>
      </w:r>
      <w:r>
        <w:rPr>
          <w:rFonts w:ascii="Verdana" w:eastAsia="Verdana" w:hAnsi="Verdana" w:cs="Verdana"/>
          <w:b/>
          <w:spacing w:val="11"/>
        </w:rPr>
        <w:t xml:space="preserve"> </w:t>
      </w:r>
      <w:r>
        <w:rPr>
          <w:rFonts w:ascii="Verdana" w:eastAsia="Verdana" w:hAnsi="Verdana" w:cs="Verdana"/>
          <w:b/>
          <w:spacing w:val="6"/>
        </w:rPr>
        <w:t>I</w:t>
      </w:r>
      <w:r>
        <w:rPr>
          <w:rFonts w:ascii="Verdana" w:eastAsia="Verdana" w:hAnsi="Verdana" w:cs="Verdana"/>
          <w:b/>
        </w:rPr>
        <w:t>n</w:t>
      </w:r>
      <w:r>
        <w:rPr>
          <w:rFonts w:ascii="Verdana" w:eastAsia="Verdana" w:hAnsi="Verdana" w:cs="Verdana"/>
          <w:b/>
          <w:spacing w:val="1"/>
        </w:rPr>
        <w:t>s</w:t>
      </w:r>
      <w:r>
        <w:rPr>
          <w:rFonts w:ascii="Verdana" w:eastAsia="Verdana" w:hAnsi="Verdana" w:cs="Verdana"/>
          <w:b/>
        </w:rPr>
        <w:t>u</w:t>
      </w:r>
      <w:r>
        <w:rPr>
          <w:rFonts w:ascii="Verdana" w:eastAsia="Verdana" w:hAnsi="Verdana" w:cs="Verdana"/>
          <w:b/>
          <w:spacing w:val="-1"/>
        </w:rPr>
        <w:t>r</w:t>
      </w:r>
      <w:r>
        <w:rPr>
          <w:rFonts w:ascii="Verdana" w:eastAsia="Verdana" w:hAnsi="Verdana" w:cs="Verdana"/>
          <w:b/>
          <w:spacing w:val="2"/>
        </w:rPr>
        <w:t>e</w:t>
      </w:r>
      <w:r>
        <w:rPr>
          <w:rFonts w:ascii="Verdana" w:eastAsia="Verdana" w:hAnsi="Verdana" w:cs="Verdana"/>
          <w:b/>
        </w:rPr>
        <w:t>r</w:t>
      </w:r>
      <w:r>
        <w:rPr>
          <w:rFonts w:ascii="Verdana" w:eastAsia="Verdana" w:hAnsi="Verdana" w:cs="Verdana"/>
          <w:b/>
          <w:spacing w:val="8"/>
        </w:rPr>
        <w:t xml:space="preserve"> </w:t>
      </w:r>
      <w:r>
        <w:rPr>
          <w:rFonts w:ascii="Verdana" w:eastAsia="Verdana" w:hAnsi="Verdana" w:cs="Verdana"/>
          <w:b/>
          <w:spacing w:val="-1"/>
        </w:rPr>
        <w:t>a</w:t>
      </w:r>
      <w:r>
        <w:rPr>
          <w:rFonts w:ascii="Verdana" w:eastAsia="Verdana" w:hAnsi="Verdana" w:cs="Verdana"/>
          <w:b/>
        </w:rPr>
        <w:t>nd</w:t>
      </w:r>
      <w:r>
        <w:rPr>
          <w:rFonts w:ascii="Verdana" w:eastAsia="Verdana" w:hAnsi="Verdana" w:cs="Verdana"/>
          <w:b/>
          <w:spacing w:val="13"/>
        </w:rPr>
        <w:t xml:space="preserve"> </w:t>
      </w:r>
      <w:r>
        <w:rPr>
          <w:rFonts w:ascii="Verdana" w:eastAsia="Verdana" w:hAnsi="Verdana" w:cs="Verdana"/>
          <w:b/>
          <w:spacing w:val="1"/>
        </w:rPr>
        <w:t>a</w:t>
      </w:r>
      <w:r>
        <w:rPr>
          <w:rFonts w:ascii="Verdana" w:eastAsia="Verdana" w:hAnsi="Verdana" w:cs="Verdana"/>
          <w:b/>
        </w:rPr>
        <w:t>ny</w:t>
      </w:r>
      <w:r>
        <w:rPr>
          <w:rFonts w:ascii="Verdana" w:eastAsia="Verdana" w:hAnsi="Verdana" w:cs="Verdana"/>
          <w:b/>
          <w:spacing w:val="13"/>
        </w:rPr>
        <w:t xml:space="preserve"> </w:t>
      </w:r>
      <w:r>
        <w:rPr>
          <w:rFonts w:ascii="Verdana" w:eastAsia="Verdana" w:hAnsi="Verdana" w:cs="Verdana"/>
          <w:b/>
        </w:rPr>
        <w:t>s</w:t>
      </w:r>
      <w:r>
        <w:rPr>
          <w:rFonts w:ascii="Verdana" w:eastAsia="Verdana" w:hAnsi="Verdana" w:cs="Verdana"/>
          <w:b/>
          <w:spacing w:val="-1"/>
        </w:rPr>
        <w:t>e</w:t>
      </w:r>
      <w:r>
        <w:rPr>
          <w:rFonts w:ascii="Verdana" w:eastAsia="Verdana" w:hAnsi="Verdana" w:cs="Verdana"/>
          <w:b/>
        </w:rPr>
        <w:t>t</w:t>
      </w:r>
      <w:r>
        <w:rPr>
          <w:rFonts w:ascii="Verdana" w:eastAsia="Verdana" w:hAnsi="Verdana" w:cs="Verdana"/>
          <w:b/>
          <w:spacing w:val="1"/>
        </w:rPr>
        <w:t>tl</w:t>
      </w:r>
      <w:r>
        <w:rPr>
          <w:rFonts w:ascii="Verdana" w:eastAsia="Verdana" w:hAnsi="Verdana" w:cs="Verdana"/>
          <w:b/>
        </w:rPr>
        <w:t>ement</w:t>
      </w:r>
      <w:r>
        <w:rPr>
          <w:rFonts w:ascii="Verdana" w:eastAsia="Verdana" w:hAnsi="Verdana" w:cs="Verdana"/>
          <w:b/>
          <w:spacing w:val="6"/>
        </w:rPr>
        <w:t xml:space="preserve"> </w:t>
      </w:r>
      <w:r>
        <w:rPr>
          <w:rFonts w:ascii="Verdana" w:eastAsia="Verdana" w:hAnsi="Verdana" w:cs="Verdana"/>
          <w:b/>
          <w:spacing w:val="1"/>
        </w:rPr>
        <w:t>w</w:t>
      </w:r>
      <w:r>
        <w:rPr>
          <w:rFonts w:ascii="Verdana" w:eastAsia="Verdana" w:hAnsi="Verdana" w:cs="Verdana"/>
          <w:b/>
          <w:spacing w:val="-1"/>
        </w:rPr>
        <w:t>i</w:t>
      </w:r>
      <w:r>
        <w:rPr>
          <w:rFonts w:ascii="Verdana" w:eastAsia="Verdana" w:hAnsi="Verdana" w:cs="Verdana"/>
          <w:b/>
          <w:spacing w:val="1"/>
        </w:rPr>
        <w:t>l</w:t>
      </w:r>
      <w:r>
        <w:rPr>
          <w:rFonts w:ascii="Verdana" w:eastAsia="Verdana" w:hAnsi="Verdana" w:cs="Verdana"/>
          <w:b/>
        </w:rPr>
        <w:t>l</w:t>
      </w:r>
      <w:r>
        <w:rPr>
          <w:rFonts w:ascii="Verdana" w:eastAsia="Verdana" w:hAnsi="Verdana" w:cs="Verdana"/>
          <w:b/>
          <w:spacing w:val="10"/>
        </w:rPr>
        <w:t xml:space="preserve"> </w:t>
      </w:r>
      <w:r>
        <w:rPr>
          <w:rFonts w:ascii="Verdana" w:eastAsia="Verdana" w:hAnsi="Verdana" w:cs="Verdana"/>
          <w:b/>
          <w:spacing w:val="2"/>
        </w:rPr>
        <w:t>b</w:t>
      </w:r>
      <w:r>
        <w:rPr>
          <w:rFonts w:ascii="Verdana" w:eastAsia="Verdana" w:hAnsi="Verdana" w:cs="Verdana"/>
          <w:b/>
        </w:rPr>
        <w:t>e</w:t>
      </w:r>
      <w:r>
        <w:rPr>
          <w:rFonts w:ascii="Verdana" w:eastAsia="Verdana" w:hAnsi="Verdana" w:cs="Verdana"/>
          <w:b/>
          <w:spacing w:val="12"/>
        </w:rPr>
        <w:t xml:space="preserve"> </w:t>
      </w:r>
      <w:r>
        <w:rPr>
          <w:rFonts w:ascii="Verdana" w:eastAsia="Verdana" w:hAnsi="Verdana" w:cs="Verdana"/>
          <w:b/>
          <w:spacing w:val="2"/>
        </w:rPr>
        <w:t>b</w:t>
      </w:r>
      <w:r>
        <w:rPr>
          <w:rFonts w:ascii="Verdana" w:eastAsia="Verdana" w:hAnsi="Verdana" w:cs="Verdana"/>
          <w:b/>
          <w:spacing w:val="1"/>
        </w:rPr>
        <w:t>a</w:t>
      </w:r>
      <w:r>
        <w:rPr>
          <w:rFonts w:ascii="Verdana" w:eastAsia="Verdana" w:hAnsi="Verdana" w:cs="Verdana"/>
          <w:b/>
        </w:rPr>
        <w:t>s</w:t>
      </w:r>
      <w:r>
        <w:rPr>
          <w:rFonts w:ascii="Verdana" w:eastAsia="Verdana" w:hAnsi="Verdana" w:cs="Verdana"/>
          <w:b/>
          <w:spacing w:val="-1"/>
        </w:rPr>
        <w:t>e</w:t>
      </w:r>
      <w:r>
        <w:rPr>
          <w:rFonts w:ascii="Verdana" w:eastAsia="Verdana" w:hAnsi="Verdana" w:cs="Verdana"/>
          <w:b/>
        </w:rPr>
        <w:t>d</w:t>
      </w:r>
      <w:r>
        <w:rPr>
          <w:rFonts w:ascii="Verdana" w:eastAsia="Verdana" w:hAnsi="Verdana" w:cs="Verdana"/>
          <w:b/>
          <w:spacing w:val="11"/>
        </w:rPr>
        <w:t xml:space="preserve"> </w:t>
      </w:r>
      <w:r>
        <w:rPr>
          <w:rFonts w:ascii="Verdana" w:eastAsia="Verdana" w:hAnsi="Verdana" w:cs="Verdana"/>
          <w:b/>
        </w:rPr>
        <w:t>on our</w:t>
      </w:r>
      <w:r>
        <w:rPr>
          <w:rFonts w:ascii="Verdana" w:eastAsia="Verdana" w:hAnsi="Verdana" w:cs="Verdana"/>
          <w:b/>
          <w:spacing w:val="-4"/>
        </w:rPr>
        <w:t xml:space="preserve"> </w:t>
      </w:r>
      <w:r>
        <w:rPr>
          <w:rFonts w:ascii="Verdana" w:eastAsia="Verdana" w:hAnsi="Verdana" w:cs="Verdana"/>
          <w:b/>
          <w:spacing w:val="-1"/>
        </w:rPr>
        <w:t>a</w:t>
      </w:r>
      <w:r>
        <w:rPr>
          <w:rFonts w:ascii="Verdana" w:eastAsia="Verdana" w:hAnsi="Verdana" w:cs="Verdana"/>
          <w:b/>
          <w:spacing w:val="2"/>
        </w:rPr>
        <w:t>d</w:t>
      </w:r>
      <w:r>
        <w:rPr>
          <w:rFonts w:ascii="Verdana" w:eastAsia="Verdana" w:hAnsi="Verdana" w:cs="Verdana"/>
          <w:b/>
          <w:spacing w:val="-1"/>
        </w:rPr>
        <w:t>j</w:t>
      </w:r>
      <w:r>
        <w:rPr>
          <w:rFonts w:ascii="Verdana" w:eastAsia="Verdana" w:hAnsi="Verdana" w:cs="Verdana"/>
          <w:b/>
          <w:spacing w:val="2"/>
        </w:rPr>
        <w:t>u</w:t>
      </w:r>
      <w:r>
        <w:rPr>
          <w:rFonts w:ascii="Verdana" w:eastAsia="Verdana" w:hAnsi="Verdana" w:cs="Verdana"/>
          <w:b/>
        </w:rPr>
        <w:t>st</w:t>
      </w:r>
      <w:r>
        <w:rPr>
          <w:rFonts w:ascii="Verdana" w:eastAsia="Verdana" w:hAnsi="Verdana" w:cs="Verdana"/>
          <w:b/>
          <w:spacing w:val="2"/>
        </w:rPr>
        <w:t>e</w:t>
      </w:r>
      <w:r>
        <w:rPr>
          <w:rFonts w:ascii="Verdana" w:eastAsia="Verdana" w:hAnsi="Verdana" w:cs="Verdana"/>
          <w:b/>
          <w:spacing w:val="-1"/>
        </w:rPr>
        <w:t>r</w:t>
      </w:r>
      <w:r>
        <w:rPr>
          <w:rFonts w:ascii="Verdana" w:eastAsia="Verdana" w:hAnsi="Verdana" w:cs="Verdana"/>
          <w:b/>
          <w:spacing w:val="1"/>
        </w:rPr>
        <w:t>’</w:t>
      </w:r>
      <w:r>
        <w:rPr>
          <w:rFonts w:ascii="Verdana" w:eastAsia="Verdana" w:hAnsi="Verdana" w:cs="Verdana"/>
          <w:b/>
        </w:rPr>
        <w:t>s,</w:t>
      </w:r>
      <w:r>
        <w:rPr>
          <w:rFonts w:ascii="Verdana" w:eastAsia="Verdana" w:hAnsi="Verdana" w:cs="Verdana"/>
          <w:b/>
          <w:spacing w:val="-11"/>
        </w:rPr>
        <w:t xml:space="preserve"> </w:t>
      </w:r>
      <w:r>
        <w:rPr>
          <w:rFonts w:ascii="Verdana" w:eastAsia="Verdana" w:hAnsi="Verdana" w:cs="Verdana"/>
          <w:b/>
          <w:spacing w:val="-1"/>
        </w:rPr>
        <w:t>i</w:t>
      </w:r>
      <w:r>
        <w:rPr>
          <w:rFonts w:ascii="Verdana" w:eastAsia="Verdana" w:hAnsi="Verdana" w:cs="Verdana"/>
          <w:b/>
        </w:rPr>
        <w:t>n</w:t>
      </w:r>
      <w:r>
        <w:rPr>
          <w:rFonts w:ascii="Verdana" w:eastAsia="Verdana" w:hAnsi="Verdana" w:cs="Verdana"/>
          <w:b/>
          <w:spacing w:val="2"/>
        </w:rPr>
        <w:t>v</w:t>
      </w:r>
      <w:r>
        <w:rPr>
          <w:rFonts w:ascii="Verdana" w:eastAsia="Verdana" w:hAnsi="Verdana" w:cs="Verdana"/>
          <w:b/>
        </w:rPr>
        <w:t>e</w:t>
      </w:r>
      <w:r>
        <w:rPr>
          <w:rFonts w:ascii="Verdana" w:eastAsia="Verdana" w:hAnsi="Verdana" w:cs="Verdana"/>
          <w:b/>
          <w:spacing w:val="-1"/>
        </w:rPr>
        <w:t>s</w:t>
      </w:r>
      <w:r>
        <w:rPr>
          <w:rFonts w:ascii="Verdana" w:eastAsia="Verdana" w:hAnsi="Verdana" w:cs="Verdana"/>
          <w:b/>
          <w:spacing w:val="3"/>
        </w:rPr>
        <w:t>t</w:t>
      </w:r>
      <w:r>
        <w:rPr>
          <w:rFonts w:ascii="Verdana" w:eastAsia="Verdana" w:hAnsi="Verdana" w:cs="Verdana"/>
          <w:b/>
          <w:spacing w:val="-1"/>
        </w:rPr>
        <w:t>i</w:t>
      </w:r>
      <w:r>
        <w:rPr>
          <w:rFonts w:ascii="Verdana" w:eastAsia="Verdana" w:hAnsi="Verdana" w:cs="Verdana"/>
          <w:b/>
        </w:rPr>
        <w:t>g</w:t>
      </w:r>
      <w:r>
        <w:rPr>
          <w:rFonts w:ascii="Verdana" w:eastAsia="Verdana" w:hAnsi="Verdana" w:cs="Verdana"/>
          <w:b/>
          <w:spacing w:val="-1"/>
        </w:rPr>
        <w:t>a</w:t>
      </w:r>
      <w:r>
        <w:rPr>
          <w:rFonts w:ascii="Verdana" w:eastAsia="Verdana" w:hAnsi="Verdana" w:cs="Verdana"/>
          <w:b/>
          <w:spacing w:val="3"/>
        </w:rPr>
        <w:t>t</w:t>
      </w:r>
      <w:r>
        <w:rPr>
          <w:rFonts w:ascii="Verdana" w:eastAsia="Verdana" w:hAnsi="Verdana" w:cs="Verdana"/>
          <w:b/>
        </w:rPr>
        <w:t>o</w:t>
      </w:r>
      <w:r>
        <w:rPr>
          <w:rFonts w:ascii="Verdana" w:eastAsia="Verdana" w:hAnsi="Verdana" w:cs="Verdana"/>
          <w:b/>
          <w:spacing w:val="-1"/>
        </w:rPr>
        <w:t>r</w:t>
      </w:r>
      <w:r>
        <w:rPr>
          <w:rFonts w:ascii="Verdana" w:eastAsia="Verdana" w:hAnsi="Verdana" w:cs="Verdana"/>
          <w:b/>
        </w:rPr>
        <w:t>s’</w:t>
      </w:r>
      <w:r>
        <w:rPr>
          <w:rFonts w:ascii="Verdana" w:eastAsia="Verdana" w:hAnsi="Verdana" w:cs="Verdana"/>
          <w:b/>
          <w:spacing w:val="-13"/>
        </w:rPr>
        <w:t xml:space="preserve"> </w:t>
      </w:r>
      <w:r>
        <w:rPr>
          <w:rFonts w:ascii="Verdana" w:eastAsia="Verdana" w:hAnsi="Verdana" w:cs="Verdana"/>
          <w:b/>
        </w:rPr>
        <w:t>or</w:t>
      </w:r>
      <w:r>
        <w:rPr>
          <w:rFonts w:ascii="Verdana" w:eastAsia="Verdana" w:hAnsi="Verdana" w:cs="Verdana"/>
          <w:b/>
          <w:spacing w:val="-2"/>
        </w:rPr>
        <w:t xml:space="preserve"> </w:t>
      </w:r>
      <w:r>
        <w:rPr>
          <w:rFonts w:ascii="Verdana" w:eastAsia="Verdana" w:hAnsi="Verdana" w:cs="Verdana"/>
          <w:b/>
          <w:spacing w:val="1"/>
        </w:rPr>
        <w:t>a</w:t>
      </w:r>
      <w:r>
        <w:rPr>
          <w:rFonts w:ascii="Verdana" w:eastAsia="Verdana" w:hAnsi="Verdana" w:cs="Verdana"/>
          <w:b/>
        </w:rPr>
        <w:t>s</w:t>
      </w:r>
      <w:r>
        <w:rPr>
          <w:rFonts w:ascii="Verdana" w:eastAsia="Verdana" w:hAnsi="Verdana" w:cs="Verdana"/>
          <w:b/>
          <w:spacing w:val="1"/>
        </w:rPr>
        <w:t>s</w:t>
      </w:r>
      <w:r>
        <w:rPr>
          <w:rFonts w:ascii="Verdana" w:eastAsia="Verdana" w:hAnsi="Verdana" w:cs="Verdana"/>
          <w:b/>
        </w:rPr>
        <w:t>e</w:t>
      </w:r>
      <w:r>
        <w:rPr>
          <w:rFonts w:ascii="Verdana" w:eastAsia="Verdana" w:hAnsi="Verdana" w:cs="Verdana"/>
          <w:b/>
          <w:spacing w:val="1"/>
        </w:rPr>
        <w:t>s</w:t>
      </w:r>
      <w:r>
        <w:rPr>
          <w:rFonts w:ascii="Verdana" w:eastAsia="Verdana" w:hAnsi="Verdana" w:cs="Verdana"/>
          <w:b/>
        </w:rPr>
        <w:t>so</w:t>
      </w:r>
      <w:r>
        <w:rPr>
          <w:rFonts w:ascii="Verdana" w:eastAsia="Verdana" w:hAnsi="Verdana" w:cs="Verdana"/>
          <w:b/>
          <w:spacing w:val="1"/>
        </w:rPr>
        <w:t>r</w:t>
      </w:r>
      <w:r>
        <w:rPr>
          <w:rFonts w:ascii="Verdana" w:eastAsia="Verdana" w:hAnsi="Verdana" w:cs="Verdana"/>
          <w:b/>
        </w:rPr>
        <w:t>s’</w:t>
      </w:r>
      <w:r>
        <w:rPr>
          <w:rFonts w:ascii="Verdana" w:eastAsia="Verdana" w:hAnsi="Verdana" w:cs="Verdana"/>
          <w:b/>
          <w:spacing w:val="-12"/>
        </w:rPr>
        <w:t xml:space="preserve"> </w:t>
      </w:r>
      <w:r>
        <w:rPr>
          <w:rFonts w:ascii="Verdana" w:eastAsia="Verdana" w:hAnsi="Verdana" w:cs="Verdana"/>
          <w:b/>
          <w:spacing w:val="-1"/>
        </w:rPr>
        <w:t>r</w:t>
      </w:r>
      <w:r>
        <w:rPr>
          <w:rFonts w:ascii="Verdana" w:eastAsia="Verdana" w:hAnsi="Verdana" w:cs="Verdana"/>
          <w:b/>
          <w:spacing w:val="2"/>
        </w:rPr>
        <w:t>e</w:t>
      </w:r>
      <w:r>
        <w:rPr>
          <w:rFonts w:ascii="Verdana" w:eastAsia="Verdana" w:hAnsi="Verdana" w:cs="Verdana"/>
          <w:b/>
        </w:rPr>
        <w:t>po</w:t>
      </w:r>
      <w:r>
        <w:rPr>
          <w:rFonts w:ascii="Verdana" w:eastAsia="Verdana" w:hAnsi="Verdana" w:cs="Verdana"/>
          <w:b/>
          <w:spacing w:val="-1"/>
        </w:rPr>
        <w:t>r</w:t>
      </w:r>
      <w:r>
        <w:rPr>
          <w:rFonts w:ascii="Verdana" w:eastAsia="Verdana" w:hAnsi="Verdana" w:cs="Verdana"/>
          <w:b/>
          <w:spacing w:val="3"/>
        </w:rPr>
        <w:t>t</w:t>
      </w:r>
      <w:r>
        <w:rPr>
          <w:rFonts w:ascii="Verdana" w:eastAsia="Verdana" w:hAnsi="Verdana" w:cs="Verdana"/>
          <w:b/>
        </w:rPr>
        <w:t>s</w:t>
      </w:r>
      <w:r>
        <w:rPr>
          <w:rFonts w:ascii="Verdana" w:eastAsia="Verdana" w:hAnsi="Verdana" w:cs="Verdana"/>
          <w:b/>
          <w:spacing w:val="-7"/>
        </w:rPr>
        <w:t xml:space="preserve"> </w:t>
      </w:r>
      <w:r>
        <w:rPr>
          <w:rFonts w:ascii="Verdana" w:eastAsia="Verdana" w:hAnsi="Verdana" w:cs="Verdana"/>
          <w:b/>
          <w:spacing w:val="-1"/>
        </w:rPr>
        <w:t>a</w:t>
      </w:r>
      <w:r>
        <w:rPr>
          <w:rFonts w:ascii="Verdana" w:eastAsia="Verdana" w:hAnsi="Verdana" w:cs="Verdana"/>
          <w:b/>
        </w:rPr>
        <w:t>nd</w:t>
      </w:r>
      <w:r>
        <w:rPr>
          <w:rFonts w:ascii="Verdana" w:eastAsia="Verdana" w:hAnsi="Verdana" w:cs="Verdana"/>
          <w:b/>
          <w:spacing w:val="-1"/>
        </w:rPr>
        <w:t xml:space="preserve"> a</w:t>
      </w:r>
      <w:r>
        <w:rPr>
          <w:rFonts w:ascii="Verdana" w:eastAsia="Verdana" w:hAnsi="Verdana" w:cs="Verdana"/>
          <w:b/>
        </w:rPr>
        <w:t>fter</w:t>
      </w:r>
      <w:r>
        <w:rPr>
          <w:rFonts w:ascii="Verdana" w:eastAsia="Verdana" w:hAnsi="Verdana" w:cs="Verdana"/>
          <w:b/>
          <w:spacing w:val="-5"/>
        </w:rPr>
        <w:t xml:space="preserve"> </w:t>
      </w:r>
      <w:r>
        <w:rPr>
          <w:rFonts w:ascii="Verdana" w:eastAsia="Verdana" w:hAnsi="Verdana" w:cs="Verdana"/>
          <w:b/>
          <w:spacing w:val="2"/>
        </w:rPr>
        <w:t>s</w:t>
      </w:r>
      <w:r>
        <w:rPr>
          <w:rFonts w:ascii="Verdana" w:eastAsia="Verdana" w:hAnsi="Verdana" w:cs="Verdana"/>
          <w:b/>
          <w:spacing w:val="-1"/>
        </w:rPr>
        <w:t>a</w:t>
      </w:r>
      <w:r>
        <w:rPr>
          <w:rFonts w:ascii="Verdana" w:eastAsia="Verdana" w:hAnsi="Verdana" w:cs="Verdana"/>
          <w:b/>
          <w:spacing w:val="3"/>
        </w:rPr>
        <w:t>t</w:t>
      </w:r>
      <w:r>
        <w:rPr>
          <w:rFonts w:ascii="Verdana" w:eastAsia="Verdana" w:hAnsi="Verdana" w:cs="Verdana"/>
          <w:b/>
          <w:spacing w:val="-1"/>
        </w:rPr>
        <w:t>i</w:t>
      </w:r>
      <w:r>
        <w:rPr>
          <w:rFonts w:ascii="Verdana" w:eastAsia="Verdana" w:hAnsi="Verdana" w:cs="Verdana"/>
          <w:b/>
        </w:rPr>
        <w:t>sf</w:t>
      </w:r>
      <w:r>
        <w:rPr>
          <w:rFonts w:ascii="Verdana" w:eastAsia="Verdana" w:hAnsi="Verdana" w:cs="Verdana"/>
          <w:b/>
          <w:spacing w:val="2"/>
        </w:rPr>
        <w:t>y</w:t>
      </w:r>
      <w:r>
        <w:rPr>
          <w:rFonts w:ascii="Verdana" w:eastAsia="Verdana" w:hAnsi="Verdana" w:cs="Verdana"/>
          <w:b/>
          <w:spacing w:val="-1"/>
        </w:rPr>
        <w:t>i</w:t>
      </w:r>
      <w:r>
        <w:rPr>
          <w:rFonts w:ascii="Verdana" w:eastAsia="Verdana" w:hAnsi="Verdana" w:cs="Verdana"/>
          <w:b/>
          <w:spacing w:val="2"/>
        </w:rPr>
        <w:t>n</w:t>
      </w:r>
      <w:r>
        <w:rPr>
          <w:rFonts w:ascii="Verdana" w:eastAsia="Verdana" w:hAnsi="Verdana" w:cs="Verdana"/>
          <w:b/>
        </w:rPr>
        <w:t>g</w:t>
      </w:r>
      <w:r>
        <w:rPr>
          <w:rFonts w:ascii="Verdana" w:eastAsia="Verdana" w:hAnsi="Verdana" w:cs="Verdana"/>
          <w:b/>
          <w:spacing w:val="-12"/>
        </w:rPr>
        <w:t xml:space="preserve"> </w:t>
      </w:r>
      <w:r>
        <w:rPr>
          <w:rFonts w:ascii="Verdana" w:eastAsia="Verdana" w:hAnsi="Verdana" w:cs="Verdana"/>
          <w:b/>
        </w:rPr>
        <w:t>t</w:t>
      </w:r>
      <w:r>
        <w:rPr>
          <w:rFonts w:ascii="Verdana" w:eastAsia="Verdana" w:hAnsi="Verdana" w:cs="Verdana"/>
          <w:b/>
          <w:spacing w:val="2"/>
        </w:rPr>
        <w:t>h</w:t>
      </w:r>
      <w:r>
        <w:rPr>
          <w:rFonts w:ascii="Verdana" w:eastAsia="Verdana" w:hAnsi="Verdana" w:cs="Verdana"/>
          <w:b/>
        </w:rPr>
        <w:t>e</w:t>
      </w:r>
      <w:r>
        <w:rPr>
          <w:rFonts w:ascii="Verdana" w:eastAsia="Verdana" w:hAnsi="Verdana" w:cs="Verdana"/>
          <w:b/>
          <w:spacing w:val="-3"/>
        </w:rPr>
        <w:t xml:space="preserve"> </w:t>
      </w:r>
      <w:r>
        <w:rPr>
          <w:rFonts w:ascii="Verdana" w:eastAsia="Verdana" w:hAnsi="Verdana" w:cs="Verdana"/>
          <w:b/>
          <w:spacing w:val="-1"/>
        </w:rPr>
        <w:t>i</w:t>
      </w:r>
      <w:r>
        <w:rPr>
          <w:rFonts w:ascii="Verdana" w:eastAsia="Verdana" w:hAnsi="Verdana" w:cs="Verdana"/>
          <w:b/>
        </w:rPr>
        <w:t>n</w:t>
      </w:r>
      <w:r>
        <w:rPr>
          <w:rFonts w:ascii="Verdana" w:eastAsia="Verdana" w:hAnsi="Verdana" w:cs="Verdana"/>
          <w:b/>
          <w:spacing w:val="1"/>
        </w:rPr>
        <w:t>s</w:t>
      </w:r>
      <w:r>
        <w:rPr>
          <w:rFonts w:ascii="Verdana" w:eastAsia="Verdana" w:hAnsi="Verdana" w:cs="Verdana"/>
          <w:b/>
        </w:rPr>
        <w:t>u</w:t>
      </w:r>
      <w:r>
        <w:rPr>
          <w:rFonts w:ascii="Verdana" w:eastAsia="Verdana" w:hAnsi="Verdana" w:cs="Verdana"/>
          <w:b/>
          <w:spacing w:val="1"/>
        </w:rPr>
        <w:t>r</w:t>
      </w:r>
      <w:r>
        <w:rPr>
          <w:rFonts w:ascii="Verdana" w:eastAsia="Verdana" w:hAnsi="Verdana" w:cs="Verdana"/>
          <w:b/>
        </w:rPr>
        <w:t>e</w:t>
      </w:r>
      <w:r>
        <w:rPr>
          <w:rFonts w:ascii="Verdana" w:eastAsia="Verdana" w:hAnsi="Verdana" w:cs="Verdana"/>
          <w:b/>
          <w:spacing w:val="-1"/>
        </w:rPr>
        <w:t>r</w:t>
      </w:r>
      <w:r>
        <w:rPr>
          <w:rFonts w:ascii="Verdana" w:eastAsia="Verdana" w:hAnsi="Verdana" w:cs="Verdana"/>
          <w:b/>
        </w:rPr>
        <w:t>.</w:t>
      </w:r>
    </w:p>
    <w:p w:rsidR="00FD629E" w:rsidRDefault="00FD629E">
      <w:pPr>
        <w:spacing w:line="240" w:lineRule="exact"/>
        <w:ind w:left="1288"/>
        <w:rPr>
          <w:rFonts w:ascii="Verdana" w:eastAsia="Verdana" w:hAnsi="Verdana" w:cs="Verdana"/>
          <w:spacing w:val="1"/>
          <w:position w:val="-1"/>
        </w:rPr>
      </w:pPr>
    </w:p>
    <w:p w:rsidR="00FD629E" w:rsidRDefault="00FD629E">
      <w:pPr>
        <w:spacing w:line="240" w:lineRule="exact"/>
        <w:ind w:left="1288"/>
        <w:rPr>
          <w:rFonts w:ascii="Verdana" w:eastAsia="Verdana" w:hAnsi="Verdana" w:cs="Verdana"/>
          <w:spacing w:val="1"/>
          <w:position w:val="-1"/>
        </w:rPr>
      </w:pPr>
    </w:p>
    <w:p w:rsidR="00DE2F23" w:rsidRDefault="00FA5519">
      <w:pPr>
        <w:spacing w:line="240" w:lineRule="exact"/>
        <w:ind w:left="1288"/>
        <w:rPr>
          <w:rFonts w:ascii="Verdana" w:eastAsia="Verdana" w:hAnsi="Verdana" w:cs="Verdana"/>
        </w:rPr>
      </w:pPr>
      <w:r>
        <w:rPr>
          <w:rFonts w:ascii="Verdana" w:eastAsia="Verdana" w:hAnsi="Verdana" w:cs="Verdana"/>
          <w:spacing w:val="1"/>
          <w:position w:val="-1"/>
        </w:rPr>
        <w:lastRenderedPageBreak/>
        <w:t>h</w:t>
      </w:r>
      <w:r>
        <w:rPr>
          <w:rFonts w:ascii="Verdana" w:eastAsia="Verdana" w:hAnsi="Verdana" w:cs="Verdana"/>
          <w:position w:val="-1"/>
        </w:rPr>
        <w:t>)</w:t>
      </w:r>
      <w:r>
        <w:rPr>
          <w:rFonts w:ascii="Verdana" w:eastAsia="Verdana" w:hAnsi="Verdana" w:cs="Verdana"/>
          <w:spacing w:val="70"/>
          <w:position w:val="-1"/>
        </w:rPr>
        <w:t xml:space="preserve"> </w:t>
      </w:r>
      <w:r>
        <w:rPr>
          <w:rFonts w:ascii="Verdana" w:eastAsia="Verdana" w:hAnsi="Verdana" w:cs="Verdana"/>
          <w:spacing w:val="-1"/>
          <w:position w:val="-1"/>
        </w:rPr>
        <w:t>O</w:t>
      </w:r>
      <w:r>
        <w:rPr>
          <w:rFonts w:ascii="Verdana" w:eastAsia="Verdana" w:hAnsi="Verdana" w:cs="Verdana"/>
          <w:position w:val="-1"/>
        </w:rPr>
        <w:t>n</w:t>
      </w:r>
      <w:r>
        <w:rPr>
          <w:rFonts w:ascii="Verdana" w:eastAsia="Verdana" w:hAnsi="Verdana" w:cs="Verdana"/>
          <w:spacing w:val="57"/>
          <w:position w:val="-1"/>
        </w:rPr>
        <w:t xml:space="preserve"> </w:t>
      </w:r>
      <w:r>
        <w:rPr>
          <w:rFonts w:ascii="Verdana" w:eastAsia="Verdana" w:hAnsi="Verdana" w:cs="Verdana"/>
          <w:position w:val="-1"/>
        </w:rPr>
        <w:t>c</w:t>
      </w:r>
      <w:r>
        <w:rPr>
          <w:rFonts w:ascii="Verdana" w:eastAsia="Verdana" w:hAnsi="Verdana" w:cs="Verdana"/>
          <w:spacing w:val="-2"/>
          <w:position w:val="-1"/>
        </w:rPr>
        <w:t>o</w:t>
      </w:r>
      <w:r>
        <w:rPr>
          <w:rFonts w:ascii="Verdana" w:eastAsia="Verdana" w:hAnsi="Verdana" w:cs="Verdana"/>
          <w:position w:val="-1"/>
        </w:rPr>
        <w:t>m</w:t>
      </w:r>
      <w:r>
        <w:rPr>
          <w:rFonts w:ascii="Verdana" w:eastAsia="Verdana" w:hAnsi="Verdana" w:cs="Verdana"/>
          <w:spacing w:val="1"/>
          <w:position w:val="-1"/>
        </w:rPr>
        <w:t>p</w:t>
      </w:r>
      <w:r>
        <w:rPr>
          <w:rFonts w:ascii="Verdana" w:eastAsia="Verdana" w:hAnsi="Verdana" w:cs="Verdana"/>
          <w:spacing w:val="3"/>
          <w:position w:val="-1"/>
        </w:rPr>
        <w:t>l</w:t>
      </w:r>
      <w:r>
        <w:rPr>
          <w:rFonts w:ascii="Verdana" w:eastAsia="Verdana" w:hAnsi="Verdana" w:cs="Verdana"/>
          <w:spacing w:val="-1"/>
          <w:position w:val="-1"/>
        </w:rPr>
        <w:t>e</w:t>
      </w:r>
      <w:r>
        <w:rPr>
          <w:rFonts w:ascii="Verdana" w:eastAsia="Verdana" w:hAnsi="Verdana" w:cs="Verdana"/>
          <w:spacing w:val="1"/>
          <w:position w:val="-1"/>
        </w:rPr>
        <w:t>t</w:t>
      </w:r>
      <w:r>
        <w:rPr>
          <w:rFonts w:ascii="Verdana" w:eastAsia="Verdana" w:hAnsi="Verdana" w:cs="Verdana"/>
          <w:spacing w:val="3"/>
          <w:position w:val="-1"/>
        </w:rPr>
        <w:t>i</w:t>
      </w:r>
      <w:r>
        <w:rPr>
          <w:rFonts w:ascii="Verdana" w:eastAsia="Verdana" w:hAnsi="Verdana" w:cs="Verdana"/>
          <w:spacing w:val="-1"/>
          <w:position w:val="-1"/>
        </w:rPr>
        <w:t>o</w:t>
      </w:r>
      <w:r>
        <w:rPr>
          <w:rFonts w:ascii="Verdana" w:eastAsia="Verdana" w:hAnsi="Verdana" w:cs="Verdana"/>
          <w:position w:val="-1"/>
        </w:rPr>
        <w:t>n</w:t>
      </w:r>
      <w:r>
        <w:rPr>
          <w:rFonts w:ascii="Verdana" w:eastAsia="Verdana" w:hAnsi="Verdana" w:cs="Verdana"/>
          <w:spacing w:val="49"/>
          <w:position w:val="-1"/>
        </w:rPr>
        <w:t xml:space="preserve"> </w:t>
      </w:r>
      <w:r>
        <w:rPr>
          <w:rFonts w:ascii="Verdana" w:eastAsia="Verdana" w:hAnsi="Verdana" w:cs="Verdana"/>
          <w:spacing w:val="-1"/>
          <w:position w:val="-1"/>
        </w:rPr>
        <w:t>o</w:t>
      </w:r>
      <w:r>
        <w:rPr>
          <w:rFonts w:ascii="Verdana" w:eastAsia="Verdana" w:hAnsi="Verdana" w:cs="Verdana"/>
          <w:position w:val="-1"/>
        </w:rPr>
        <w:t>f</w:t>
      </w:r>
      <w:r>
        <w:rPr>
          <w:rFonts w:ascii="Verdana" w:eastAsia="Verdana" w:hAnsi="Verdana" w:cs="Verdana"/>
          <w:spacing w:val="57"/>
          <w:position w:val="-1"/>
        </w:rPr>
        <w:t xml:space="preserve"> </w:t>
      </w:r>
      <w:r>
        <w:rPr>
          <w:rFonts w:ascii="Verdana" w:eastAsia="Verdana" w:hAnsi="Verdana" w:cs="Verdana"/>
          <w:spacing w:val="-1"/>
          <w:position w:val="-1"/>
        </w:rPr>
        <w:t>re</w:t>
      </w:r>
      <w:r>
        <w:rPr>
          <w:rFonts w:ascii="Verdana" w:eastAsia="Verdana" w:hAnsi="Verdana" w:cs="Verdana"/>
          <w:spacing w:val="1"/>
          <w:position w:val="-1"/>
        </w:rPr>
        <w:t>p</w:t>
      </w:r>
      <w:r>
        <w:rPr>
          <w:rFonts w:ascii="Verdana" w:eastAsia="Verdana" w:hAnsi="Verdana" w:cs="Verdana"/>
          <w:spacing w:val="2"/>
          <w:position w:val="-1"/>
        </w:rPr>
        <w:t>a</w:t>
      </w:r>
      <w:r>
        <w:rPr>
          <w:rFonts w:ascii="Verdana" w:eastAsia="Verdana" w:hAnsi="Verdana" w:cs="Verdana"/>
          <w:spacing w:val="3"/>
          <w:position w:val="-1"/>
        </w:rPr>
        <w:t>i</w:t>
      </w:r>
      <w:r>
        <w:rPr>
          <w:rFonts w:ascii="Verdana" w:eastAsia="Verdana" w:hAnsi="Verdana" w:cs="Verdana"/>
          <w:position w:val="-1"/>
        </w:rPr>
        <w:t>r</w:t>
      </w:r>
      <w:r>
        <w:rPr>
          <w:rFonts w:ascii="Verdana" w:eastAsia="Verdana" w:hAnsi="Verdana" w:cs="Verdana"/>
          <w:spacing w:val="52"/>
          <w:position w:val="-1"/>
        </w:rPr>
        <w:t xml:space="preserve"> </w:t>
      </w:r>
      <w:r>
        <w:rPr>
          <w:rFonts w:ascii="Verdana" w:eastAsia="Verdana" w:hAnsi="Verdana" w:cs="Verdana"/>
          <w:position w:val="-1"/>
        </w:rPr>
        <w:t>w</w:t>
      </w:r>
      <w:r>
        <w:rPr>
          <w:rFonts w:ascii="Verdana" w:eastAsia="Verdana" w:hAnsi="Verdana" w:cs="Verdana"/>
          <w:spacing w:val="-1"/>
          <w:position w:val="-1"/>
        </w:rPr>
        <w:t>or</w:t>
      </w:r>
      <w:r>
        <w:rPr>
          <w:rFonts w:ascii="Verdana" w:eastAsia="Verdana" w:hAnsi="Verdana" w:cs="Verdana"/>
          <w:position w:val="-1"/>
        </w:rPr>
        <w:t>k,</w:t>
      </w:r>
      <w:r>
        <w:rPr>
          <w:rFonts w:ascii="Verdana" w:eastAsia="Verdana" w:hAnsi="Verdana" w:cs="Verdana"/>
          <w:spacing w:val="53"/>
          <w:position w:val="-1"/>
        </w:rPr>
        <w:t xml:space="preserve"> </w:t>
      </w:r>
      <w:r>
        <w:rPr>
          <w:rFonts w:ascii="Verdana" w:eastAsia="Verdana" w:hAnsi="Verdana" w:cs="Verdana"/>
          <w:spacing w:val="1"/>
          <w:position w:val="-1"/>
        </w:rPr>
        <w:t>th</w:t>
      </w:r>
      <w:r>
        <w:rPr>
          <w:rFonts w:ascii="Verdana" w:eastAsia="Verdana" w:hAnsi="Verdana" w:cs="Verdana"/>
          <w:position w:val="-1"/>
        </w:rPr>
        <w:t>e</w:t>
      </w:r>
      <w:r>
        <w:rPr>
          <w:rFonts w:ascii="Verdana" w:eastAsia="Verdana" w:hAnsi="Verdana" w:cs="Verdana"/>
          <w:spacing w:val="55"/>
          <w:position w:val="-1"/>
        </w:rPr>
        <w:t xml:space="preserve"> </w:t>
      </w:r>
      <w:r>
        <w:rPr>
          <w:rFonts w:ascii="Verdana" w:eastAsia="Verdana" w:hAnsi="Verdana" w:cs="Verdana"/>
          <w:spacing w:val="1"/>
          <w:position w:val="-1"/>
        </w:rPr>
        <w:t>g</w:t>
      </w:r>
      <w:r>
        <w:rPr>
          <w:rFonts w:ascii="Verdana" w:eastAsia="Verdana" w:hAnsi="Verdana" w:cs="Verdana"/>
          <w:position w:val="-1"/>
        </w:rPr>
        <w:t>a</w:t>
      </w:r>
      <w:r>
        <w:rPr>
          <w:rFonts w:ascii="Verdana" w:eastAsia="Verdana" w:hAnsi="Verdana" w:cs="Verdana"/>
          <w:spacing w:val="-1"/>
          <w:position w:val="-1"/>
        </w:rPr>
        <w:t>r</w:t>
      </w:r>
      <w:r>
        <w:rPr>
          <w:rFonts w:ascii="Verdana" w:eastAsia="Verdana" w:hAnsi="Verdana" w:cs="Verdana"/>
          <w:position w:val="-1"/>
        </w:rPr>
        <w:t>a</w:t>
      </w:r>
      <w:r>
        <w:rPr>
          <w:rFonts w:ascii="Verdana" w:eastAsia="Verdana" w:hAnsi="Verdana" w:cs="Verdana"/>
          <w:spacing w:val="3"/>
          <w:position w:val="-1"/>
        </w:rPr>
        <w:t>g</w:t>
      </w:r>
      <w:r>
        <w:rPr>
          <w:rFonts w:ascii="Verdana" w:eastAsia="Verdana" w:hAnsi="Verdana" w:cs="Verdana"/>
          <w:position w:val="-1"/>
        </w:rPr>
        <w:t>e</w:t>
      </w:r>
      <w:r>
        <w:rPr>
          <w:rFonts w:ascii="Verdana" w:eastAsia="Verdana" w:hAnsi="Verdana" w:cs="Verdana"/>
          <w:spacing w:val="51"/>
          <w:position w:val="-1"/>
        </w:rPr>
        <w:t xml:space="preserve"> </w:t>
      </w:r>
      <w:r>
        <w:rPr>
          <w:rFonts w:ascii="Verdana" w:eastAsia="Verdana" w:hAnsi="Verdana" w:cs="Verdana"/>
          <w:spacing w:val="1"/>
          <w:position w:val="-1"/>
        </w:rPr>
        <w:t>h</w:t>
      </w:r>
      <w:r>
        <w:rPr>
          <w:rFonts w:ascii="Verdana" w:eastAsia="Verdana" w:hAnsi="Verdana" w:cs="Verdana"/>
          <w:position w:val="-1"/>
        </w:rPr>
        <w:t>as</w:t>
      </w:r>
      <w:r>
        <w:rPr>
          <w:rFonts w:ascii="Verdana" w:eastAsia="Verdana" w:hAnsi="Verdana" w:cs="Verdana"/>
          <w:spacing w:val="56"/>
          <w:position w:val="-1"/>
        </w:rPr>
        <w:t xml:space="preserve"> </w:t>
      </w:r>
      <w:r>
        <w:rPr>
          <w:rFonts w:ascii="Verdana" w:eastAsia="Verdana" w:hAnsi="Verdana" w:cs="Verdana"/>
          <w:spacing w:val="3"/>
          <w:position w:val="-1"/>
        </w:rPr>
        <w:t>i</w:t>
      </w:r>
      <w:r>
        <w:rPr>
          <w:rFonts w:ascii="Verdana" w:eastAsia="Verdana" w:hAnsi="Verdana" w:cs="Verdana"/>
          <w:spacing w:val="1"/>
          <w:position w:val="-1"/>
        </w:rPr>
        <w:t>n</w:t>
      </w:r>
      <w:r>
        <w:rPr>
          <w:rFonts w:ascii="Verdana" w:eastAsia="Verdana" w:hAnsi="Verdana" w:cs="Verdana"/>
          <w:position w:val="-1"/>
        </w:rPr>
        <w:t>st</w:t>
      </w:r>
      <w:r>
        <w:rPr>
          <w:rFonts w:ascii="Verdana" w:eastAsia="Verdana" w:hAnsi="Verdana" w:cs="Verdana"/>
          <w:spacing w:val="-1"/>
          <w:position w:val="-1"/>
        </w:rPr>
        <w:t>r</w:t>
      </w:r>
      <w:r>
        <w:rPr>
          <w:rFonts w:ascii="Verdana" w:eastAsia="Verdana" w:hAnsi="Verdana" w:cs="Verdana"/>
          <w:spacing w:val="1"/>
          <w:position w:val="-1"/>
        </w:rPr>
        <w:t>u</w:t>
      </w:r>
      <w:r>
        <w:rPr>
          <w:rFonts w:ascii="Verdana" w:eastAsia="Verdana" w:hAnsi="Verdana" w:cs="Verdana"/>
          <w:position w:val="-1"/>
        </w:rPr>
        <w:t>c</w:t>
      </w:r>
      <w:r>
        <w:rPr>
          <w:rFonts w:ascii="Verdana" w:eastAsia="Verdana" w:hAnsi="Verdana" w:cs="Verdana"/>
          <w:spacing w:val="-2"/>
          <w:position w:val="-1"/>
        </w:rPr>
        <w:t>t</w:t>
      </w:r>
      <w:r>
        <w:rPr>
          <w:rFonts w:ascii="Verdana" w:eastAsia="Verdana" w:hAnsi="Verdana" w:cs="Verdana"/>
          <w:spacing w:val="3"/>
          <w:position w:val="-1"/>
        </w:rPr>
        <w:t>i</w:t>
      </w:r>
      <w:r>
        <w:rPr>
          <w:rFonts w:ascii="Verdana" w:eastAsia="Verdana" w:hAnsi="Verdana" w:cs="Verdana"/>
          <w:spacing w:val="-1"/>
          <w:position w:val="-1"/>
        </w:rPr>
        <w:t>o</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47"/>
          <w:position w:val="-1"/>
        </w:rPr>
        <w:t xml:space="preserve"> </w:t>
      </w:r>
      <w:r>
        <w:rPr>
          <w:rFonts w:ascii="Verdana" w:eastAsia="Verdana" w:hAnsi="Verdana" w:cs="Verdana"/>
          <w:spacing w:val="1"/>
          <w:position w:val="-1"/>
        </w:rPr>
        <w:t>t</w:t>
      </w:r>
      <w:r>
        <w:rPr>
          <w:rFonts w:ascii="Verdana" w:eastAsia="Verdana" w:hAnsi="Verdana" w:cs="Verdana"/>
          <w:position w:val="-1"/>
        </w:rPr>
        <w:t>o</w:t>
      </w:r>
      <w:r>
        <w:rPr>
          <w:rFonts w:ascii="Verdana" w:eastAsia="Verdana" w:hAnsi="Verdana" w:cs="Verdana"/>
          <w:spacing w:val="56"/>
          <w:position w:val="-1"/>
        </w:rPr>
        <w:t xml:space="preserve"> </w:t>
      </w:r>
      <w:r>
        <w:rPr>
          <w:rFonts w:ascii="Verdana" w:eastAsia="Verdana" w:hAnsi="Verdana" w:cs="Verdana"/>
          <w:position w:val="-1"/>
        </w:rPr>
        <w:t>call</w:t>
      </w:r>
      <w:r>
        <w:rPr>
          <w:rFonts w:ascii="Verdana" w:eastAsia="Verdana" w:hAnsi="Verdana" w:cs="Verdana"/>
          <w:spacing w:val="56"/>
          <w:position w:val="-1"/>
        </w:rPr>
        <w:t xml:space="preserve"> </w:t>
      </w:r>
      <w:r>
        <w:rPr>
          <w:rFonts w:ascii="Verdana" w:eastAsia="Verdana" w:hAnsi="Verdana" w:cs="Verdana"/>
          <w:position w:val="-1"/>
        </w:rPr>
        <w:t>f</w:t>
      </w:r>
      <w:r>
        <w:rPr>
          <w:rFonts w:ascii="Verdana" w:eastAsia="Verdana" w:hAnsi="Verdana" w:cs="Verdana"/>
          <w:spacing w:val="-1"/>
          <w:position w:val="-1"/>
        </w:rPr>
        <w:t>o</w:t>
      </w:r>
      <w:r>
        <w:rPr>
          <w:rFonts w:ascii="Verdana" w:eastAsia="Verdana" w:hAnsi="Verdana" w:cs="Verdana"/>
          <w:position w:val="-1"/>
        </w:rPr>
        <w:t>r</w:t>
      </w:r>
      <w:r>
        <w:rPr>
          <w:rFonts w:ascii="Verdana" w:eastAsia="Verdana" w:hAnsi="Verdana" w:cs="Verdana"/>
          <w:spacing w:val="58"/>
          <w:position w:val="-1"/>
        </w:rPr>
        <w:t xml:space="preserve"> </w:t>
      </w:r>
      <w:r>
        <w:rPr>
          <w:rFonts w:ascii="Verdana" w:eastAsia="Verdana" w:hAnsi="Verdana" w:cs="Verdana"/>
          <w:spacing w:val="-1"/>
          <w:position w:val="-1"/>
        </w:rPr>
        <w:t>r</w:t>
      </w:r>
      <w:r>
        <w:rPr>
          <w:rFonts w:ascii="Verdana" w:eastAsia="Verdana" w:hAnsi="Verdana" w:cs="Verdana"/>
          <w:spacing w:val="6"/>
          <w:position w:val="-1"/>
        </w:rPr>
        <w:t>e</w:t>
      </w:r>
      <w:r>
        <w:rPr>
          <w:rFonts w:ascii="Verdana" w:eastAsia="Verdana" w:hAnsi="Verdana" w:cs="Verdana"/>
          <w:spacing w:val="1"/>
          <w:position w:val="-1"/>
        </w:rPr>
        <w:t>-</w:t>
      </w:r>
      <w:r>
        <w:rPr>
          <w:rFonts w:ascii="Verdana" w:eastAsia="Verdana" w:hAnsi="Verdana" w:cs="Verdana"/>
          <w:spacing w:val="3"/>
          <w:position w:val="-1"/>
        </w:rPr>
        <w:t>i</w:t>
      </w:r>
      <w:r>
        <w:rPr>
          <w:rFonts w:ascii="Verdana" w:eastAsia="Verdana" w:hAnsi="Verdana" w:cs="Verdana"/>
          <w:spacing w:val="1"/>
          <w:position w:val="-1"/>
        </w:rPr>
        <w:t>n</w:t>
      </w:r>
      <w:r>
        <w:rPr>
          <w:rFonts w:ascii="Verdana" w:eastAsia="Verdana" w:hAnsi="Verdana" w:cs="Verdana"/>
          <w:position w:val="-1"/>
        </w:rPr>
        <w:t>sp</w:t>
      </w:r>
      <w:r>
        <w:rPr>
          <w:rFonts w:ascii="Verdana" w:eastAsia="Verdana" w:hAnsi="Verdana" w:cs="Verdana"/>
          <w:spacing w:val="-1"/>
          <w:position w:val="-1"/>
        </w:rPr>
        <w:t>e</w:t>
      </w:r>
      <w:r>
        <w:rPr>
          <w:rFonts w:ascii="Verdana" w:eastAsia="Verdana" w:hAnsi="Verdana" w:cs="Verdana"/>
          <w:position w:val="-1"/>
        </w:rPr>
        <w:t>ct</w:t>
      </w:r>
      <w:r>
        <w:rPr>
          <w:rFonts w:ascii="Verdana" w:eastAsia="Verdana" w:hAnsi="Verdana" w:cs="Verdana"/>
          <w:spacing w:val="3"/>
          <w:position w:val="-1"/>
        </w:rPr>
        <w:t>i</w:t>
      </w:r>
      <w:r>
        <w:rPr>
          <w:rFonts w:ascii="Verdana" w:eastAsia="Verdana" w:hAnsi="Verdana" w:cs="Verdana"/>
          <w:spacing w:val="-1"/>
          <w:position w:val="-1"/>
        </w:rPr>
        <w:t>o</w:t>
      </w:r>
      <w:r>
        <w:rPr>
          <w:rFonts w:ascii="Verdana" w:eastAsia="Verdana" w:hAnsi="Verdana" w:cs="Verdana"/>
          <w:position w:val="-1"/>
        </w:rPr>
        <w:t>n</w:t>
      </w:r>
    </w:p>
    <w:p w:rsidR="00DE2F23" w:rsidRDefault="00FA5519">
      <w:pPr>
        <w:spacing w:before="35" w:line="276" w:lineRule="auto"/>
        <w:ind w:left="1648" w:right="71"/>
        <w:jc w:val="both"/>
        <w:rPr>
          <w:rFonts w:ascii="Verdana" w:eastAsia="Verdana" w:hAnsi="Verdana" w:cs="Verdana"/>
        </w:rPr>
      </w:pPr>
      <w:r>
        <w:rPr>
          <w:rFonts w:ascii="Verdana" w:eastAsia="Verdana" w:hAnsi="Verdana" w:cs="Verdana"/>
          <w:spacing w:val="3"/>
        </w:rPr>
        <w:t>i</w:t>
      </w:r>
      <w:r>
        <w:rPr>
          <w:rFonts w:ascii="Verdana" w:eastAsia="Verdana" w:hAnsi="Verdana" w:cs="Verdana"/>
        </w:rPr>
        <w:t>m</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2"/>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y, a</w:t>
      </w:r>
      <w:r>
        <w:rPr>
          <w:rFonts w:ascii="Verdana" w:eastAsia="Verdana" w:hAnsi="Verdana" w:cs="Verdana"/>
          <w:spacing w:val="1"/>
        </w:rPr>
        <w:t>n</w:t>
      </w:r>
      <w:r>
        <w:rPr>
          <w:rFonts w:ascii="Verdana" w:eastAsia="Verdana" w:hAnsi="Verdana" w:cs="Verdana"/>
        </w:rPr>
        <w:t>d</w:t>
      </w:r>
      <w:r>
        <w:rPr>
          <w:rFonts w:ascii="Verdana" w:eastAsia="Verdana" w:hAnsi="Verdana" w:cs="Verdana"/>
          <w:spacing w:val="9"/>
        </w:rPr>
        <w:t xml:space="preserve"> </w:t>
      </w:r>
      <w:r>
        <w:rPr>
          <w:rFonts w:ascii="Verdana" w:eastAsia="Verdana" w:hAnsi="Verdana" w:cs="Verdana"/>
          <w:spacing w:val="3"/>
        </w:rPr>
        <w:t>i</w:t>
      </w:r>
      <w:r>
        <w:rPr>
          <w:rFonts w:ascii="Verdana" w:eastAsia="Verdana" w:hAnsi="Verdana" w:cs="Verdana"/>
        </w:rPr>
        <w:t>f</w:t>
      </w:r>
      <w:r>
        <w:rPr>
          <w:rFonts w:ascii="Verdana" w:eastAsia="Verdana" w:hAnsi="Verdana" w:cs="Verdana"/>
          <w:spacing w:val="12"/>
        </w:rPr>
        <w:t xml:space="preserve">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1"/>
        </w:rPr>
        <w:t>re</w:t>
      </w:r>
      <w:r>
        <w:rPr>
          <w:rFonts w:ascii="Verdana" w:eastAsia="Verdana" w:hAnsi="Verdana" w:cs="Verdana"/>
          <w:spacing w:val="1"/>
        </w:rPr>
        <w:t>p</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r</w:t>
      </w:r>
      <w:r>
        <w:rPr>
          <w:rFonts w:ascii="Verdana" w:eastAsia="Verdana" w:hAnsi="Verdana" w:cs="Verdana"/>
        </w:rPr>
        <w:t>s</w:t>
      </w:r>
      <w:r>
        <w:rPr>
          <w:rFonts w:ascii="Verdana" w:eastAsia="Verdana" w:hAnsi="Verdana" w:cs="Verdana"/>
          <w:spacing w:val="6"/>
        </w:rPr>
        <w:t xml:space="preserve"> </w:t>
      </w:r>
      <w:r>
        <w:rPr>
          <w:rFonts w:ascii="Verdana" w:eastAsia="Verdana" w:hAnsi="Verdana" w:cs="Verdana"/>
          <w:spacing w:val="2"/>
        </w:rPr>
        <w:t>a</w:t>
      </w:r>
      <w:r>
        <w:rPr>
          <w:rFonts w:ascii="Verdana" w:eastAsia="Verdana" w:hAnsi="Verdana" w:cs="Verdana"/>
          <w:spacing w:val="-1"/>
        </w:rPr>
        <w:t>r</w:t>
      </w:r>
      <w:r>
        <w:rPr>
          <w:rFonts w:ascii="Verdana" w:eastAsia="Verdana" w:hAnsi="Verdana" w:cs="Verdana"/>
        </w:rPr>
        <w:t>e</w:t>
      </w:r>
      <w:r>
        <w:rPr>
          <w:rFonts w:ascii="Verdana" w:eastAsia="Verdana" w:hAnsi="Verdana" w:cs="Verdana"/>
          <w:spacing w:val="12"/>
        </w:rPr>
        <w:t xml:space="preserve"> </w:t>
      </w:r>
      <w:r>
        <w:rPr>
          <w:rFonts w:ascii="Verdana" w:eastAsia="Verdana" w:hAnsi="Verdana" w:cs="Verdana"/>
        </w:rPr>
        <w:t>ca</w:t>
      </w:r>
      <w:r>
        <w:rPr>
          <w:rFonts w:ascii="Verdana" w:eastAsia="Verdana" w:hAnsi="Verdana" w:cs="Verdana"/>
          <w:spacing w:val="1"/>
        </w:rPr>
        <w:t>r</w:t>
      </w:r>
      <w:r>
        <w:rPr>
          <w:rFonts w:ascii="Verdana" w:eastAsia="Verdana" w:hAnsi="Verdana" w:cs="Verdana"/>
          <w:spacing w:val="-1"/>
        </w:rPr>
        <w:t>r</w:t>
      </w:r>
      <w:r>
        <w:rPr>
          <w:rFonts w:ascii="Verdana" w:eastAsia="Verdana" w:hAnsi="Verdana" w:cs="Verdana"/>
          <w:spacing w:val="3"/>
        </w:rPr>
        <w:t>i</w:t>
      </w:r>
      <w:r>
        <w:rPr>
          <w:rFonts w:ascii="Verdana" w:eastAsia="Verdana" w:hAnsi="Verdana" w:cs="Verdana"/>
          <w:spacing w:val="4"/>
        </w:rPr>
        <w:t>e</w:t>
      </w:r>
      <w:r>
        <w:rPr>
          <w:rFonts w:ascii="Verdana" w:eastAsia="Verdana" w:hAnsi="Verdana" w:cs="Verdana"/>
        </w:rPr>
        <w:t>d</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spacing w:val="3"/>
        </w:rPr>
        <w:t>u</w:t>
      </w:r>
      <w:r>
        <w:rPr>
          <w:rFonts w:ascii="Verdana" w:eastAsia="Verdana" w:hAnsi="Verdana" w:cs="Verdana"/>
        </w:rPr>
        <w:t>t</w:t>
      </w:r>
      <w:r>
        <w:rPr>
          <w:rFonts w:ascii="Verdana" w:eastAsia="Verdana" w:hAnsi="Verdana" w:cs="Verdana"/>
          <w:spacing w:val="11"/>
        </w:rPr>
        <w:t xml:space="preserve"> </w:t>
      </w:r>
      <w:r>
        <w:rPr>
          <w:rFonts w:ascii="Verdana" w:eastAsia="Verdana" w:hAnsi="Verdana" w:cs="Verdana"/>
        </w:rPr>
        <w:t>sat</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f</w:t>
      </w:r>
      <w:r>
        <w:rPr>
          <w:rFonts w:ascii="Verdana" w:eastAsia="Verdana" w:hAnsi="Verdana" w:cs="Verdana"/>
        </w:rPr>
        <w:t>acto</w:t>
      </w:r>
      <w:r>
        <w:rPr>
          <w:rFonts w:ascii="Verdana" w:eastAsia="Verdana" w:hAnsi="Verdana" w:cs="Verdana"/>
          <w:spacing w:val="-1"/>
        </w:rPr>
        <w:t>r</w:t>
      </w:r>
      <w:r>
        <w:rPr>
          <w:rFonts w:ascii="Verdana" w:eastAsia="Verdana" w:hAnsi="Verdana" w:cs="Verdana"/>
          <w:spacing w:val="3"/>
        </w:rPr>
        <w:t>il</w:t>
      </w:r>
      <w:r>
        <w:rPr>
          <w:rFonts w:ascii="Verdana" w:eastAsia="Verdana" w:hAnsi="Verdana" w:cs="Verdana"/>
        </w:rPr>
        <w:t xml:space="preserve">y, </w:t>
      </w:r>
      <w:r>
        <w:rPr>
          <w:rFonts w:ascii="Verdana" w:eastAsia="Verdana" w:hAnsi="Verdana" w:cs="Verdana"/>
          <w:spacing w:val="1"/>
        </w:rPr>
        <w:t>th</w:t>
      </w:r>
      <w:r>
        <w:rPr>
          <w:rFonts w:ascii="Verdana" w:eastAsia="Verdana" w:hAnsi="Verdana" w:cs="Verdana"/>
        </w:rPr>
        <w:t>e</w:t>
      </w:r>
      <w:r>
        <w:rPr>
          <w:rFonts w:ascii="Verdana" w:eastAsia="Verdana" w:hAnsi="Verdana" w:cs="Verdana"/>
          <w:spacing w:val="9"/>
        </w:rPr>
        <w:t xml:space="preserve"> </w:t>
      </w:r>
      <w:r>
        <w:rPr>
          <w:rFonts w:ascii="Verdana" w:eastAsia="Verdana" w:hAnsi="Verdana" w:cs="Verdana"/>
          <w:spacing w:val="-2"/>
        </w:rPr>
        <w:t>I</w:t>
      </w:r>
      <w:r>
        <w:rPr>
          <w:rFonts w:ascii="Verdana" w:eastAsia="Verdana" w:hAnsi="Verdana" w:cs="Verdana"/>
          <w:spacing w:val="1"/>
        </w:rPr>
        <w:t>n</w:t>
      </w:r>
      <w:r>
        <w:rPr>
          <w:rFonts w:ascii="Verdana" w:eastAsia="Verdana" w:hAnsi="Verdana" w:cs="Verdana"/>
          <w:spacing w:val="2"/>
        </w:rPr>
        <w:t>s</w:t>
      </w:r>
      <w:r>
        <w:rPr>
          <w:rFonts w:ascii="Verdana" w:eastAsia="Verdana" w:hAnsi="Verdana" w:cs="Verdana"/>
          <w:spacing w:val="1"/>
        </w:rPr>
        <w:t>u</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r</w:t>
      </w:r>
      <w:r>
        <w:rPr>
          <w:rFonts w:ascii="Verdana" w:eastAsia="Verdana" w:hAnsi="Verdana" w:cs="Verdana"/>
          <w:spacing w:val="5"/>
        </w:rPr>
        <w:t xml:space="preserve"> </w:t>
      </w:r>
      <w:r>
        <w:rPr>
          <w:rFonts w:ascii="Verdana" w:eastAsia="Verdana" w:hAnsi="Verdana" w:cs="Verdana"/>
        </w:rPr>
        <w:t>will</w:t>
      </w:r>
      <w:r>
        <w:rPr>
          <w:rFonts w:ascii="Verdana" w:eastAsia="Verdana" w:hAnsi="Verdana" w:cs="Verdana"/>
          <w:spacing w:val="11"/>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 xml:space="preserve">a </w:t>
      </w:r>
      <w:r>
        <w:rPr>
          <w:rFonts w:ascii="Verdana" w:eastAsia="Verdana" w:hAnsi="Verdana" w:cs="Verdana"/>
          <w:spacing w:val="-1"/>
        </w:rPr>
        <w:t>re</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a</w:t>
      </w:r>
      <w:r>
        <w:rPr>
          <w:rFonts w:ascii="Verdana" w:eastAsia="Verdana" w:hAnsi="Verdana" w:cs="Verdana"/>
          <w:spacing w:val="2"/>
        </w:rPr>
        <w:t>s</w:t>
      </w:r>
      <w:r>
        <w:rPr>
          <w:rFonts w:ascii="Verdana" w:eastAsia="Verdana" w:hAnsi="Verdana" w:cs="Verdana"/>
        </w:rPr>
        <w:t>e</w:t>
      </w:r>
      <w:r>
        <w:rPr>
          <w:rFonts w:ascii="Verdana" w:eastAsia="Verdana" w:hAnsi="Verdana" w:cs="Verdana"/>
          <w:spacing w:val="-4"/>
        </w:rPr>
        <w:t xml:space="preserve"> </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spacing w:val="1"/>
        </w:rPr>
        <w:t>tt</w:t>
      </w:r>
      <w:r>
        <w:rPr>
          <w:rFonts w:ascii="Verdana" w:eastAsia="Verdana" w:hAnsi="Verdana" w:cs="Verdana"/>
          <w:spacing w:val="-1"/>
        </w:rPr>
        <w:t>e</w:t>
      </w:r>
      <w:r>
        <w:rPr>
          <w:rFonts w:ascii="Verdana" w:eastAsia="Verdana" w:hAnsi="Verdana" w:cs="Verdana"/>
        </w:rPr>
        <w:t>r</w:t>
      </w:r>
      <w:r>
        <w:rPr>
          <w:rFonts w:ascii="Verdana" w:eastAsia="Verdana" w:hAnsi="Verdana" w:cs="Verdana"/>
          <w:spacing w:val="-2"/>
        </w:rPr>
        <w:t xml:space="preserve"> </w:t>
      </w:r>
      <w:r>
        <w:rPr>
          <w:rFonts w:ascii="Verdana" w:eastAsia="Verdana" w:hAnsi="Verdana" w:cs="Verdana"/>
          <w:spacing w:val="3"/>
        </w:rPr>
        <w:t>i</w:t>
      </w:r>
      <w:r>
        <w:rPr>
          <w:rFonts w:ascii="Verdana" w:eastAsia="Verdana" w:hAnsi="Verdana" w:cs="Verdana"/>
        </w:rPr>
        <w:t>m</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te</w:t>
      </w:r>
      <w:r>
        <w:rPr>
          <w:rFonts w:ascii="Verdana" w:eastAsia="Verdana" w:hAnsi="Verdana" w:cs="Verdana"/>
          <w:spacing w:val="3"/>
        </w:rPr>
        <w:t>l</w:t>
      </w:r>
      <w:r>
        <w:rPr>
          <w:rFonts w:ascii="Verdana" w:eastAsia="Verdana" w:hAnsi="Verdana" w:cs="Verdana"/>
        </w:rPr>
        <w:t>y</w:t>
      </w:r>
      <w:r>
        <w:rPr>
          <w:rFonts w:ascii="Verdana" w:eastAsia="Verdana" w:hAnsi="Verdana" w:cs="Verdana"/>
          <w:spacing w:val="-8"/>
        </w:rPr>
        <w:t xml:space="preserve"> </w:t>
      </w:r>
      <w:r>
        <w:rPr>
          <w:rFonts w:ascii="Verdana" w:eastAsia="Verdana" w:hAnsi="Verdana" w:cs="Verdana"/>
          <w:spacing w:val="1"/>
        </w:rPr>
        <w:t>bu</w:t>
      </w:r>
      <w:r>
        <w:rPr>
          <w:rFonts w:ascii="Verdana" w:eastAsia="Verdana" w:hAnsi="Verdana" w:cs="Verdana"/>
        </w:rPr>
        <w:t>t</w:t>
      </w:r>
      <w:r>
        <w:rPr>
          <w:rFonts w:ascii="Verdana" w:eastAsia="Verdana" w:hAnsi="Verdana" w:cs="Verdana"/>
          <w:spacing w:val="-1"/>
        </w:rPr>
        <w:t xml:space="preserve"> </w:t>
      </w:r>
      <w:r>
        <w:rPr>
          <w:rFonts w:ascii="Verdana" w:eastAsia="Verdana" w:hAnsi="Verdana" w:cs="Verdana"/>
        </w:rPr>
        <w:t>su</w:t>
      </w:r>
      <w:r>
        <w:rPr>
          <w:rFonts w:ascii="Verdana" w:eastAsia="Verdana" w:hAnsi="Verdana" w:cs="Verdana"/>
          <w:spacing w:val="1"/>
        </w:rPr>
        <w:t>bj</w:t>
      </w:r>
      <w:r>
        <w:rPr>
          <w:rFonts w:ascii="Verdana" w:eastAsia="Verdana" w:hAnsi="Verdana" w:cs="Verdana"/>
          <w:spacing w:val="-1"/>
        </w:rPr>
        <w:t>e</w:t>
      </w:r>
      <w:r>
        <w:rPr>
          <w:rFonts w:ascii="Verdana" w:eastAsia="Verdana" w:hAnsi="Verdana" w:cs="Verdana"/>
        </w:rPr>
        <w:t>ct</w:t>
      </w:r>
      <w:r>
        <w:rPr>
          <w:rFonts w:ascii="Verdana" w:eastAsia="Verdana" w:hAnsi="Verdana" w:cs="Verdana"/>
          <w:spacing w:val="-3"/>
        </w:rPr>
        <w:t xml:space="preserve"> </w:t>
      </w:r>
      <w:r>
        <w:rPr>
          <w:rFonts w:ascii="Verdana" w:eastAsia="Verdana" w:hAnsi="Verdana" w:cs="Verdana"/>
          <w:spacing w:val="1"/>
        </w:rPr>
        <w:t>t</w:t>
      </w:r>
      <w:r>
        <w:rPr>
          <w:rFonts w:ascii="Verdana" w:eastAsia="Verdana" w:hAnsi="Verdana" w:cs="Verdana"/>
        </w:rPr>
        <w:t>o</w:t>
      </w:r>
      <w:r>
        <w:rPr>
          <w:rFonts w:ascii="Verdana" w:eastAsia="Verdana" w:hAnsi="Verdana" w:cs="Verdana"/>
          <w:spacing w:val="1"/>
        </w:rPr>
        <w:t xml:space="preserve"> </w:t>
      </w:r>
      <w:r>
        <w:rPr>
          <w:rFonts w:ascii="Verdana" w:eastAsia="Verdana" w:hAnsi="Verdana" w:cs="Verdana"/>
        </w:rPr>
        <w:t>f</w:t>
      </w:r>
      <w:r>
        <w:rPr>
          <w:rFonts w:ascii="Verdana" w:eastAsia="Verdana" w:hAnsi="Verdana" w:cs="Verdana"/>
          <w:spacing w:val="-2"/>
        </w:rPr>
        <w:t>u</w:t>
      </w:r>
      <w:r>
        <w:rPr>
          <w:rFonts w:ascii="Verdana" w:eastAsia="Verdana" w:hAnsi="Verdana" w:cs="Verdana"/>
        </w:rPr>
        <w:t>ll</w:t>
      </w:r>
      <w:r>
        <w:rPr>
          <w:rFonts w:ascii="Verdana" w:eastAsia="Verdana" w:hAnsi="Verdana" w:cs="Verdana"/>
          <w:spacing w:val="4"/>
        </w:rPr>
        <w:t xml:space="preserve"> </w:t>
      </w:r>
      <w:r>
        <w:rPr>
          <w:rFonts w:ascii="Verdana" w:eastAsia="Verdana" w:hAnsi="Verdana" w:cs="Verdana"/>
          <w:spacing w:val="-2"/>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a</w:t>
      </w:r>
      <w:r>
        <w:rPr>
          <w:rFonts w:ascii="Verdana" w:eastAsia="Verdana" w:hAnsi="Verdana" w:cs="Verdana"/>
          <w:spacing w:val="1"/>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1"/>
        </w:rPr>
        <w:t>re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t</w:t>
      </w:r>
      <w:r>
        <w:rPr>
          <w:rFonts w:ascii="Verdana" w:eastAsia="Verdana" w:hAnsi="Verdana" w:cs="Verdana"/>
          <w:spacing w:val="-3"/>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2"/>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i</w:t>
      </w:r>
      <w:r>
        <w:rPr>
          <w:rFonts w:ascii="Verdana" w:eastAsia="Verdana" w:hAnsi="Verdana" w:cs="Verdana"/>
        </w:rPr>
        <w:t>cy</w:t>
      </w:r>
      <w:r>
        <w:rPr>
          <w:rFonts w:ascii="Verdana" w:eastAsia="Verdana" w:hAnsi="Verdana" w:cs="Verdana"/>
          <w:spacing w:val="-3"/>
        </w:rPr>
        <w:t xml:space="preserve"> </w:t>
      </w:r>
      <w:r>
        <w:rPr>
          <w:rFonts w:ascii="Verdana" w:eastAsia="Verdana" w:hAnsi="Verdana" w:cs="Verdana"/>
          <w:spacing w:val="-1"/>
        </w:rPr>
        <w:t>e</w:t>
      </w:r>
      <w:r>
        <w:rPr>
          <w:rFonts w:ascii="Verdana" w:eastAsia="Verdana" w:hAnsi="Verdana" w:cs="Verdana"/>
        </w:rPr>
        <w:t>x</w:t>
      </w:r>
      <w:r>
        <w:rPr>
          <w:rFonts w:ascii="Verdana" w:eastAsia="Verdana" w:hAnsi="Verdana" w:cs="Verdana"/>
          <w:spacing w:val="-1"/>
        </w:rPr>
        <w:t>c</w:t>
      </w:r>
      <w:r>
        <w:rPr>
          <w:rFonts w:ascii="Verdana" w:eastAsia="Verdana" w:hAnsi="Verdana" w:cs="Verdana"/>
          <w:spacing w:val="1"/>
        </w:rPr>
        <w:t>e</w:t>
      </w:r>
      <w:r>
        <w:rPr>
          <w:rFonts w:ascii="Verdana" w:eastAsia="Verdana" w:hAnsi="Verdana" w:cs="Verdana"/>
        </w:rPr>
        <w:t xml:space="preserve">ss </w:t>
      </w:r>
      <w:r>
        <w:rPr>
          <w:rFonts w:ascii="Verdana" w:eastAsia="Verdana" w:hAnsi="Verdana" w:cs="Verdana"/>
          <w:spacing w:val="1"/>
        </w:rPr>
        <w:t>p</w:t>
      </w:r>
      <w:r>
        <w:rPr>
          <w:rFonts w:ascii="Verdana" w:eastAsia="Verdana" w:hAnsi="Verdana" w:cs="Verdana"/>
        </w:rPr>
        <w:t>ayment</w:t>
      </w:r>
      <w:r>
        <w:rPr>
          <w:rFonts w:ascii="Verdana" w:eastAsia="Verdana" w:hAnsi="Verdana" w:cs="Verdana"/>
          <w:spacing w:val="-8"/>
        </w:rPr>
        <w:t xml:space="preserve"> </w:t>
      </w:r>
      <w:r>
        <w:rPr>
          <w:rFonts w:ascii="Verdana" w:eastAsia="Verdana" w:hAnsi="Verdana" w:cs="Verdana"/>
        </w:rPr>
        <w:t>w</w:t>
      </w:r>
      <w:r>
        <w:rPr>
          <w:rFonts w:ascii="Verdana" w:eastAsia="Verdana" w:hAnsi="Verdana" w:cs="Verdana"/>
          <w:spacing w:val="1"/>
        </w:rPr>
        <w:t>her</w:t>
      </w:r>
      <w:r>
        <w:rPr>
          <w:rFonts w:ascii="Verdana" w:eastAsia="Verdana" w:hAnsi="Verdana" w:cs="Verdana"/>
        </w:rPr>
        <w:t>e</w:t>
      </w:r>
      <w:r>
        <w:rPr>
          <w:rFonts w:ascii="Verdana" w:eastAsia="Verdana" w:hAnsi="Verdana" w:cs="Verdana"/>
          <w:spacing w:val="-7"/>
        </w:rPr>
        <w:t xml:space="preserve"> </w:t>
      </w:r>
      <w:r>
        <w:rPr>
          <w:rFonts w:ascii="Verdana" w:eastAsia="Verdana" w:hAnsi="Verdana" w:cs="Verdana"/>
        </w:rPr>
        <w:t>ap</w:t>
      </w:r>
      <w:r>
        <w:rPr>
          <w:rFonts w:ascii="Verdana" w:eastAsia="Verdana" w:hAnsi="Verdana" w:cs="Verdana"/>
          <w:spacing w:val="1"/>
        </w:rPr>
        <w:t>p</w:t>
      </w:r>
      <w:r>
        <w:rPr>
          <w:rFonts w:ascii="Verdana" w:eastAsia="Verdana" w:hAnsi="Verdana" w:cs="Verdana"/>
          <w:spacing w:val="3"/>
        </w:rPr>
        <w:t>li</w:t>
      </w:r>
      <w:r>
        <w:rPr>
          <w:rFonts w:ascii="Verdana" w:eastAsia="Verdana" w:hAnsi="Verdana" w:cs="Verdana"/>
        </w:rPr>
        <w:t>c</w:t>
      </w:r>
      <w:r>
        <w:rPr>
          <w:rFonts w:ascii="Verdana" w:eastAsia="Verdana" w:hAnsi="Verdana" w:cs="Verdana"/>
          <w:spacing w:val="-3"/>
        </w:rPr>
        <w:t>a</w:t>
      </w:r>
      <w:r>
        <w:rPr>
          <w:rFonts w:ascii="Verdana" w:eastAsia="Verdana" w:hAnsi="Verdana" w:cs="Verdana"/>
          <w:spacing w:val="1"/>
        </w:rPr>
        <w:t>b</w:t>
      </w:r>
      <w:r>
        <w:rPr>
          <w:rFonts w:ascii="Verdana" w:eastAsia="Verdana" w:hAnsi="Verdana" w:cs="Verdana"/>
          <w:spacing w:val="3"/>
        </w:rPr>
        <w:t>l</w:t>
      </w:r>
      <w:r>
        <w:rPr>
          <w:rFonts w:ascii="Verdana" w:eastAsia="Verdana" w:hAnsi="Verdana" w:cs="Verdana"/>
          <w:spacing w:val="-1"/>
        </w:rPr>
        <w:t>e</w:t>
      </w:r>
      <w:r>
        <w:rPr>
          <w:rFonts w:ascii="Verdana" w:eastAsia="Verdana" w:hAnsi="Verdana" w:cs="Verdana"/>
        </w:rPr>
        <w:t>.</w:t>
      </w:r>
    </w:p>
    <w:p w:rsidR="00FD629E" w:rsidRPr="00FD629E" w:rsidRDefault="00FD629E" w:rsidP="00FD629E">
      <w:pPr>
        <w:spacing w:before="35" w:line="276" w:lineRule="auto"/>
        <w:ind w:left="1648" w:right="71" w:hanging="208"/>
        <w:jc w:val="both"/>
        <w:rPr>
          <w:rFonts w:ascii="Verdana" w:eastAsia="Verdana" w:hAnsi="Verdana" w:cs="Verdana"/>
        </w:rPr>
      </w:pPr>
      <w:r w:rsidRPr="00FD629E">
        <w:rPr>
          <w:rFonts w:ascii="Verdana" w:eastAsia="Verdana" w:hAnsi="Verdana" w:cs="Verdana"/>
        </w:rPr>
        <w:t>i)</w:t>
      </w:r>
      <w:r w:rsidRPr="00FD629E">
        <w:rPr>
          <w:rFonts w:ascii="Verdana" w:eastAsia="Verdana" w:hAnsi="Verdana" w:cs="Verdana"/>
        </w:rPr>
        <w:tab/>
        <w:t>During the period of repair, the Client will monitor the repair work progress regularly to ensure timely service.</w:t>
      </w:r>
    </w:p>
    <w:p w:rsidR="00FD629E" w:rsidRPr="00FD629E" w:rsidRDefault="00FD629E" w:rsidP="00FD629E">
      <w:pPr>
        <w:spacing w:before="35" w:line="276" w:lineRule="auto"/>
        <w:ind w:left="1440" w:right="71"/>
        <w:jc w:val="both"/>
        <w:rPr>
          <w:rFonts w:ascii="Verdana" w:eastAsia="Verdana" w:hAnsi="Verdana" w:cs="Verdana"/>
        </w:rPr>
      </w:pPr>
      <w:r w:rsidRPr="00FD629E">
        <w:rPr>
          <w:rFonts w:ascii="Verdana" w:eastAsia="Verdana" w:hAnsi="Verdana" w:cs="Verdana"/>
        </w:rPr>
        <w:t>j)  The Insurer and the Agency will hold underwriting and claims review meeting on a quarterly basis on dates to be agreed mutually, the main agenda being to review claims service, claims trend, underwriting service and premium payment.</w:t>
      </w:r>
    </w:p>
    <w:p w:rsidR="00FD629E" w:rsidRPr="00FD629E" w:rsidRDefault="00FD629E" w:rsidP="00FD629E">
      <w:pPr>
        <w:spacing w:before="35" w:line="276" w:lineRule="auto"/>
        <w:ind w:right="71"/>
        <w:jc w:val="both"/>
        <w:rPr>
          <w:rFonts w:ascii="Verdana" w:eastAsia="Verdana" w:hAnsi="Verdana" w:cs="Verdana"/>
        </w:rPr>
      </w:pPr>
    </w:p>
    <w:p w:rsidR="00FD629E" w:rsidRPr="00FD629E" w:rsidRDefault="00FD629E" w:rsidP="00FD629E">
      <w:pPr>
        <w:spacing w:before="35" w:line="276" w:lineRule="auto"/>
        <w:ind w:right="71" w:firstLine="720"/>
        <w:jc w:val="both"/>
        <w:rPr>
          <w:rFonts w:ascii="Verdana" w:eastAsia="Verdana" w:hAnsi="Verdana" w:cs="Verdana"/>
        </w:rPr>
      </w:pPr>
      <w:r w:rsidRPr="00FD629E">
        <w:rPr>
          <w:rFonts w:ascii="Verdana" w:eastAsia="Verdana" w:hAnsi="Verdana" w:cs="Verdana"/>
        </w:rPr>
        <w:t>B.2. UNDERWRITING SERVICE STANDARD</w:t>
      </w:r>
    </w:p>
    <w:p w:rsidR="00FD629E" w:rsidRPr="00FD629E" w:rsidRDefault="00FD629E" w:rsidP="00FD629E">
      <w:pPr>
        <w:spacing w:before="35" w:line="276" w:lineRule="auto"/>
        <w:ind w:right="71"/>
        <w:jc w:val="both"/>
        <w:rPr>
          <w:rFonts w:ascii="Verdana" w:eastAsia="Verdana" w:hAnsi="Verdana" w:cs="Verdana"/>
        </w:rPr>
      </w:pPr>
    </w:p>
    <w:p w:rsidR="00FD629E" w:rsidRPr="00FD629E" w:rsidRDefault="00FD629E" w:rsidP="00FD629E">
      <w:pPr>
        <w:spacing w:before="35" w:line="276" w:lineRule="auto"/>
        <w:ind w:right="71" w:firstLine="720"/>
        <w:jc w:val="both"/>
        <w:rPr>
          <w:rFonts w:ascii="Verdana" w:eastAsia="Verdana" w:hAnsi="Verdana" w:cs="Verdana"/>
        </w:rPr>
      </w:pPr>
      <w:r w:rsidRPr="00FD629E">
        <w:rPr>
          <w:rFonts w:ascii="Verdana" w:eastAsia="Verdana" w:hAnsi="Verdana" w:cs="Verdana"/>
        </w:rPr>
        <w:t>1.  Insurance Documents</w:t>
      </w:r>
    </w:p>
    <w:p w:rsidR="00FD629E" w:rsidRPr="00FD629E" w:rsidRDefault="00FD629E" w:rsidP="00FD629E">
      <w:pPr>
        <w:spacing w:before="35" w:line="276" w:lineRule="auto"/>
        <w:ind w:right="71"/>
        <w:jc w:val="both"/>
        <w:rPr>
          <w:rFonts w:ascii="Verdana" w:eastAsia="Verdana" w:hAnsi="Verdana" w:cs="Verdana"/>
        </w:rPr>
      </w:pPr>
    </w:p>
    <w:p w:rsidR="00FD629E" w:rsidRPr="00FD629E" w:rsidRDefault="00FD629E" w:rsidP="00FD629E">
      <w:pPr>
        <w:spacing w:before="35" w:line="276" w:lineRule="auto"/>
        <w:ind w:left="720" w:right="71"/>
        <w:jc w:val="both"/>
        <w:rPr>
          <w:rFonts w:ascii="Verdana" w:eastAsia="Verdana" w:hAnsi="Verdana" w:cs="Verdana"/>
        </w:rPr>
      </w:pPr>
      <w:r w:rsidRPr="00FD629E">
        <w:rPr>
          <w:rFonts w:ascii="Verdana" w:eastAsia="Verdana" w:hAnsi="Verdana" w:cs="Verdana"/>
        </w:rPr>
        <w:t>a)  The Agency shall submit a proposal form or Risk Notes as proof of every insurance cover arranged under the Scheme.</w:t>
      </w:r>
    </w:p>
    <w:p w:rsidR="00FD629E" w:rsidRPr="00FD629E" w:rsidRDefault="00FD629E" w:rsidP="00FD629E">
      <w:pPr>
        <w:spacing w:before="35" w:line="276" w:lineRule="auto"/>
        <w:ind w:right="71" w:firstLine="720"/>
        <w:jc w:val="both"/>
        <w:rPr>
          <w:rFonts w:ascii="Verdana" w:eastAsia="Verdana" w:hAnsi="Verdana" w:cs="Verdana"/>
        </w:rPr>
      </w:pPr>
      <w:r w:rsidRPr="00FD629E">
        <w:rPr>
          <w:rFonts w:ascii="Verdana" w:eastAsia="Verdana" w:hAnsi="Verdana" w:cs="Verdana"/>
        </w:rPr>
        <w:t>b)  Such document(s) shall bear the name of the person in whose name the insurance is arranged</w:t>
      </w:r>
    </w:p>
    <w:p w:rsidR="00FD629E" w:rsidRPr="00FD629E" w:rsidRDefault="00FD629E" w:rsidP="00FD629E">
      <w:pPr>
        <w:spacing w:before="35" w:line="276" w:lineRule="auto"/>
        <w:ind w:right="71" w:firstLine="720"/>
        <w:jc w:val="both"/>
        <w:rPr>
          <w:rFonts w:ascii="Verdana" w:eastAsia="Verdana" w:hAnsi="Verdana" w:cs="Verdana"/>
        </w:rPr>
      </w:pPr>
      <w:r w:rsidRPr="00FD629E">
        <w:rPr>
          <w:rFonts w:ascii="Verdana" w:eastAsia="Verdana" w:hAnsi="Verdana" w:cs="Verdana"/>
        </w:rPr>
        <w:t>and accounting policy number allocated under the binder.</w:t>
      </w:r>
    </w:p>
    <w:p w:rsidR="00FD629E" w:rsidRPr="00FD629E" w:rsidRDefault="00FD629E" w:rsidP="00FD629E">
      <w:pPr>
        <w:spacing w:before="35" w:line="276" w:lineRule="auto"/>
        <w:ind w:left="720" w:right="71"/>
        <w:jc w:val="both"/>
        <w:rPr>
          <w:rFonts w:ascii="Verdana" w:eastAsia="Verdana" w:hAnsi="Verdana" w:cs="Verdana"/>
        </w:rPr>
      </w:pPr>
      <w:r w:rsidRPr="00FD629E">
        <w:rPr>
          <w:rFonts w:ascii="Verdana" w:eastAsia="Verdana" w:hAnsi="Verdana" w:cs="Verdana"/>
        </w:rPr>
        <w:t>c)  The said risk note and certificate shall be signed by an authorized officer of the agency for and on behalf of the insurer and names of authorized signatories and their specimen signatures shall be provided to Insurer and Insurer shall at all times be notified of any change in respect of the said signatories not later than seven days from the effective date of such change.</w:t>
      </w:r>
    </w:p>
    <w:p w:rsidR="00FD629E" w:rsidRPr="00FD629E" w:rsidRDefault="00FD629E" w:rsidP="00FD629E">
      <w:pPr>
        <w:spacing w:before="35" w:line="276" w:lineRule="auto"/>
        <w:ind w:right="71"/>
        <w:jc w:val="both"/>
        <w:rPr>
          <w:rFonts w:ascii="Verdana" w:eastAsia="Verdana" w:hAnsi="Verdana" w:cs="Verdana"/>
        </w:rPr>
      </w:pPr>
    </w:p>
    <w:p w:rsidR="00FD629E" w:rsidRPr="00FD629E" w:rsidRDefault="00FD629E" w:rsidP="00FD629E">
      <w:pPr>
        <w:spacing w:before="35" w:line="276" w:lineRule="auto"/>
        <w:ind w:left="720" w:right="71"/>
        <w:jc w:val="both"/>
        <w:rPr>
          <w:rFonts w:ascii="Verdana" w:eastAsia="Verdana" w:hAnsi="Verdana" w:cs="Verdana"/>
        </w:rPr>
      </w:pPr>
      <w:r w:rsidRPr="00FD629E">
        <w:rPr>
          <w:rFonts w:ascii="Verdana" w:eastAsia="Verdana" w:hAnsi="Verdana" w:cs="Verdana"/>
        </w:rPr>
        <w:t xml:space="preserve">e)  Insurer shall issue sample policy documents whose terms and conditions shall apply to all persons insured under this binder and the originals of the policy documents shall be in the custody of The Agency throughout the duration of the contract. OR </w:t>
      </w:r>
    </w:p>
    <w:p w:rsidR="00FD629E" w:rsidRPr="00FD629E" w:rsidRDefault="00FD629E" w:rsidP="00FD629E">
      <w:pPr>
        <w:spacing w:before="35" w:line="276" w:lineRule="auto"/>
        <w:ind w:left="720" w:right="71"/>
        <w:jc w:val="both"/>
        <w:rPr>
          <w:rFonts w:ascii="Verdana" w:eastAsia="Verdana" w:hAnsi="Verdana" w:cs="Verdana"/>
        </w:rPr>
      </w:pPr>
      <w:r w:rsidRPr="00FD629E">
        <w:rPr>
          <w:rFonts w:ascii="Verdana" w:eastAsia="Verdana" w:hAnsi="Verdana" w:cs="Verdana"/>
        </w:rPr>
        <w:t>f)</w:t>
      </w:r>
      <w:r w:rsidRPr="00FD629E">
        <w:rPr>
          <w:rFonts w:ascii="Verdana" w:eastAsia="Verdana" w:hAnsi="Verdana" w:cs="Verdana"/>
        </w:rPr>
        <w:tab/>
        <w:t>Insurer shall allocated series of policy numbers to the Agency under which cover for the individual persons or entities shall be issued and corresponding debits raised by Insurer on receipt of the monthly schedule/bordereaux as provided under the binder.</w:t>
      </w:r>
    </w:p>
    <w:p w:rsidR="00FD629E" w:rsidRPr="00FD629E" w:rsidRDefault="00FD629E" w:rsidP="00FD629E">
      <w:pPr>
        <w:spacing w:before="35" w:line="276" w:lineRule="auto"/>
        <w:ind w:right="71"/>
        <w:jc w:val="both"/>
        <w:rPr>
          <w:rFonts w:ascii="Verdana" w:eastAsia="Verdana" w:hAnsi="Verdana" w:cs="Verdana"/>
        </w:rPr>
      </w:pPr>
    </w:p>
    <w:p w:rsidR="00FD629E" w:rsidRDefault="00FD629E" w:rsidP="00FD629E">
      <w:pPr>
        <w:spacing w:before="35" w:line="276" w:lineRule="auto"/>
        <w:ind w:left="720" w:right="71"/>
        <w:jc w:val="both"/>
        <w:rPr>
          <w:rFonts w:ascii="Verdana" w:eastAsia="Verdana" w:hAnsi="Verdana" w:cs="Verdana"/>
        </w:rPr>
      </w:pPr>
      <w:r w:rsidRPr="00FD629E">
        <w:rPr>
          <w:rFonts w:ascii="Verdana" w:eastAsia="Verdana" w:hAnsi="Verdana" w:cs="Verdana"/>
        </w:rPr>
        <w:t>g)  The Agency may request Insurer to issue individual policy documents where a special need arise.</w:t>
      </w:r>
    </w:p>
    <w:p w:rsidR="00DE2F23" w:rsidRDefault="00DE2F23">
      <w:pPr>
        <w:spacing w:line="200" w:lineRule="exact"/>
      </w:pPr>
    </w:p>
    <w:p w:rsidR="00DE2F23" w:rsidRDefault="00DE2F23">
      <w:pPr>
        <w:spacing w:before="2" w:line="240" w:lineRule="exact"/>
        <w:rPr>
          <w:sz w:val="24"/>
          <w:szCs w:val="24"/>
        </w:rPr>
      </w:pPr>
    </w:p>
    <w:p w:rsidR="00DE2F23" w:rsidRDefault="00FA5519" w:rsidP="00FD629E">
      <w:pPr>
        <w:ind w:left="208" w:firstLine="512"/>
        <w:rPr>
          <w:rFonts w:ascii="Verdana" w:eastAsia="Verdana" w:hAnsi="Verdana" w:cs="Verdana"/>
        </w:rPr>
      </w:pPr>
      <w:r>
        <w:rPr>
          <w:rFonts w:ascii="Verdana" w:eastAsia="Verdana" w:hAnsi="Verdana" w:cs="Verdana"/>
          <w:b/>
          <w:u w:val="thick" w:color="000000"/>
        </w:rPr>
        <w:t>B.3.</w:t>
      </w:r>
      <w:r>
        <w:rPr>
          <w:rFonts w:ascii="Verdana" w:eastAsia="Verdana" w:hAnsi="Verdana" w:cs="Verdana"/>
          <w:b/>
          <w:spacing w:val="-4"/>
          <w:u w:val="thick" w:color="000000"/>
        </w:rPr>
        <w:t xml:space="preserve"> </w:t>
      </w:r>
      <w:r>
        <w:rPr>
          <w:rFonts w:ascii="Verdana" w:eastAsia="Verdana" w:hAnsi="Verdana" w:cs="Verdana"/>
          <w:b/>
          <w:spacing w:val="2"/>
          <w:u w:val="thick" w:color="000000"/>
        </w:rPr>
        <w:t>B</w:t>
      </w:r>
      <w:r>
        <w:rPr>
          <w:rFonts w:ascii="Verdana" w:eastAsia="Verdana" w:hAnsi="Verdana" w:cs="Verdana"/>
          <w:b/>
          <w:spacing w:val="-1"/>
          <w:u w:val="thick" w:color="000000"/>
        </w:rPr>
        <w:t>U</w:t>
      </w:r>
      <w:r>
        <w:rPr>
          <w:rFonts w:ascii="Verdana" w:eastAsia="Verdana" w:hAnsi="Verdana" w:cs="Verdana"/>
          <w:b/>
          <w:u w:val="thick" w:color="000000"/>
        </w:rPr>
        <w:t>S</w:t>
      </w:r>
      <w:r>
        <w:rPr>
          <w:rFonts w:ascii="Verdana" w:eastAsia="Verdana" w:hAnsi="Verdana" w:cs="Verdana"/>
          <w:b/>
          <w:spacing w:val="2"/>
          <w:u w:val="thick" w:color="000000"/>
        </w:rPr>
        <w:t>I</w:t>
      </w:r>
      <w:r>
        <w:rPr>
          <w:rFonts w:ascii="Verdana" w:eastAsia="Verdana" w:hAnsi="Verdana" w:cs="Verdana"/>
          <w:b/>
          <w:spacing w:val="-1"/>
          <w:u w:val="thick" w:color="000000"/>
        </w:rPr>
        <w:t>N</w:t>
      </w:r>
      <w:r>
        <w:rPr>
          <w:rFonts w:ascii="Verdana" w:eastAsia="Verdana" w:hAnsi="Verdana" w:cs="Verdana"/>
          <w:b/>
          <w:spacing w:val="1"/>
          <w:u w:val="thick" w:color="000000"/>
        </w:rPr>
        <w:t>E</w:t>
      </w:r>
      <w:r>
        <w:rPr>
          <w:rFonts w:ascii="Verdana" w:eastAsia="Verdana" w:hAnsi="Verdana" w:cs="Verdana"/>
          <w:b/>
          <w:u w:val="thick" w:color="000000"/>
        </w:rPr>
        <w:t>SS</w:t>
      </w:r>
      <w:r>
        <w:rPr>
          <w:rFonts w:ascii="Verdana" w:eastAsia="Verdana" w:hAnsi="Verdana" w:cs="Verdana"/>
          <w:b/>
          <w:spacing w:val="-11"/>
          <w:u w:val="thick" w:color="000000"/>
        </w:rPr>
        <w:t xml:space="preserve"> </w:t>
      </w:r>
      <w:r>
        <w:rPr>
          <w:rFonts w:ascii="Verdana" w:eastAsia="Verdana" w:hAnsi="Verdana" w:cs="Verdana"/>
          <w:b/>
          <w:u w:val="thick" w:color="000000"/>
        </w:rPr>
        <w:t>P</w:t>
      </w:r>
      <w:r>
        <w:rPr>
          <w:rFonts w:ascii="Verdana" w:eastAsia="Verdana" w:hAnsi="Verdana" w:cs="Verdana"/>
          <w:b/>
          <w:spacing w:val="3"/>
          <w:u w:val="thick" w:color="000000"/>
        </w:rPr>
        <w:t>L</w:t>
      </w:r>
      <w:r>
        <w:rPr>
          <w:rFonts w:ascii="Verdana" w:eastAsia="Verdana" w:hAnsi="Verdana" w:cs="Verdana"/>
          <w:b/>
          <w:spacing w:val="-1"/>
          <w:u w:val="thick" w:color="000000"/>
        </w:rPr>
        <w:t>A</w:t>
      </w:r>
      <w:r>
        <w:rPr>
          <w:rFonts w:ascii="Verdana" w:eastAsia="Verdana" w:hAnsi="Verdana" w:cs="Verdana"/>
          <w:b/>
          <w:u w:val="thick" w:color="000000"/>
        </w:rPr>
        <w:t>C</w:t>
      </w:r>
      <w:r>
        <w:rPr>
          <w:rFonts w:ascii="Verdana" w:eastAsia="Verdana" w:hAnsi="Verdana" w:cs="Verdana"/>
          <w:b/>
          <w:spacing w:val="1"/>
          <w:u w:val="thick" w:color="000000"/>
        </w:rPr>
        <w:t>I</w:t>
      </w:r>
      <w:r>
        <w:rPr>
          <w:rFonts w:ascii="Verdana" w:eastAsia="Verdana" w:hAnsi="Verdana" w:cs="Verdana"/>
          <w:b/>
          <w:spacing w:val="-1"/>
          <w:u w:val="thick" w:color="000000"/>
        </w:rPr>
        <w:t>N</w:t>
      </w:r>
      <w:r>
        <w:rPr>
          <w:rFonts w:ascii="Verdana" w:eastAsia="Verdana" w:hAnsi="Verdana" w:cs="Verdana"/>
          <w:b/>
          <w:u w:val="thick" w:color="000000"/>
        </w:rPr>
        <w:t>G</w:t>
      </w:r>
      <w:r>
        <w:rPr>
          <w:rFonts w:ascii="Verdana" w:eastAsia="Verdana" w:hAnsi="Verdana" w:cs="Verdana"/>
          <w:b/>
          <w:spacing w:val="-11"/>
          <w:u w:val="thick" w:color="000000"/>
        </w:rPr>
        <w:t xml:space="preserve"> </w:t>
      </w:r>
      <w:r>
        <w:rPr>
          <w:rFonts w:ascii="Verdana" w:eastAsia="Verdana" w:hAnsi="Verdana" w:cs="Verdana"/>
          <w:b/>
          <w:spacing w:val="1"/>
          <w:u w:val="thick" w:color="000000"/>
        </w:rPr>
        <w:t>A</w:t>
      </w:r>
      <w:r>
        <w:rPr>
          <w:rFonts w:ascii="Verdana" w:eastAsia="Verdana" w:hAnsi="Verdana" w:cs="Verdana"/>
          <w:b/>
          <w:spacing w:val="-1"/>
          <w:u w:val="thick" w:color="000000"/>
        </w:rPr>
        <w:t>N</w:t>
      </w:r>
      <w:r>
        <w:rPr>
          <w:rFonts w:ascii="Verdana" w:eastAsia="Verdana" w:hAnsi="Verdana" w:cs="Verdana"/>
          <w:b/>
          <w:u w:val="thick" w:color="000000"/>
        </w:rPr>
        <w:t>D</w:t>
      </w:r>
      <w:r>
        <w:rPr>
          <w:rFonts w:ascii="Verdana" w:eastAsia="Verdana" w:hAnsi="Verdana" w:cs="Verdana"/>
          <w:b/>
          <w:spacing w:val="-5"/>
          <w:u w:val="thick" w:color="000000"/>
        </w:rPr>
        <w:t xml:space="preserve"> </w:t>
      </w:r>
      <w:r>
        <w:rPr>
          <w:rFonts w:ascii="Verdana" w:eastAsia="Verdana" w:hAnsi="Verdana" w:cs="Verdana"/>
          <w:b/>
          <w:spacing w:val="1"/>
          <w:u w:val="thick" w:color="000000"/>
        </w:rPr>
        <w:t>Q</w:t>
      </w:r>
      <w:r>
        <w:rPr>
          <w:rFonts w:ascii="Verdana" w:eastAsia="Verdana" w:hAnsi="Verdana" w:cs="Verdana"/>
          <w:b/>
          <w:spacing w:val="-1"/>
          <w:u w:val="thick" w:color="000000"/>
        </w:rPr>
        <w:t>U</w:t>
      </w:r>
      <w:r>
        <w:rPr>
          <w:rFonts w:ascii="Verdana" w:eastAsia="Verdana" w:hAnsi="Verdana" w:cs="Verdana"/>
          <w:b/>
          <w:spacing w:val="1"/>
          <w:u w:val="thick" w:color="000000"/>
        </w:rPr>
        <w:t>OT</w:t>
      </w:r>
      <w:r>
        <w:rPr>
          <w:rFonts w:ascii="Verdana" w:eastAsia="Verdana" w:hAnsi="Verdana" w:cs="Verdana"/>
          <w:b/>
          <w:spacing w:val="-1"/>
          <w:u w:val="thick" w:color="000000"/>
        </w:rPr>
        <w:t>A</w:t>
      </w:r>
      <w:r>
        <w:rPr>
          <w:rFonts w:ascii="Verdana" w:eastAsia="Verdana" w:hAnsi="Verdana" w:cs="Verdana"/>
          <w:b/>
          <w:spacing w:val="3"/>
          <w:u w:val="thick" w:color="000000"/>
        </w:rPr>
        <w:t>T</w:t>
      </w:r>
      <w:r>
        <w:rPr>
          <w:rFonts w:ascii="Verdana" w:eastAsia="Verdana" w:hAnsi="Verdana" w:cs="Verdana"/>
          <w:b/>
          <w:spacing w:val="-1"/>
          <w:u w:val="thick" w:color="000000"/>
        </w:rPr>
        <w:t>I</w:t>
      </w:r>
      <w:r>
        <w:rPr>
          <w:rFonts w:ascii="Verdana" w:eastAsia="Verdana" w:hAnsi="Verdana" w:cs="Verdana"/>
          <w:b/>
          <w:spacing w:val="1"/>
          <w:u w:val="thick" w:color="000000"/>
        </w:rPr>
        <w:t>ON</w:t>
      </w:r>
      <w:r>
        <w:rPr>
          <w:rFonts w:ascii="Verdana" w:eastAsia="Verdana" w:hAnsi="Verdana" w:cs="Verdana"/>
          <w:b/>
          <w:u w:val="thick" w:color="000000"/>
        </w:rPr>
        <w:t>S</w:t>
      </w:r>
    </w:p>
    <w:p w:rsidR="00DE2F23" w:rsidRDefault="00DE2F23">
      <w:pPr>
        <w:spacing w:before="15" w:line="220" w:lineRule="exact"/>
        <w:rPr>
          <w:sz w:val="22"/>
          <w:szCs w:val="22"/>
        </w:rPr>
      </w:pPr>
    </w:p>
    <w:tbl>
      <w:tblPr>
        <w:tblW w:w="0" w:type="auto"/>
        <w:tblInd w:w="561" w:type="dxa"/>
        <w:tblLayout w:type="fixed"/>
        <w:tblCellMar>
          <w:left w:w="0" w:type="dxa"/>
          <w:right w:w="0" w:type="dxa"/>
        </w:tblCellMar>
        <w:tblLook w:val="01E0" w:firstRow="1" w:lastRow="1" w:firstColumn="1" w:lastColumn="1" w:noHBand="0" w:noVBand="0"/>
      </w:tblPr>
      <w:tblGrid>
        <w:gridCol w:w="2726"/>
        <w:gridCol w:w="3192"/>
        <w:gridCol w:w="3193"/>
      </w:tblGrid>
      <w:tr w:rsidR="00DE2F23" w:rsidTr="00FD629E">
        <w:trPr>
          <w:trHeight w:hRule="exact" w:val="497"/>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before="2"/>
              <w:ind w:left="102"/>
              <w:rPr>
                <w:rFonts w:ascii="Verdana" w:eastAsia="Verdana" w:hAnsi="Verdana" w:cs="Verdana"/>
              </w:rPr>
            </w:pPr>
            <w:r>
              <w:rPr>
                <w:rFonts w:ascii="Verdana" w:eastAsia="Verdana" w:hAnsi="Verdana" w:cs="Verdana"/>
                <w:b/>
                <w:spacing w:val="-1"/>
              </w:rPr>
              <w:t>A</w:t>
            </w:r>
            <w:r>
              <w:rPr>
                <w:rFonts w:ascii="Verdana" w:eastAsia="Verdana" w:hAnsi="Verdana" w:cs="Verdana"/>
                <w:b/>
              </w:rPr>
              <w:t>c</w:t>
            </w:r>
            <w:r>
              <w:rPr>
                <w:rFonts w:ascii="Verdana" w:eastAsia="Verdana" w:hAnsi="Verdana" w:cs="Verdana"/>
                <w:b/>
                <w:spacing w:val="1"/>
              </w:rPr>
              <w:t>t</w:t>
            </w:r>
            <w:r>
              <w:rPr>
                <w:rFonts w:ascii="Verdana" w:eastAsia="Verdana" w:hAnsi="Verdana" w:cs="Verdana"/>
                <w:b/>
                <w:spacing w:val="-1"/>
              </w:rPr>
              <w:t>i</w:t>
            </w:r>
            <w:r>
              <w:rPr>
                <w:rFonts w:ascii="Verdana" w:eastAsia="Verdana" w:hAnsi="Verdana" w:cs="Verdana"/>
                <w:b/>
                <w:spacing w:val="2"/>
              </w:rPr>
              <w:t>v</w:t>
            </w:r>
            <w:r>
              <w:rPr>
                <w:rFonts w:ascii="Verdana" w:eastAsia="Verdana" w:hAnsi="Verdana" w:cs="Verdana"/>
                <w:b/>
                <w:spacing w:val="-1"/>
              </w:rPr>
              <w:t>i</w:t>
            </w:r>
            <w:r>
              <w:rPr>
                <w:rFonts w:ascii="Verdana" w:eastAsia="Verdana" w:hAnsi="Verdana" w:cs="Verdana"/>
                <w:b/>
              </w:rPr>
              <w:t>ty</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before="2"/>
              <w:ind w:left="102"/>
              <w:rPr>
                <w:rFonts w:ascii="Verdana" w:eastAsia="Verdana" w:hAnsi="Verdana" w:cs="Verdana"/>
              </w:rPr>
            </w:pPr>
            <w:r>
              <w:rPr>
                <w:rFonts w:ascii="Verdana" w:eastAsia="Verdana" w:hAnsi="Verdana" w:cs="Verdana"/>
                <w:b/>
              </w:rPr>
              <w:t>Res</w:t>
            </w:r>
            <w:r>
              <w:rPr>
                <w:rFonts w:ascii="Verdana" w:eastAsia="Verdana" w:hAnsi="Verdana" w:cs="Verdana"/>
                <w:b/>
                <w:spacing w:val="-1"/>
              </w:rPr>
              <w:t>p</w:t>
            </w:r>
            <w:r>
              <w:rPr>
                <w:rFonts w:ascii="Verdana" w:eastAsia="Verdana" w:hAnsi="Verdana" w:cs="Verdana"/>
                <w:b/>
                <w:spacing w:val="2"/>
              </w:rPr>
              <w:t>o</w:t>
            </w:r>
            <w:r>
              <w:rPr>
                <w:rFonts w:ascii="Verdana" w:eastAsia="Verdana" w:hAnsi="Verdana" w:cs="Verdana"/>
                <w:b/>
              </w:rPr>
              <w:t>n</w:t>
            </w:r>
            <w:r>
              <w:rPr>
                <w:rFonts w:ascii="Verdana" w:eastAsia="Verdana" w:hAnsi="Verdana" w:cs="Verdana"/>
                <w:b/>
                <w:spacing w:val="1"/>
              </w:rPr>
              <w:t>s</w:t>
            </w:r>
            <w:r>
              <w:rPr>
                <w:rFonts w:ascii="Verdana" w:eastAsia="Verdana" w:hAnsi="Verdana" w:cs="Verdana"/>
                <w:b/>
                <w:spacing w:val="-1"/>
              </w:rPr>
              <w:t>i</w:t>
            </w:r>
            <w:r>
              <w:rPr>
                <w:rFonts w:ascii="Verdana" w:eastAsia="Verdana" w:hAnsi="Verdana" w:cs="Verdana"/>
                <w:b/>
                <w:spacing w:val="2"/>
              </w:rPr>
              <w:t>b</w:t>
            </w:r>
            <w:r>
              <w:rPr>
                <w:rFonts w:ascii="Verdana" w:eastAsia="Verdana" w:hAnsi="Verdana" w:cs="Verdana"/>
                <w:b/>
                <w:spacing w:val="-1"/>
              </w:rPr>
              <w:t>ili</w:t>
            </w:r>
            <w:r>
              <w:rPr>
                <w:rFonts w:ascii="Verdana" w:eastAsia="Verdana" w:hAnsi="Verdana" w:cs="Verdana"/>
                <w:b/>
                <w:spacing w:val="3"/>
              </w:rPr>
              <w:t>t</w:t>
            </w:r>
            <w:r>
              <w:rPr>
                <w:rFonts w:ascii="Verdana" w:eastAsia="Verdana" w:hAnsi="Verdana" w:cs="Verdana"/>
                <w:b/>
              </w:rPr>
              <w:t>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2"/>
              <w:ind w:left="102"/>
              <w:rPr>
                <w:rFonts w:ascii="Verdana" w:eastAsia="Verdana" w:hAnsi="Verdana" w:cs="Verdana"/>
              </w:rPr>
            </w:pPr>
            <w:r>
              <w:rPr>
                <w:rFonts w:ascii="Verdana" w:eastAsia="Verdana" w:hAnsi="Verdana" w:cs="Verdana"/>
                <w:b/>
                <w:spacing w:val="1"/>
              </w:rPr>
              <w:t>T</w:t>
            </w:r>
            <w:r>
              <w:rPr>
                <w:rFonts w:ascii="Verdana" w:eastAsia="Verdana" w:hAnsi="Verdana" w:cs="Verdana"/>
                <w:b/>
                <w:spacing w:val="-1"/>
              </w:rPr>
              <w:t>i</w:t>
            </w:r>
            <w:r>
              <w:rPr>
                <w:rFonts w:ascii="Verdana" w:eastAsia="Verdana" w:hAnsi="Verdana" w:cs="Verdana"/>
                <w:b/>
              </w:rPr>
              <w:t>me</w:t>
            </w:r>
            <w:r>
              <w:rPr>
                <w:rFonts w:ascii="Verdana" w:eastAsia="Verdana" w:hAnsi="Verdana" w:cs="Verdana"/>
                <w:b/>
                <w:spacing w:val="-4"/>
              </w:rPr>
              <w:t xml:space="preserve"> </w:t>
            </w:r>
            <w:r>
              <w:rPr>
                <w:rFonts w:ascii="Verdana" w:eastAsia="Verdana" w:hAnsi="Verdana" w:cs="Verdana"/>
                <w:b/>
              </w:rPr>
              <w:t>F</w:t>
            </w:r>
            <w:r>
              <w:rPr>
                <w:rFonts w:ascii="Verdana" w:eastAsia="Verdana" w:hAnsi="Verdana" w:cs="Verdana"/>
                <w:b/>
                <w:spacing w:val="2"/>
              </w:rPr>
              <w:t>r</w:t>
            </w:r>
            <w:r>
              <w:rPr>
                <w:rFonts w:ascii="Verdana" w:eastAsia="Verdana" w:hAnsi="Verdana" w:cs="Verdana"/>
                <w:b/>
                <w:spacing w:val="-1"/>
              </w:rPr>
              <w:t>a</w:t>
            </w:r>
            <w:r>
              <w:rPr>
                <w:rFonts w:ascii="Verdana" w:eastAsia="Verdana" w:hAnsi="Verdana" w:cs="Verdana"/>
                <w:b/>
              </w:rPr>
              <w:t>me</w:t>
            </w:r>
          </w:p>
        </w:tc>
      </w:tr>
      <w:tr w:rsidR="00DE2F23" w:rsidTr="00FD629E">
        <w:trPr>
          <w:trHeight w:hRule="exact" w:val="739"/>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before="5" w:line="240" w:lineRule="exact"/>
              <w:ind w:left="102" w:right="69"/>
              <w:rPr>
                <w:rFonts w:ascii="Verdana" w:eastAsia="Verdana" w:hAnsi="Verdana" w:cs="Verdana"/>
              </w:rPr>
            </w:pP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2"/>
              </w:rPr>
              <w:t>t</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rPr>
              <w:t>ct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 xml:space="preserve">s </w:t>
            </w:r>
            <w:r>
              <w:rPr>
                <w:rFonts w:ascii="Verdana" w:eastAsia="Verdana" w:hAnsi="Verdana" w:cs="Verdana"/>
                <w:spacing w:val="68"/>
              </w:rPr>
              <w:t xml:space="preserve"> </w:t>
            </w:r>
            <w:r>
              <w:rPr>
                <w:rFonts w:ascii="Verdana" w:eastAsia="Verdana" w:hAnsi="Verdana" w:cs="Verdana"/>
                <w:spacing w:val="1"/>
              </w:rPr>
              <w:t>t</w:t>
            </w:r>
            <w:r>
              <w:rPr>
                <w:rFonts w:ascii="Verdana" w:eastAsia="Verdana" w:hAnsi="Verdana" w:cs="Verdana"/>
              </w:rPr>
              <w:t xml:space="preserve">o  </w:t>
            </w:r>
            <w:r>
              <w:rPr>
                <w:rFonts w:ascii="Verdana" w:eastAsia="Verdana" w:hAnsi="Verdana" w:cs="Verdana"/>
                <w:spacing w:val="7"/>
              </w:rPr>
              <w:t xml:space="preserve"> </w:t>
            </w:r>
            <w:r>
              <w:rPr>
                <w:rFonts w:ascii="Verdana" w:eastAsia="Verdana" w:hAnsi="Verdana" w:cs="Verdana"/>
                <w:spacing w:val="3"/>
              </w:rPr>
              <w:t>i</w:t>
            </w:r>
            <w:r>
              <w:rPr>
                <w:rFonts w:ascii="Verdana" w:eastAsia="Verdana" w:hAnsi="Verdana" w:cs="Verdana"/>
              </w:rPr>
              <w:t>s</w:t>
            </w:r>
            <w:r>
              <w:rPr>
                <w:rFonts w:ascii="Verdana" w:eastAsia="Verdana" w:hAnsi="Verdana" w:cs="Verdana"/>
                <w:spacing w:val="-1"/>
              </w:rPr>
              <w:t>s</w:t>
            </w:r>
            <w:r>
              <w:rPr>
                <w:rFonts w:ascii="Verdana" w:eastAsia="Verdana" w:hAnsi="Verdana" w:cs="Verdana"/>
                <w:spacing w:val="1"/>
              </w:rPr>
              <w:t>u</w:t>
            </w:r>
            <w:r>
              <w:rPr>
                <w:rFonts w:ascii="Verdana" w:eastAsia="Verdana" w:hAnsi="Verdana" w:cs="Verdana"/>
              </w:rPr>
              <w:t xml:space="preserve">e  </w:t>
            </w:r>
            <w:r>
              <w:rPr>
                <w:rFonts w:ascii="Verdana" w:eastAsia="Verdana" w:hAnsi="Verdana" w:cs="Verdana"/>
                <w:spacing w:val="6"/>
              </w:rPr>
              <w:t xml:space="preserve"> </w:t>
            </w:r>
            <w:r>
              <w:rPr>
                <w:rFonts w:ascii="Verdana" w:eastAsia="Verdana" w:hAnsi="Verdana" w:cs="Verdana"/>
                <w:spacing w:val="1"/>
              </w:rPr>
              <w:t>n</w:t>
            </w:r>
            <w:r>
              <w:rPr>
                <w:rFonts w:ascii="Verdana" w:eastAsia="Verdana" w:hAnsi="Verdana" w:cs="Verdana"/>
                <w:spacing w:val="-1"/>
              </w:rPr>
              <w:t>e</w:t>
            </w:r>
            <w:r>
              <w:rPr>
                <w:rFonts w:ascii="Verdana" w:eastAsia="Verdana" w:hAnsi="Verdana" w:cs="Verdana"/>
              </w:rPr>
              <w:t xml:space="preserve">w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i</w:t>
            </w:r>
            <w:r>
              <w:rPr>
                <w:rFonts w:ascii="Verdana" w:eastAsia="Verdana" w:hAnsi="Verdana" w:cs="Verdana"/>
              </w:rPr>
              <w:t>c</w:t>
            </w:r>
            <w:r>
              <w:rPr>
                <w:rFonts w:ascii="Verdana" w:eastAsia="Verdana" w:hAnsi="Verdana" w:cs="Verdana"/>
                <w:spacing w:val="-1"/>
              </w:rPr>
              <w:t>y</w:t>
            </w:r>
            <w:r>
              <w:rPr>
                <w:rFonts w:ascii="Verdana" w:eastAsia="Verdana" w:hAnsi="Verdana" w:cs="Verdana"/>
                <w:spacing w:val="1"/>
              </w:rPr>
              <w:t>/</w:t>
            </w:r>
            <w:r>
              <w:rPr>
                <w:rFonts w:ascii="Verdana" w:eastAsia="Verdana" w:hAnsi="Verdana" w:cs="Verdana"/>
                <w:spacing w:val="-1"/>
              </w:rPr>
              <w:t>re</w:t>
            </w:r>
            <w:r>
              <w:rPr>
                <w:rFonts w:ascii="Verdana" w:eastAsia="Verdana" w:hAnsi="Verdana" w:cs="Verdana"/>
                <w:spacing w:val="1"/>
              </w:rPr>
              <w:t>ne</w:t>
            </w:r>
            <w:r>
              <w:rPr>
                <w:rFonts w:ascii="Verdana" w:eastAsia="Verdana" w:hAnsi="Verdana" w:cs="Verdana"/>
              </w:rPr>
              <w:t>wal</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A</w:t>
            </w:r>
            <w:r>
              <w:rPr>
                <w:rFonts w:ascii="Verdana" w:eastAsia="Verdana" w:hAnsi="Verdana" w:cs="Verdana"/>
                <w:spacing w:val="1"/>
                <w:position w:val="-1"/>
              </w:rPr>
              <w:t>g</w:t>
            </w:r>
            <w:r>
              <w:rPr>
                <w:rFonts w:ascii="Verdana" w:eastAsia="Verdana" w:hAnsi="Verdana" w:cs="Verdana"/>
                <w:spacing w:val="-1"/>
                <w:position w:val="-1"/>
              </w:rPr>
              <w:t>e</w:t>
            </w:r>
            <w:r>
              <w:rPr>
                <w:rFonts w:ascii="Verdana" w:eastAsia="Verdana" w:hAnsi="Verdana" w:cs="Verdana"/>
                <w:spacing w:val="1"/>
                <w:position w:val="-1"/>
              </w:rPr>
              <w:t>n</w:t>
            </w:r>
            <w:r>
              <w:rPr>
                <w:rFonts w:ascii="Verdana" w:eastAsia="Verdana" w:hAnsi="Verdana" w:cs="Verdana"/>
                <w:position w:val="-1"/>
              </w:rPr>
              <w:t>cy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5" w:line="240" w:lineRule="exact"/>
              <w:ind w:left="102" w:right="68"/>
              <w:rPr>
                <w:rFonts w:ascii="Verdana" w:eastAsia="Verdana" w:hAnsi="Verdana" w:cs="Verdana"/>
              </w:rPr>
            </w:pPr>
            <w:r>
              <w:rPr>
                <w:rFonts w:ascii="Verdana" w:eastAsia="Verdana" w:hAnsi="Verdana" w:cs="Verdana"/>
                <w:spacing w:val="-2"/>
              </w:rPr>
              <w:t>I</w:t>
            </w:r>
            <w:r>
              <w:rPr>
                <w:rFonts w:ascii="Verdana" w:eastAsia="Verdana" w:hAnsi="Verdana" w:cs="Verdana"/>
              </w:rPr>
              <w:t>m</w:t>
            </w:r>
            <w:r>
              <w:rPr>
                <w:rFonts w:ascii="Verdana" w:eastAsia="Verdana" w:hAnsi="Verdana" w:cs="Verdana"/>
                <w:spacing w:val="4"/>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44"/>
              </w:rPr>
              <w:t xml:space="preserve"> </w:t>
            </w:r>
            <w:r>
              <w:rPr>
                <w:rFonts w:ascii="Verdana" w:eastAsia="Verdana" w:hAnsi="Verdana" w:cs="Verdana"/>
                <w:spacing w:val="-1"/>
              </w:rPr>
              <w:t>o</w:t>
            </w:r>
            <w:r>
              <w:rPr>
                <w:rFonts w:ascii="Verdana" w:eastAsia="Verdana" w:hAnsi="Verdana" w:cs="Verdana"/>
              </w:rPr>
              <w:t xml:space="preserve">n </w:t>
            </w:r>
            <w:r>
              <w:rPr>
                <w:rFonts w:ascii="Verdana" w:eastAsia="Verdana" w:hAnsi="Verdana" w:cs="Verdana"/>
                <w:spacing w:val="55"/>
              </w:rPr>
              <w:t xml:space="preserve"> </w:t>
            </w:r>
            <w:r>
              <w:rPr>
                <w:rFonts w:ascii="Verdana" w:eastAsia="Verdana" w:hAnsi="Verdana" w:cs="Verdana"/>
                <w:spacing w:val="-1"/>
              </w:rPr>
              <w:t>re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 xml:space="preserve">t </w:t>
            </w:r>
            <w:r>
              <w:rPr>
                <w:rFonts w:ascii="Verdana" w:eastAsia="Verdana" w:hAnsi="Verdana" w:cs="Verdana"/>
                <w:spacing w:val="50"/>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st</w:t>
            </w:r>
            <w:r>
              <w:rPr>
                <w:rFonts w:ascii="Verdana" w:eastAsia="Verdana" w:hAnsi="Verdana" w:cs="Verdana"/>
                <w:spacing w:val="-1"/>
              </w:rPr>
              <w:t>r</w:t>
            </w:r>
            <w:r>
              <w:rPr>
                <w:rFonts w:ascii="Verdana" w:eastAsia="Verdana" w:hAnsi="Verdana" w:cs="Verdana"/>
                <w:spacing w:val="1"/>
              </w:rPr>
              <w:t>u</w:t>
            </w:r>
            <w:r>
              <w:rPr>
                <w:rFonts w:ascii="Verdana" w:eastAsia="Verdana" w:hAnsi="Verdana" w:cs="Verdana"/>
              </w:rPr>
              <w:t>c</w:t>
            </w:r>
            <w:r>
              <w:rPr>
                <w:rFonts w:ascii="Verdana" w:eastAsia="Verdana" w:hAnsi="Verdana" w:cs="Verdana"/>
                <w:spacing w:val="-2"/>
              </w:rPr>
              <w:t>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s</w:t>
            </w:r>
            <w:r>
              <w:rPr>
                <w:rFonts w:ascii="Verdana" w:eastAsia="Verdana" w:hAnsi="Verdana" w:cs="Verdana"/>
                <w:spacing w:val="-13"/>
              </w:rPr>
              <w:t xml:space="preserve"> </w:t>
            </w:r>
            <w:r>
              <w:rPr>
                <w:rFonts w:ascii="Verdana" w:eastAsia="Verdana" w:hAnsi="Verdana" w:cs="Verdana"/>
              </w:rPr>
              <w:t>f</w:t>
            </w:r>
            <w:r>
              <w:rPr>
                <w:rFonts w:ascii="Verdana" w:eastAsia="Verdana" w:hAnsi="Verdana" w:cs="Verdana"/>
                <w:spacing w:val="1"/>
              </w:rPr>
              <w:t>r</w:t>
            </w:r>
            <w:r>
              <w:rPr>
                <w:rFonts w:ascii="Verdana" w:eastAsia="Verdana" w:hAnsi="Verdana" w:cs="Verdana"/>
                <w:spacing w:val="-1"/>
              </w:rPr>
              <w:t>o</w:t>
            </w:r>
            <w:r>
              <w:rPr>
                <w:rFonts w:ascii="Verdana" w:eastAsia="Verdana" w:hAnsi="Verdana" w:cs="Verdana"/>
              </w:rPr>
              <w:t>m</w:t>
            </w:r>
            <w:r>
              <w:rPr>
                <w:rFonts w:ascii="Verdana" w:eastAsia="Verdana" w:hAnsi="Verdana" w:cs="Verdana"/>
                <w:spacing w:val="-1"/>
              </w:rPr>
              <w:t xml:space="preserve"> </w:t>
            </w:r>
            <w:r>
              <w:rPr>
                <w:rFonts w:ascii="Verdana" w:eastAsia="Verdana" w:hAnsi="Verdana" w:cs="Verdana"/>
              </w:rPr>
              <w:t>cl</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rPr>
              <w:t>.</w:t>
            </w:r>
          </w:p>
        </w:tc>
      </w:tr>
      <w:tr w:rsidR="00DE2F23" w:rsidTr="00FD629E">
        <w:trPr>
          <w:trHeight w:hRule="exact" w:val="1227"/>
        </w:trPr>
        <w:tc>
          <w:tcPr>
            <w:tcW w:w="2726" w:type="dxa"/>
            <w:tcBorders>
              <w:top w:val="single" w:sz="5" w:space="0" w:color="000000"/>
              <w:left w:val="single" w:sz="5" w:space="0" w:color="000000"/>
              <w:bottom w:val="single" w:sz="5" w:space="0" w:color="000000"/>
              <w:right w:val="single" w:sz="5" w:space="0" w:color="000000"/>
            </w:tcBorders>
          </w:tcPr>
          <w:p w:rsidR="00DE2F23" w:rsidRDefault="00DE2F23">
            <w:pPr>
              <w:spacing w:before="5" w:line="240" w:lineRule="exact"/>
              <w:rPr>
                <w:sz w:val="24"/>
                <w:szCs w:val="24"/>
              </w:rPr>
            </w:pPr>
          </w:p>
          <w:p w:rsidR="00DE2F23" w:rsidRDefault="00FA5519">
            <w:pPr>
              <w:ind w:left="102"/>
              <w:rPr>
                <w:rFonts w:ascii="Verdana" w:eastAsia="Verdana" w:hAnsi="Verdana" w:cs="Verdana"/>
              </w:rPr>
            </w:pPr>
            <w:r>
              <w:rPr>
                <w:rFonts w:ascii="Verdana" w:eastAsia="Verdana" w:hAnsi="Verdana" w:cs="Verdana"/>
              </w:rPr>
              <w:t>C</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f</w:t>
            </w:r>
            <w:r>
              <w:rPr>
                <w:rFonts w:ascii="Verdana" w:eastAsia="Verdana" w:hAnsi="Verdana" w:cs="Verdana"/>
                <w:spacing w:val="2"/>
              </w:rPr>
              <w:t>i</w:t>
            </w:r>
            <w:r>
              <w:rPr>
                <w:rFonts w:ascii="Verdana" w:eastAsia="Verdana" w:hAnsi="Verdana" w:cs="Verdana"/>
                <w:spacing w:val="-1"/>
              </w:rPr>
              <w:t>r</w:t>
            </w:r>
            <w:r>
              <w:rPr>
                <w:rFonts w:ascii="Verdana" w:eastAsia="Verdana" w:hAnsi="Verdana" w:cs="Verdana"/>
              </w:rPr>
              <w:t>m</w:t>
            </w:r>
            <w:r>
              <w:rPr>
                <w:rFonts w:ascii="Verdana" w:eastAsia="Verdana" w:hAnsi="Verdana" w:cs="Verdana"/>
                <w:spacing w:val="1"/>
              </w:rPr>
              <w:t>at</w:t>
            </w:r>
            <w:r>
              <w:rPr>
                <w:rFonts w:ascii="Verdana" w:eastAsia="Verdana" w:hAnsi="Verdana" w:cs="Verdana"/>
                <w:spacing w:val="3"/>
              </w:rPr>
              <w:t>i</w:t>
            </w:r>
            <w:r>
              <w:rPr>
                <w:rFonts w:ascii="Verdana" w:eastAsia="Verdana" w:hAnsi="Verdana" w:cs="Verdana"/>
                <w:spacing w:val="-1"/>
              </w:rPr>
              <w:t>o</w:t>
            </w:r>
            <w:r>
              <w:rPr>
                <w:rFonts w:ascii="Verdana" w:eastAsia="Verdana" w:hAnsi="Verdana" w:cs="Verdana"/>
              </w:rPr>
              <w:t>n</w:t>
            </w:r>
            <w:r>
              <w:rPr>
                <w:rFonts w:ascii="Verdana" w:eastAsia="Verdana" w:hAnsi="Verdana" w:cs="Verdana"/>
                <w:spacing w:val="-12"/>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3"/>
              </w:rPr>
              <w:t xml:space="preserve"> </w:t>
            </w:r>
            <w:r>
              <w:rPr>
                <w:rFonts w:ascii="Verdana" w:eastAsia="Verdana" w:hAnsi="Verdana" w:cs="Verdana"/>
                <w:spacing w:val="2"/>
              </w:rPr>
              <w:t>c</w:t>
            </w:r>
            <w:r>
              <w:rPr>
                <w:rFonts w:ascii="Verdana" w:eastAsia="Verdana" w:hAnsi="Verdana" w:cs="Verdana"/>
                <w:spacing w:val="-1"/>
              </w:rPr>
              <w:t>o</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rPr>
              <w:t>r</w:t>
            </w:r>
          </w:p>
        </w:tc>
        <w:tc>
          <w:tcPr>
            <w:tcW w:w="3192" w:type="dxa"/>
            <w:tcBorders>
              <w:top w:val="single" w:sz="5" w:space="0" w:color="000000"/>
              <w:left w:val="single" w:sz="5" w:space="0" w:color="000000"/>
              <w:bottom w:val="single" w:sz="5" w:space="0" w:color="000000"/>
              <w:right w:val="single" w:sz="5" w:space="0" w:color="000000"/>
            </w:tcBorders>
          </w:tcPr>
          <w:p w:rsidR="00DE2F23" w:rsidRDefault="00DE2F23">
            <w:pPr>
              <w:spacing w:before="5" w:line="240" w:lineRule="exact"/>
              <w:rPr>
                <w:sz w:val="24"/>
                <w:szCs w:val="24"/>
              </w:rPr>
            </w:pPr>
          </w:p>
          <w:p w:rsidR="00DE2F23" w:rsidRDefault="00FA5519">
            <w:pPr>
              <w:ind w:left="102"/>
              <w:rPr>
                <w:rFonts w:ascii="Verdana" w:eastAsia="Verdana" w:hAnsi="Verdana" w:cs="Verdana"/>
              </w:rPr>
            </w:pP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r</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4" w:line="240" w:lineRule="exact"/>
              <w:ind w:left="102" w:right="70"/>
              <w:rPr>
                <w:rFonts w:ascii="Verdana" w:eastAsia="Verdana" w:hAnsi="Verdana" w:cs="Verdana"/>
              </w:rPr>
            </w:pPr>
            <w:r>
              <w:rPr>
                <w:rFonts w:ascii="Verdana" w:eastAsia="Verdana" w:hAnsi="Verdana" w:cs="Verdana"/>
                <w:spacing w:val="-2"/>
              </w:rPr>
              <w:t>I</w:t>
            </w:r>
            <w:r>
              <w:rPr>
                <w:rFonts w:ascii="Verdana" w:eastAsia="Verdana" w:hAnsi="Verdana" w:cs="Verdana"/>
              </w:rPr>
              <w:t>m</w:t>
            </w:r>
            <w:r>
              <w:rPr>
                <w:rFonts w:ascii="Verdana" w:eastAsia="Verdana" w:hAnsi="Verdana" w:cs="Verdana"/>
                <w:spacing w:val="4"/>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rPr>
              <w:t>e</w:t>
            </w:r>
            <w:r>
              <w:rPr>
                <w:rFonts w:ascii="Verdana" w:eastAsia="Verdana" w:hAnsi="Verdana" w:cs="Verdana"/>
                <w:spacing w:val="18"/>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d</w:t>
            </w:r>
            <w:r>
              <w:rPr>
                <w:rFonts w:ascii="Verdana" w:eastAsia="Verdana" w:hAnsi="Verdana" w:cs="Verdana"/>
                <w:spacing w:val="27"/>
              </w:rPr>
              <w:t xml:space="preserve"> </w:t>
            </w:r>
            <w:r>
              <w:rPr>
                <w:rFonts w:ascii="Verdana" w:eastAsia="Verdana" w:hAnsi="Verdana" w:cs="Verdana"/>
                <w:spacing w:val="3"/>
              </w:rPr>
              <w:t>i</w:t>
            </w:r>
            <w:r>
              <w:rPr>
                <w:rFonts w:ascii="Verdana" w:eastAsia="Verdana" w:hAnsi="Verdana" w:cs="Verdana"/>
              </w:rPr>
              <w:t>n</w:t>
            </w:r>
            <w:r>
              <w:rPr>
                <w:rFonts w:ascii="Verdana" w:eastAsia="Verdana" w:hAnsi="Verdana" w:cs="Verdana"/>
                <w:spacing w:val="29"/>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y</w:t>
            </w:r>
            <w:r>
              <w:rPr>
                <w:rFonts w:ascii="Verdana" w:eastAsia="Verdana" w:hAnsi="Verdana" w:cs="Verdana"/>
                <w:spacing w:val="26"/>
              </w:rPr>
              <w:t xml:space="preserve"> </w:t>
            </w:r>
            <w:r>
              <w:rPr>
                <w:rFonts w:ascii="Verdana" w:eastAsia="Verdana" w:hAnsi="Verdana" w:cs="Verdana"/>
                <w:spacing w:val="-1"/>
              </w:rPr>
              <w:t>e</w:t>
            </w:r>
            <w:r>
              <w:rPr>
                <w:rFonts w:ascii="Verdana" w:eastAsia="Verdana" w:hAnsi="Verdana" w:cs="Verdana"/>
                <w:spacing w:val="2"/>
              </w:rPr>
              <w:t>v</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 xml:space="preserve">t </w:t>
            </w:r>
            <w:r>
              <w:rPr>
                <w:rFonts w:ascii="Verdana" w:eastAsia="Verdana" w:hAnsi="Verdana" w:cs="Verdana"/>
                <w:spacing w:val="1"/>
              </w:rPr>
              <w:t>n</w:t>
            </w:r>
            <w:r>
              <w:rPr>
                <w:rFonts w:ascii="Verdana" w:eastAsia="Verdana" w:hAnsi="Verdana" w:cs="Verdana"/>
                <w:spacing w:val="-1"/>
              </w:rPr>
              <w:t>o</w:t>
            </w:r>
            <w:r>
              <w:rPr>
                <w:rFonts w:ascii="Verdana" w:eastAsia="Verdana" w:hAnsi="Verdana" w:cs="Verdana"/>
              </w:rPr>
              <w:t xml:space="preserve">t </w:t>
            </w:r>
            <w:r>
              <w:rPr>
                <w:rFonts w:ascii="Verdana" w:eastAsia="Verdana" w:hAnsi="Verdana" w:cs="Verdana"/>
                <w:spacing w:val="30"/>
              </w:rPr>
              <w:t xml:space="preserve">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 xml:space="preserve">r </w:t>
            </w:r>
            <w:r>
              <w:rPr>
                <w:rFonts w:ascii="Verdana" w:eastAsia="Verdana" w:hAnsi="Verdana" w:cs="Verdana"/>
                <w:spacing w:val="26"/>
              </w:rPr>
              <w:t xml:space="preserve"> </w:t>
            </w:r>
            <w:r>
              <w:rPr>
                <w:rFonts w:ascii="Verdana" w:eastAsia="Verdana" w:hAnsi="Verdana" w:cs="Verdana"/>
                <w:spacing w:val="1"/>
              </w:rPr>
              <w:t>th</w:t>
            </w:r>
            <w:r>
              <w:rPr>
                <w:rFonts w:ascii="Verdana" w:eastAsia="Verdana" w:hAnsi="Verdana" w:cs="Verdana"/>
              </w:rPr>
              <w:t xml:space="preserve">an </w:t>
            </w:r>
            <w:r>
              <w:rPr>
                <w:rFonts w:ascii="Verdana" w:eastAsia="Verdana" w:hAnsi="Verdana" w:cs="Verdana"/>
                <w:spacing w:val="28"/>
              </w:rPr>
              <w:t xml:space="preserve"> </w:t>
            </w:r>
            <w:r>
              <w:rPr>
                <w:rFonts w:ascii="Verdana" w:eastAsia="Verdana" w:hAnsi="Verdana" w:cs="Verdana"/>
              </w:rPr>
              <w:t xml:space="preserve">12 </w:t>
            </w:r>
            <w:r>
              <w:rPr>
                <w:rFonts w:ascii="Verdana" w:eastAsia="Verdana" w:hAnsi="Verdana" w:cs="Verdana"/>
                <w:spacing w:val="30"/>
              </w:rPr>
              <w:t xml:space="preserve"> </w:t>
            </w:r>
            <w:r>
              <w:rPr>
                <w:rFonts w:ascii="Verdana" w:eastAsia="Verdana" w:hAnsi="Verdana" w:cs="Verdana"/>
                <w:spacing w:val="-2"/>
              </w:rPr>
              <w:t>w</w:t>
            </w:r>
            <w:r>
              <w:rPr>
                <w:rFonts w:ascii="Verdana" w:eastAsia="Verdana" w:hAnsi="Verdana" w:cs="Verdana"/>
                <w:spacing w:val="-1"/>
              </w:rPr>
              <w:t>or</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p>
          <w:p w:rsidR="00DE2F23" w:rsidRDefault="00FA5519">
            <w:pPr>
              <w:spacing w:line="220" w:lineRule="exact"/>
              <w:ind w:left="102"/>
              <w:rPr>
                <w:rFonts w:ascii="Verdana" w:eastAsia="Verdana" w:hAnsi="Verdana" w:cs="Verdana"/>
              </w:rPr>
            </w:pPr>
            <w:r>
              <w:rPr>
                <w:rFonts w:ascii="Verdana" w:eastAsia="Verdana" w:hAnsi="Verdana" w:cs="Verdana"/>
                <w:spacing w:val="1"/>
                <w:position w:val="-1"/>
              </w:rPr>
              <w:t>h</w:t>
            </w:r>
            <w:r>
              <w:rPr>
                <w:rFonts w:ascii="Verdana" w:eastAsia="Verdana" w:hAnsi="Verdana" w:cs="Verdana"/>
                <w:spacing w:val="-1"/>
                <w:position w:val="-1"/>
              </w:rPr>
              <w:t>o</w:t>
            </w:r>
            <w:r>
              <w:rPr>
                <w:rFonts w:ascii="Verdana" w:eastAsia="Verdana" w:hAnsi="Verdana" w:cs="Verdana"/>
                <w:spacing w:val="1"/>
                <w:position w:val="-1"/>
              </w:rPr>
              <w:t>u</w:t>
            </w:r>
            <w:r>
              <w:rPr>
                <w:rFonts w:ascii="Verdana" w:eastAsia="Verdana" w:hAnsi="Verdana" w:cs="Verdana"/>
                <w:spacing w:val="-1"/>
                <w:position w:val="-1"/>
              </w:rPr>
              <w:t>r</w:t>
            </w:r>
            <w:r>
              <w:rPr>
                <w:rFonts w:ascii="Verdana" w:eastAsia="Verdana" w:hAnsi="Verdana" w:cs="Verdana"/>
                <w:position w:val="-1"/>
              </w:rPr>
              <w:t>s f</w:t>
            </w:r>
            <w:r>
              <w:rPr>
                <w:rFonts w:ascii="Verdana" w:eastAsia="Verdana" w:hAnsi="Verdana" w:cs="Verdana"/>
                <w:spacing w:val="1"/>
                <w:position w:val="-1"/>
              </w:rPr>
              <w:t>r</w:t>
            </w:r>
            <w:r>
              <w:rPr>
                <w:rFonts w:ascii="Verdana" w:eastAsia="Verdana" w:hAnsi="Verdana" w:cs="Verdana"/>
                <w:spacing w:val="-1"/>
                <w:position w:val="-1"/>
              </w:rPr>
              <w:t>o</w:t>
            </w:r>
            <w:r>
              <w:rPr>
                <w:rFonts w:ascii="Verdana" w:eastAsia="Verdana" w:hAnsi="Verdana" w:cs="Verdana"/>
                <w:position w:val="-1"/>
              </w:rPr>
              <w:t xml:space="preserve">m </w:t>
            </w:r>
            <w:r>
              <w:rPr>
                <w:rFonts w:ascii="Verdana" w:eastAsia="Verdana" w:hAnsi="Verdana" w:cs="Verdana"/>
                <w:spacing w:val="3"/>
                <w:position w:val="-1"/>
              </w:rPr>
              <w:t>i</w:t>
            </w:r>
            <w:r>
              <w:rPr>
                <w:rFonts w:ascii="Verdana" w:eastAsia="Verdana" w:hAnsi="Verdana" w:cs="Verdana"/>
                <w:spacing w:val="1"/>
                <w:position w:val="-1"/>
              </w:rPr>
              <w:t>n</w:t>
            </w:r>
            <w:r>
              <w:rPr>
                <w:rFonts w:ascii="Verdana" w:eastAsia="Verdana" w:hAnsi="Verdana" w:cs="Verdana"/>
                <w:position w:val="-1"/>
              </w:rPr>
              <w:t>c</w:t>
            </w:r>
            <w:r>
              <w:rPr>
                <w:rFonts w:ascii="Verdana" w:eastAsia="Verdana" w:hAnsi="Verdana" w:cs="Verdana"/>
                <w:spacing w:val="-2"/>
                <w:position w:val="-1"/>
              </w:rPr>
              <w:t>e</w:t>
            </w:r>
            <w:r>
              <w:rPr>
                <w:rFonts w:ascii="Verdana" w:eastAsia="Verdana" w:hAnsi="Verdana" w:cs="Verdana"/>
                <w:spacing w:val="1"/>
                <w:position w:val="-1"/>
              </w:rPr>
              <w:t>pt</w:t>
            </w:r>
            <w:r>
              <w:rPr>
                <w:rFonts w:ascii="Verdana" w:eastAsia="Verdana" w:hAnsi="Verdana" w:cs="Verdana"/>
                <w:spacing w:val="3"/>
                <w:position w:val="-1"/>
              </w:rPr>
              <w:t>i</w:t>
            </w:r>
            <w:r>
              <w:rPr>
                <w:rFonts w:ascii="Verdana" w:eastAsia="Verdana" w:hAnsi="Verdana" w:cs="Verdana"/>
                <w:spacing w:val="-1"/>
                <w:position w:val="-1"/>
              </w:rPr>
              <w:t>o</w:t>
            </w:r>
            <w:r>
              <w:rPr>
                <w:rFonts w:ascii="Verdana" w:eastAsia="Verdana" w:hAnsi="Verdana" w:cs="Verdana"/>
                <w:spacing w:val="1"/>
                <w:position w:val="-1"/>
              </w:rPr>
              <w:t>n/</w:t>
            </w:r>
            <w:r>
              <w:rPr>
                <w:rFonts w:ascii="Verdana" w:eastAsia="Verdana" w:hAnsi="Verdana" w:cs="Verdana"/>
                <w:spacing w:val="-1"/>
                <w:position w:val="-1"/>
              </w:rPr>
              <w:t>r</w:t>
            </w:r>
            <w:r>
              <w:rPr>
                <w:rFonts w:ascii="Verdana" w:eastAsia="Verdana" w:hAnsi="Verdana" w:cs="Verdana"/>
                <w:spacing w:val="1"/>
                <w:position w:val="-1"/>
              </w:rPr>
              <w:t>en</w:t>
            </w:r>
            <w:r>
              <w:rPr>
                <w:rFonts w:ascii="Verdana" w:eastAsia="Verdana" w:hAnsi="Verdana" w:cs="Verdana"/>
                <w:spacing w:val="-1"/>
                <w:position w:val="-1"/>
              </w:rPr>
              <w:t>e</w:t>
            </w:r>
            <w:r>
              <w:rPr>
                <w:rFonts w:ascii="Verdana" w:eastAsia="Verdana" w:hAnsi="Verdana" w:cs="Verdana"/>
                <w:position w:val="-1"/>
              </w:rPr>
              <w:t>wal</w:t>
            </w:r>
          </w:p>
          <w:p w:rsidR="00DE2F23" w:rsidRDefault="00FA5519">
            <w:pPr>
              <w:spacing w:line="240" w:lineRule="exact"/>
              <w:ind w:left="102"/>
              <w:rPr>
                <w:rFonts w:ascii="Verdana" w:eastAsia="Verdana" w:hAnsi="Verdana" w:cs="Verdana"/>
              </w:rPr>
            </w:pPr>
            <w:r>
              <w:rPr>
                <w:rFonts w:ascii="Verdana" w:eastAsia="Verdana" w:hAnsi="Verdana" w:cs="Verdana"/>
                <w:spacing w:val="1"/>
                <w:position w:val="-1"/>
              </w:rPr>
              <w:t>d</w:t>
            </w:r>
            <w:r>
              <w:rPr>
                <w:rFonts w:ascii="Verdana" w:eastAsia="Verdana" w:hAnsi="Verdana" w:cs="Verdana"/>
                <w:position w:val="-1"/>
              </w:rPr>
              <w:t>a</w:t>
            </w:r>
            <w:r>
              <w:rPr>
                <w:rFonts w:ascii="Verdana" w:eastAsia="Verdana" w:hAnsi="Verdana" w:cs="Verdana"/>
                <w:spacing w:val="1"/>
                <w:position w:val="-1"/>
              </w:rPr>
              <w:t>t</w:t>
            </w:r>
            <w:r>
              <w:rPr>
                <w:rFonts w:ascii="Verdana" w:eastAsia="Verdana" w:hAnsi="Verdana" w:cs="Verdana"/>
                <w:position w:val="-1"/>
              </w:rPr>
              <w:t>e</w:t>
            </w:r>
          </w:p>
        </w:tc>
      </w:tr>
      <w:tr w:rsidR="00DE2F23" w:rsidTr="00FD629E">
        <w:trPr>
          <w:trHeight w:hRule="exact" w:val="494"/>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T</w:t>
            </w:r>
            <w:r>
              <w:rPr>
                <w:rFonts w:ascii="Verdana" w:eastAsia="Verdana" w:hAnsi="Verdana" w:cs="Verdana"/>
                <w:spacing w:val="-1"/>
                <w:position w:val="-1"/>
              </w:rPr>
              <w:t>e</w:t>
            </w:r>
            <w:r>
              <w:rPr>
                <w:rFonts w:ascii="Verdana" w:eastAsia="Verdana" w:hAnsi="Verdana" w:cs="Verdana"/>
                <w:spacing w:val="3"/>
                <w:position w:val="-1"/>
              </w:rPr>
              <w:t>l</w:t>
            </w:r>
            <w:r>
              <w:rPr>
                <w:rFonts w:ascii="Verdana" w:eastAsia="Verdana" w:hAnsi="Verdana" w:cs="Verdana"/>
                <w:spacing w:val="-1"/>
                <w:position w:val="-1"/>
              </w:rPr>
              <w:t>e</w:t>
            </w:r>
            <w:r>
              <w:rPr>
                <w:rFonts w:ascii="Verdana" w:eastAsia="Verdana" w:hAnsi="Verdana" w:cs="Verdana"/>
                <w:spacing w:val="1"/>
                <w:position w:val="-1"/>
              </w:rPr>
              <w:t>ph</w:t>
            </w:r>
            <w:r>
              <w:rPr>
                <w:rFonts w:ascii="Verdana" w:eastAsia="Verdana" w:hAnsi="Verdana" w:cs="Verdana"/>
                <w:spacing w:val="-1"/>
                <w:position w:val="-1"/>
              </w:rPr>
              <w:t>o</w:t>
            </w:r>
            <w:r>
              <w:rPr>
                <w:rFonts w:ascii="Verdana" w:eastAsia="Verdana" w:hAnsi="Verdana" w:cs="Verdana"/>
                <w:spacing w:val="1"/>
                <w:position w:val="-1"/>
              </w:rPr>
              <w:t>n</w:t>
            </w:r>
            <w:r>
              <w:rPr>
                <w:rFonts w:ascii="Verdana" w:eastAsia="Verdana" w:hAnsi="Verdana" w:cs="Verdana"/>
                <w:position w:val="-1"/>
              </w:rPr>
              <w:t>e</w:t>
            </w:r>
            <w:r>
              <w:rPr>
                <w:rFonts w:ascii="Verdana" w:eastAsia="Verdana" w:hAnsi="Verdana" w:cs="Verdana"/>
                <w:spacing w:val="-11"/>
                <w:position w:val="-1"/>
              </w:rPr>
              <w:t xml:space="preserve"> </w:t>
            </w:r>
            <w:r>
              <w:rPr>
                <w:rFonts w:ascii="Verdana" w:eastAsia="Verdana" w:hAnsi="Verdana" w:cs="Verdana"/>
                <w:position w:val="-1"/>
              </w:rPr>
              <w:t>q</w:t>
            </w:r>
            <w:r>
              <w:rPr>
                <w:rFonts w:ascii="Verdana" w:eastAsia="Verdana" w:hAnsi="Verdana" w:cs="Verdana"/>
                <w:spacing w:val="4"/>
                <w:position w:val="-1"/>
              </w:rPr>
              <w:t>u</w:t>
            </w:r>
            <w:r>
              <w:rPr>
                <w:rFonts w:ascii="Verdana" w:eastAsia="Verdana" w:hAnsi="Verdana" w:cs="Verdana"/>
                <w:spacing w:val="-1"/>
                <w:position w:val="-1"/>
              </w:rPr>
              <w:t>er</w:t>
            </w:r>
            <w:r>
              <w:rPr>
                <w:rFonts w:ascii="Verdana" w:eastAsia="Verdana" w:hAnsi="Verdana" w:cs="Verdana"/>
                <w:spacing w:val="3"/>
                <w:position w:val="-1"/>
              </w:rPr>
              <w:t>i</w:t>
            </w:r>
            <w:r>
              <w:rPr>
                <w:rFonts w:ascii="Verdana" w:eastAsia="Verdana" w:hAnsi="Verdana" w:cs="Verdana"/>
                <w:spacing w:val="-1"/>
                <w:position w:val="-1"/>
              </w:rPr>
              <w:t>e</w:t>
            </w:r>
            <w:r>
              <w:rPr>
                <w:rFonts w:ascii="Verdana" w:eastAsia="Verdana" w:hAnsi="Verdana" w:cs="Verdana"/>
                <w:position w:val="-1"/>
              </w:rPr>
              <w:t>s</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1"/>
                <w:position w:val="-1"/>
              </w:rPr>
              <w:t>r</w:t>
            </w:r>
            <w:r>
              <w:rPr>
                <w:rFonts w:ascii="Verdana" w:eastAsia="Verdana" w:hAnsi="Verdana" w:cs="Verdana"/>
                <w:spacing w:val="1"/>
                <w:position w:val="-1"/>
              </w:rPr>
              <w:t>/</w:t>
            </w:r>
            <w:r>
              <w:rPr>
                <w:rFonts w:ascii="Verdana" w:eastAsia="Verdana" w:hAnsi="Verdana" w:cs="Verdana"/>
                <w:position w:val="-1"/>
              </w:rPr>
              <w:t>A</w:t>
            </w:r>
            <w:r>
              <w:rPr>
                <w:rFonts w:ascii="Verdana" w:eastAsia="Verdana" w:hAnsi="Verdana" w:cs="Verdana"/>
                <w:spacing w:val="1"/>
                <w:position w:val="-1"/>
              </w:rPr>
              <w:t>g</w:t>
            </w:r>
            <w:r>
              <w:rPr>
                <w:rFonts w:ascii="Verdana" w:eastAsia="Verdana" w:hAnsi="Verdana" w:cs="Verdana"/>
                <w:spacing w:val="-1"/>
                <w:position w:val="-1"/>
              </w:rPr>
              <w:t>e</w:t>
            </w:r>
            <w:r>
              <w:rPr>
                <w:rFonts w:ascii="Verdana" w:eastAsia="Verdana" w:hAnsi="Verdana" w:cs="Verdana"/>
                <w:spacing w:val="1"/>
                <w:position w:val="-1"/>
              </w:rPr>
              <w:t>n</w:t>
            </w:r>
            <w:r>
              <w:rPr>
                <w:rFonts w:ascii="Verdana" w:eastAsia="Verdana" w:hAnsi="Verdana" w:cs="Verdana"/>
                <w:spacing w:val="2"/>
                <w:position w:val="-1"/>
              </w:rPr>
              <w:t>c</w:t>
            </w:r>
            <w:r>
              <w:rPr>
                <w:rFonts w:ascii="Verdana" w:eastAsia="Verdana" w:hAnsi="Verdana" w:cs="Verdana"/>
                <w:position w:val="-1"/>
              </w:rPr>
              <w:t>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position w:val="-1"/>
              </w:rPr>
              <w:t>m</w:t>
            </w:r>
            <w:r>
              <w:rPr>
                <w:rFonts w:ascii="Verdana" w:eastAsia="Verdana" w:hAnsi="Verdana" w:cs="Verdana"/>
                <w:spacing w:val="4"/>
                <w:position w:val="-1"/>
              </w:rPr>
              <w:t>m</w:t>
            </w:r>
            <w:r>
              <w:rPr>
                <w:rFonts w:ascii="Verdana" w:eastAsia="Verdana" w:hAnsi="Verdana" w:cs="Verdana"/>
                <w:spacing w:val="-1"/>
                <w:position w:val="-1"/>
              </w:rPr>
              <w:t>e</w:t>
            </w:r>
            <w:r>
              <w:rPr>
                <w:rFonts w:ascii="Verdana" w:eastAsia="Verdana" w:hAnsi="Verdana" w:cs="Verdana"/>
                <w:spacing w:val="1"/>
                <w:position w:val="-1"/>
              </w:rPr>
              <w:t>d</w:t>
            </w:r>
            <w:r>
              <w:rPr>
                <w:rFonts w:ascii="Verdana" w:eastAsia="Verdana" w:hAnsi="Verdana" w:cs="Verdana"/>
                <w:spacing w:val="3"/>
                <w:position w:val="-1"/>
              </w:rPr>
              <w:t>i</w:t>
            </w:r>
            <w:r>
              <w:rPr>
                <w:rFonts w:ascii="Verdana" w:eastAsia="Verdana" w:hAnsi="Verdana" w:cs="Verdana"/>
                <w:position w:val="-1"/>
              </w:rPr>
              <w:t>a</w:t>
            </w:r>
            <w:r>
              <w:rPr>
                <w:rFonts w:ascii="Verdana" w:eastAsia="Verdana" w:hAnsi="Verdana" w:cs="Verdana"/>
                <w:spacing w:val="1"/>
                <w:position w:val="-1"/>
              </w:rPr>
              <w:t>t</w:t>
            </w:r>
            <w:r>
              <w:rPr>
                <w:rFonts w:ascii="Verdana" w:eastAsia="Verdana" w:hAnsi="Verdana" w:cs="Verdana"/>
                <w:spacing w:val="-1"/>
                <w:position w:val="-1"/>
              </w:rPr>
              <w:t>e</w:t>
            </w:r>
            <w:r>
              <w:rPr>
                <w:rFonts w:ascii="Verdana" w:eastAsia="Verdana" w:hAnsi="Verdana" w:cs="Verdana"/>
                <w:spacing w:val="3"/>
                <w:position w:val="-1"/>
              </w:rPr>
              <w:t>l</w:t>
            </w:r>
            <w:r>
              <w:rPr>
                <w:rFonts w:ascii="Verdana" w:eastAsia="Verdana" w:hAnsi="Verdana" w:cs="Verdana"/>
                <w:position w:val="-1"/>
              </w:rPr>
              <w:t>y</w:t>
            </w:r>
          </w:p>
        </w:tc>
      </w:tr>
      <w:tr w:rsidR="00DE2F23" w:rsidTr="00FD629E">
        <w:trPr>
          <w:trHeight w:hRule="exact" w:val="497"/>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before="2"/>
              <w:ind w:left="102"/>
              <w:rPr>
                <w:rFonts w:ascii="Verdana" w:eastAsia="Verdana" w:hAnsi="Verdana" w:cs="Verdana"/>
              </w:rPr>
            </w:pPr>
            <w:r>
              <w:rPr>
                <w:rFonts w:ascii="Verdana" w:eastAsia="Verdana" w:hAnsi="Verdana" w:cs="Verdana"/>
                <w:spacing w:val="-1"/>
              </w:rPr>
              <w:lastRenderedPageBreak/>
              <w:t>E</w:t>
            </w:r>
            <w:r>
              <w:rPr>
                <w:rFonts w:ascii="Verdana" w:eastAsia="Verdana" w:hAnsi="Verdana" w:cs="Verdana"/>
              </w:rPr>
              <w:t>m</w:t>
            </w:r>
            <w:r>
              <w:rPr>
                <w:rFonts w:ascii="Verdana" w:eastAsia="Verdana" w:hAnsi="Verdana" w:cs="Verdana"/>
                <w:spacing w:val="1"/>
              </w:rPr>
              <w:t>a</w:t>
            </w:r>
            <w:r>
              <w:rPr>
                <w:rFonts w:ascii="Verdana" w:eastAsia="Verdana" w:hAnsi="Verdana" w:cs="Verdana"/>
                <w:spacing w:val="3"/>
              </w:rPr>
              <w:t>i</w:t>
            </w:r>
            <w:r>
              <w:rPr>
                <w:rFonts w:ascii="Verdana" w:eastAsia="Verdana" w:hAnsi="Verdana" w:cs="Verdana"/>
              </w:rPr>
              <w:t>l</w:t>
            </w:r>
            <w:r>
              <w:rPr>
                <w:rFonts w:ascii="Verdana" w:eastAsia="Verdana" w:hAnsi="Verdana" w:cs="Verdana"/>
                <w:spacing w:val="-3"/>
              </w:rPr>
              <w:t xml:space="preserve"> </w:t>
            </w:r>
            <w:r>
              <w:rPr>
                <w:rFonts w:ascii="Verdana" w:eastAsia="Verdana" w:hAnsi="Verdana" w:cs="Verdana"/>
              </w:rPr>
              <w:t>q</w:t>
            </w:r>
            <w:r>
              <w:rPr>
                <w:rFonts w:ascii="Verdana" w:eastAsia="Verdana" w:hAnsi="Verdana" w:cs="Verdana"/>
                <w:spacing w:val="1"/>
              </w:rPr>
              <w:t>u</w:t>
            </w:r>
            <w:r>
              <w:rPr>
                <w:rFonts w:ascii="Verdana" w:eastAsia="Verdana" w:hAnsi="Verdana" w:cs="Verdana"/>
                <w:spacing w:val="-1"/>
              </w:rPr>
              <w:t>er</w:t>
            </w:r>
            <w:r>
              <w:rPr>
                <w:rFonts w:ascii="Verdana" w:eastAsia="Verdana" w:hAnsi="Verdana" w:cs="Verdana"/>
                <w:spacing w:val="3"/>
              </w:rPr>
              <w:t>i</w:t>
            </w:r>
            <w:r>
              <w:rPr>
                <w:rFonts w:ascii="Verdana" w:eastAsia="Verdana" w:hAnsi="Verdana" w:cs="Verdana"/>
                <w:spacing w:val="-1"/>
              </w:rPr>
              <w:t>e</w:t>
            </w:r>
            <w:r>
              <w:rPr>
                <w:rFonts w:ascii="Verdana" w:eastAsia="Verdana" w:hAnsi="Verdana" w:cs="Verdana"/>
              </w:rPr>
              <w:t>s</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before="2"/>
              <w:ind w:left="102"/>
              <w:rPr>
                <w:rFonts w:ascii="Verdana" w:eastAsia="Verdana" w:hAnsi="Verdana" w:cs="Verdana"/>
              </w:rPr>
            </w:pPr>
            <w:r>
              <w:rPr>
                <w:rFonts w:ascii="Verdana" w:eastAsia="Verdana" w:hAnsi="Verdana" w:cs="Verdana"/>
                <w:spacing w:val="-2"/>
              </w:rPr>
              <w:t>I</w:t>
            </w:r>
            <w:r>
              <w:rPr>
                <w:rFonts w:ascii="Verdana" w:eastAsia="Verdana" w:hAnsi="Verdana" w:cs="Verdana"/>
                <w:spacing w:val="1"/>
              </w:rPr>
              <w:t>n</w:t>
            </w:r>
            <w:r>
              <w:rPr>
                <w:rFonts w:ascii="Verdana" w:eastAsia="Verdana" w:hAnsi="Verdana" w:cs="Verdana"/>
              </w:rPr>
              <w:t>s</w:t>
            </w:r>
            <w:r>
              <w:rPr>
                <w:rFonts w:ascii="Verdana" w:eastAsia="Verdana" w:hAnsi="Verdana" w:cs="Verdana"/>
                <w:spacing w:val="3"/>
              </w:rPr>
              <w:t>u</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spacing w:val="-1"/>
              </w:rPr>
              <w:t>r</w:t>
            </w:r>
            <w:r>
              <w:rPr>
                <w:rFonts w:ascii="Verdana" w:eastAsia="Verdana" w:hAnsi="Verdana" w:cs="Verdana"/>
                <w:spacing w:val="1"/>
              </w:rPr>
              <w:t>/</w:t>
            </w:r>
            <w:r>
              <w:rPr>
                <w:rFonts w:ascii="Verdana" w:eastAsia="Verdana" w:hAnsi="Verdana" w:cs="Verdana"/>
              </w:rPr>
              <w:t>A</w:t>
            </w:r>
            <w:r>
              <w:rPr>
                <w:rFonts w:ascii="Verdana" w:eastAsia="Verdana" w:hAnsi="Verdana" w:cs="Verdana"/>
                <w:spacing w:val="1"/>
              </w:rPr>
              <w:t>g</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spacing w:val="2"/>
              </w:rPr>
              <w:t>c</w:t>
            </w:r>
            <w:r>
              <w:rPr>
                <w:rFonts w:ascii="Verdana" w:eastAsia="Verdana" w:hAnsi="Verdana" w:cs="Verdana"/>
              </w:rPr>
              <w:t>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rsidP="00073F7F">
            <w:pPr>
              <w:spacing w:before="2"/>
              <w:ind w:left="102"/>
              <w:rPr>
                <w:rFonts w:ascii="Verdana" w:eastAsia="Verdana" w:hAnsi="Verdana" w:cs="Verdana"/>
              </w:rPr>
            </w:pP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in</w:t>
            </w:r>
            <w:r>
              <w:rPr>
                <w:rFonts w:ascii="Verdana" w:eastAsia="Verdana" w:hAnsi="Verdana" w:cs="Verdana"/>
                <w:spacing w:val="-5"/>
              </w:rPr>
              <w:t xml:space="preserve"> </w:t>
            </w:r>
            <w:r w:rsidR="00073F7F">
              <w:rPr>
                <w:rFonts w:ascii="Verdana" w:eastAsia="Verdana" w:hAnsi="Verdana" w:cs="Verdana"/>
                <w:spacing w:val="-1"/>
              </w:rPr>
              <w:t>24 hours</w:t>
            </w:r>
          </w:p>
        </w:tc>
      </w:tr>
      <w:tr w:rsidR="00DE2F23" w:rsidTr="00FD629E">
        <w:trPr>
          <w:trHeight w:hRule="exact" w:val="497"/>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L</w:t>
            </w:r>
            <w:r>
              <w:rPr>
                <w:rFonts w:ascii="Verdana" w:eastAsia="Verdana" w:hAnsi="Verdana" w:cs="Verdana"/>
                <w:spacing w:val="-1"/>
                <w:position w:val="-1"/>
              </w:rPr>
              <w:t>e</w:t>
            </w:r>
            <w:r>
              <w:rPr>
                <w:rFonts w:ascii="Verdana" w:eastAsia="Verdana" w:hAnsi="Verdana" w:cs="Verdana"/>
                <w:spacing w:val="1"/>
                <w:position w:val="-1"/>
              </w:rPr>
              <w:t>tte</w:t>
            </w:r>
            <w:r>
              <w:rPr>
                <w:rFonts w:ascii="Verdana" w:eastAsia="Verdana" w:hAnsi="Verdana" w:cs="Verdana"/>
                <w:position w:val="-1"/>
              </w:rPr>
              <w:t>r</w:t>
            </w:r>
            <w:r>
              <w:rPr>
                <w:rFonts w:ascii="Verdana" w:eastAsia="Verdana" w:hAnsi="Verdana" w:cs="Verdana"/>
                <w:spacing w:val="-7"/>
                <w:position w:val="-1"/>
              </w:rPr>
              <w:t xml:space="preserve"> </w:t>
            </w:r>
            <w:r>
              <w:rPr>
                <w:rFonts w:ascii="Verdana" w:eastAsia="Verdana" w:hAnsi="Verdana" w:cs="Verdana"/>
                <w:position w:val="-1"/>
              </w:rPr>
              <w:t>q</w:t>
            </w:r>
            <w:r>
              <w:rPr>
                <w:rFonts w:ascii="Verdana" w:eastAsia="Verdana" w:hAnsi="Verdana" w:cs="Verdana"/>
                <w:spacing w:val="4"/>
                <w:position w:val="-1"/>
              </w:rPr>
              <w:t>u</w:t>
            </w:r>
            <w:r>
              <w:rPr>
                <w:rFonts w:ascii="Verdana" w:eastAsia="Verdana" w:hAnsi="Verdana" w:cs="Verdana"/>
                <w:spacing w:val="-1"/>
                <w:position w:val="-1"/>
              </w:rPr>
              <w:t>er</w:t>
            </w:r>
            <w:r>
              <w:rPr>
                <w:rFonts w:ascii="Verdana" w:eastAsia="Verdana" w:hAnsi="Verdana" w:cs="Verdana"/>
                <w:spacing w:val="3"/>
                <w:position w:val="-1"/>
              </w:rPr>
              <w:t>i</w:t>
            </w:r>
            <w:r>
              <w:rPr>
                <w:rFonts w:ascii="Verdana" w:eastAsia="Verdana" w:hAnsi="Verdana" w:cs="Verdana"/>
                <w:spacing w:val="-1"/>
                <w:position w:val="-1"/>
              </w:rPr>
              <w:t>e</w:t>
            </w:r>
            <w:r>
              <w:rPr>
                <w:rFonts w:ascii="Verdana" w:eastAsia="Verdana" w:hAnsi="Verdana" w:cs="Verdana"/>
                <w:position w:val="-1"/>
              </w:rPr>
              <w:t>s</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1"/>
                <w:position w:val="-1"/>
              </w:rPr>
              <w:t>r</w:t>
            </w:r>
            <w:r>
              <w:rPr>
                <w:rFonts w:ascii="Verdana" w:eastAsia="Verdana" w:hAnsi="Verdana" w:cs="Verdana"/>
                <w:spacing w:val="1"/>
                <w:position w:val="-1"/>
              </w:rPr>
              <w:t>/</w:t>
            </w:r>
            <w:r>
              <w:rPr>
                <w:rFonts w:ascii="Verdana" w:eastAsia="Verdana" w:hAnsi="Verdana" w:cs="Verdana"/>
                <w:position w:val="-1"/>
              </w:rPr>
              <w:t>A</w:t>
            </w:r>
            <w:r>
              <w:rPr>
                <w:rFonts w:ascii="Verdana" w:eastAsia="Verdana" w:hAnsi="Verdana" w:cs="Verdana"/>
                <w:spacing w:val="2"/>
                <w:position w:val="-1"/>
              </w:rPr>
              <w:t>g</w:t>
            </w:r>
            <w:r>
              <w:rPr>
                <w:rFonts w:ascii="Verdana" w:eastAsia="Verdana" w:hAnsi="Verdana" w:cs="Verdana"/>
                <w:spacing w:val="-1"/>
                <w:position w:val="-1"/>
              </w:rPr>
              <w:t>e</w:t>
            </w:r>
            <w:r>
              <w:rPr>
                <w:rFonts w:ascii="Verdana" w:eastAsia="Verdana" w:hAnsi="Verdana" w:cs="Verdana"/>
                <w:spacing w:val="1"/>
                <w:position w:val="-1"/>
              </w:rPr>
              <w:t>n</w:t>
            </w:r>
            <w:r>
              <w:rPr>
                <w:rFonts w:ascii="Verdana" w:eastAsia="Verdana" w:hAnsi="Verdana" w:cs="Verdana"/>
                <w:spacing w:val="2"/>
                <w:position w:val="-1"/>
              </w:rPr>
              <w:t>c</w:t>
            </w:r>
            <w:r>
              <w:rPr>
                <w:rFonts w:ascii="Verdana" w:eastAsia="Verdana" w:hAnsi="Verdana" w:cs="Verdana"/>
                <w:position w:val="-1"/>
              </w:rPr>
              <w:t>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W</w:t>
            </w:r>
            <w:r>
              <w:rPr>
                <w:rFonts w:ascii="Verdana" w:eastAsia="Verdana" w:hAnsi="Verdana" w:cs="Verdana"/>
                <w:spacing w:val="3"/>
                <w:position w:val="-1"/>
              </w:rPr>
              <w:t>i</w:t>
            </w:r>
            <w:r>
              <w:rPr>
                <w:rFonts w:ascii="Verdana" w:eastAsia="Verdana" w:hAnsi="Verdana" w:cs="Verdana"/>
                <w:spacing w:val="1"/>
                <w:position w:val="-1"/>
              </w:rPr>
              <w:t>t</w:t>
            </w:r>
            <w:r>
              <w:rPr>
                <w:rFonts w:ascii="Verdana" w:eastAsia="Verdana" w:hAnsi="Verdana" w:cs="Verdana"/>
                <w:spacing w:val="-1"/>
                <w:position w:val="-1"/>
              </w:rPr>
              <w:t>h</w:t>
            </w:r>
            <w:r>
              <w:rPr>
                <w:rFonts w:ascii="Verdana" w:eastAsia="Verdana" w:hAnsi="Verdana" w:cs="Verdana"/>
                <w:position w:val="-1"/>
              </w:rPr>
              <w:t>in</w:t>
            </w:r>
            <w:r>
              <w:rPr>
                <w:rFonts w:ascii="Verdana" w:eastAsia="Verdana" w:hAnsi="Verdana" w:cs="Verdana"/>
                <w:spacing w:val="-5"/>
                <w:position w:val="-1"/>
              </w:rPr>
              <w:t xml:space="preserve"> </w:t>
            </w:r>
            <w:r>
              <w:rPr>
                <w:rFonts w:ascii="Verdana" w:eastAsia="Verdana" w:hAnsi="Verdana" w:cs="Verdana"/>
                <w:position w:val="-1"/>
              </w:rPr>
              <w:t>two</w:t>
            </w:r>
            <w:r>
              <w:rPr>
                <w:rFonts w:ascii="Verdana" w:eastAsia="Verdana" w:hAnsi="Verdana" w:cs="Verdana"/>
                <w:spacing w:val="-5"/>
                <w:position w:val="-1"/>
              </w:rPr>
              <w:t xml:space="preserve"> </w:t>
            </w:r>
            <w:r>
              <w:rPr>
                <w:rFonts w:ascii="Verdana" w:eastAsia="Verdana" w:hAnsi="Verdana" w:cs="Verdana"/>
                <w:spacing w:val="1"/>
                <w:position w:val="-1"/>
              </w:rPr>
              <w:t>(</w:t>
            </w:r>
            <w:r>
              <w:rPr>
                <w:rFonts w:ascii="Verdana" w:eastAsia="Verdana" w:hAnsi="Verdana" w:cs="Verdana"/>
                <w:position w:val="-1"/>
              </w:rPr>
              <w:t>2)</w:t>
            </w:r>
            <w:r>
              <w:rPr>
                <w:rFonts w:ascii="Verdana" w:eastAsia="Verdana" w:hAnsi="Verdana" w:cs="Verdana"/>
                <w:spacing w:val="-2"/>
                <w:position w:val="-1"/>
              </w:rPr>
              <w:t xml:space="preserve"> </w:t>
            </w:r>
            <w:r>
              <w:rPr>
                <w:rFonts w:ascii="Verdana" w:eastAsia="Verdana" w:hAnsi="Verdana" w:cs="Verdana"/>
                <w:position w:val="-1"/>
              </w:rPr>
              <w:t>w</w:t>
            </w:r>
            <w:r>
              <w:rPr>
                <w:rFonts w:ascii="Verdana" w:eastAsia="Verdana" w:hAnsi="Verdana" w:cs="Verdana"/>
                <w:spacing w:val="1"/>
                <w:position w:val="-1"/>
              </w:rPr>
              <w:t>o</w:t>
            </w:r>
            <w:r>
              <w:rPr>
                <w:rFonts w:ascii="Verdana" w:eastAsia="Verdana" w:hAnsi="Verdana" w:cs="Verdana"/>
                <w:spacing w:val="-1"/>
                <w:position w:val="-1"/>
              </w:rPr>
              <w:t>r</w:t>
            </w:r>
            <w:r>
              <w:rPr>
                <w:rFonts w:ascii="Verdana" w:eastAsia="Verdana" w:hAnsi="Verdana" w:cs="Verdana"/>
                <w:position w:val="-1"/>
              </w:rPr>
              <w:t>k</w:t>
            </w:r>
            <w:r>
              <w:rPr>
                <w:rFonts w:ascii="Verdana" w:eastAsia="Verdana" w:hAnsi="Verdana" w:cs="Verdana"/>
                <w:spacing w:val="3"/>
                <w:position w:val="-1"/>
              </w:rPr>
              <w:t>i</w:t>
            </w:r>
            <w:r>
              <w:rPr>
                <w:rFonts w:ascii="Verdana" w:eastAsia="Verdana" w:hAnsi="Verdana" w:cs="Verdana"/>
                <w:spacing w:val="1"/>
                <w:position w:val="-1"/>
              </w:rPr>
              <w:t>n</w:t>
            </w:r>
            <w:r>
              <w:rPr>
                <w:rFonts w:ascii="Verdana" w:eastAsia="Verdana" w:hAnsi="Verdana" w:cs="Verdana"/>
                <w:position w:val="-1"/>
              </w:rPr>
              <w:t>g</w:t>
            </w:r>
            <w:r>
              <w:rPr>
                <w:rFonts w:ascii="Verdana" w:eastAsia="Verdana" w:hAnsi="Verdana" w:cs="Verdana"/>
                <w:spacing w:val="-8"/>
                <w:position w:val="-1"/>
              </w:rPr>
              <w:t xml:space="preserve"> </w:t>
            </w:r>
            <w:r>
              <w:rPr>
                <w:rFonts w:ascii="Verdana" w:eastAsia="Verdana" w:hAnsi="Verdana" w:cs="Verdana"/>
                <w:position w:val="-1"/>
              </w:rPr>
              <w:t>days</w:t>
            </w:r>
          </w:p>
        </w:tc>
      </w:tr>
      <w:tr w:rsidR="00DE2F23" w:rsidTr="00FD629E">
        <w:trPr>
          <w:trHeight w:hRule="exact" w:val="739"/>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2"/>
                <w:position w:val="-1"/>
              </w:rPr>
              <w:t>s</w:t>
            </w:r>
            <w:r>
              <w:rPr>
                <w:rFonts w:ascii="Verdana" w:eastAsia="Verdana" w:hAnsi="Verdana" w:cs="Verdana"/>
                <w:spacing w:val="-1"/>
                <w:position w:val="-1"/>
              </w:rPr>
              <w:t>o</w:t>
            </w:r>
            <w:r>
              <w:rPr>
                <w:rFonts w:ascii="Verdana" w:eastAsia="Verdana" w:hAnsi="Verdana" w:cs="Verdana"/>
                <w:spacing w:val="3"/>
                <w:position w:val="-1"/>
              </w:rPr>
              <w:t>l</w:t>
            </w:r>
            <w:r>
              <w:rPr>
                <w:rFonts w:ascii="Verdana" w:eastAsia="Verdana" w:hAnsi="Verdana" w:cs="Verdana"/>
                <w:position w:val="-1"/>
              </w:rPr>
              <w:t>vi</w:t>
            </w:r>
            <w:r>
              <w:rPr>
                <w:rFonts w:ascii="Verdana" w:eastAsia="Verdana" w:hAnsi="Verdana" w:cs="Verdana"/>
                <w:spacing w:val="1"/>
                <w:position w:val="-1"/>
              </w:rPr>
              <w:t>n</w:t>
            </w:r>
            <w:r>
              <w:rPr>
                <w:rFonts w:ascii="Verdana" w:eastAsia="Verdana" w:hAnsi="Verdana" w:cs="Verdana"/>
                <w:position w:val="-1"/>
              </w:rPr>
              <w:t>g</w:t>
            </w:r>
            <w:r>
              <w:rPr>
                <w:rFonts w:ascii="Verdana" w:eastAsia="Verdana" w:hAnsi="Verdana" w:cs="Verdana"/>
                <w:spacing w:val="-10"/>
                <w:position w:val="-1"/>
              </w:rPr>
              <w:t xml:space="preserve"> </w:t>
            </w:r>
            <w:r>
              <w:rPr>
                <w:rFonts w:ascii="Verdana" w:eastAsia="Verdana" w:hAnsi="Verdana" w:cs="Verdana"/>
                <w:position w:val="-1"/>
              </w:rPr>
              <w:t>C</w:t>
            </w:r>
            <w:r>
              <w:rPr>
                <w:rFonts w:ascii="Verdana" w:eastAsia="Verdana" w:hAnsi="Verdana" w:cs="Verdana"/>
                <w:spacing w:val="-1"/>
                <w:position w:val="-1"/>
              </w:rPr>
              <w:t>o</w:t>
            </w:r>
            <w:r>
              <w:rPr>
                <w:rFonts w:ascii="Verdana" w:eastAsia="Verdana" w:hAnsi="Verdana" w:cs="Verdana"/>
                <w:position w:val="-1"/>
              </w:rPr>
              <w:t>m</w:t>
            </w:r>
            <w:r>
              <w:rPr>
                <w:rFonts w:ascii="Verdana" w:eastAsia="Verdana" w:hAnsi="Verdana" w:cs="Verdana"/>
                <w:spacing w:val="1"/>
                <w:position w:val="-1"/>
              </w:rPr>
              <w:t>p</w:t>
            </w:r>
            <w:r>
              <w:rPr>
                <w:rFonts w:ascii="Verdana" w:eastAsia="Verdana" w:hAnsi="Verdana" w:cs="Verdana"/>
                <w:spacing w:val="3"/>
                <w:position w:val="-1"/>
              </w:rPr>
              <w:t>l</w:t>
            </w:r>
            <w:r>
              <w:rPr>
                <w:rFonts w:ascii="Verdana" w:eastAsia="Verdana" w:hAnsi="Verdana" w:cs="Verdana"/>
                <w:spacing w:val="-2"/>
                <w:position w:val="-1"/>
              </w:rPr>
              <w:t>a</w:t>
            </w:r>
            <w:r>
              <w:rPr>
                <w:rFonts w:ascii="Verdana" w:eastAsia="Verdana" w:hAnsi="Verdana" w:cs="Verdana"/>
                <w:spacing w:val="3"/>
                <w:position w:val="-1"/>
              </w:rPr>
              <w:t>i</w:t>
            </w:r>
            <w:r>
              <w:rPr>
                <w:rFonts w:ascii="Verdana" w:eastAsia="Verdana" w:hAnsi="Verdana" w:cs="Verdana"/>
                <w:spacing w:val="1"/>
                <w:position w:val="-1"/>
              </w:rPr>
              <w:t>nt</w:t>
            </w:r>
            <w:r>
              <w:rPr>
                <w:rFonts w:ascii="Verdana" w:eastAsia="Verdana" w:hAnsi="Verdana" w:cs="Verdana"/>
                <w:position w:val="-1"/>
              </w:rPr>
              <w:t>s</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1"/>
                <w:position w:val="-1"/>
              </w:rPr>
              <w:t>r</w:t>
            </w:r>
            <w:r>
              <w:rPr>
                <w:rFonts w:ascii="Verdana" w:eastAsia="Verdana" w:hAnsi="Verdana" w:cs="Verdana"/>
                <w:position w:val="-1"/>
              </w:rPr>
              <w:t>/</w:t>
            </w:r>
            <w:r>
              <w:rPr>
                <w:rFonts w:ascii="Verdana" w:eastAsia="Verdana" w:hAnsi="Verdana" w:cs="Verdana"/>
                <w:spacing w:val="-8"/>
                <w:position w:val="-1"/>
              </w:rPr>
              <w:t xml:space="preserve"> </w:t>
            </w:r>
            <w:r>
              <w:rPr>
                <w:rFonts w:ascii="Verdana" w:eastAsia="Verdana" w:hAnsi="Verdana" w:cs="Verdana"/>
                <w:position w:val="-1"/>
              </w:rPr>
              <w:t>A</w:t>
            </w:r>
            <w:r>
              <w:rPr>
                <w:rFonts w:ascii="Verdana" w:eastAsia="Verdana" w:hAnsi="Verdana" w:cs="Verdana"/>
                <w:spacing w:val="1"/>
                <w:position w:val="-1"/>
              </w:rPr>
              <w:t>g</w:t>
            </w:r>
            <w:r>
              <w:rPr>
                <w:rFonts w:ascii="Verdana" w:eastAsia="Verdana" w:hAnsi="Verdana" w:cs="Verdana"/>
                <w:spacing w:val="-1"/>
                <w:position w:val="-1"/>
              </w:rPr>
              <w:t>e</w:t>
            </w:r>
            <w:r>
              <w:rPr>
                <w:rFonts w:ascii="Verdana" w:eastAsia="Verdana" w:hAnsi="Verdana" w:cs="Verdana"/>
                <w:spacing w:val="3"/>
                <w:position w:val="-1"/>
              </w:rPr>
              <w:t>n</w:t>
            </w:r>
            <w:r>
              <w:rPr>
                <w:rFonts w:ascii="Verdana" w:eastAsia="Verdana" w:hAnsi="Verdana" w:cs="Verdana"/>
                <w:position w:val="-1"/>
              </w:rPr>
              <w:t>cy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7" w:line="240" w:lineRule="exact"/>
              <w:ind w:left="102" w:right="70"/>
              <w:rPr>
                <w:rFonts w:ascii="Verdana" w:eastAsia="Verdana" w:hAnsi="Verdana" w:cs="Verdana"/>
              </w:rPr>
            </w:pP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 xml:space="preserve">in </w:t>
            </w:r>
            <w:r>
              <w:rPr>
                <w:rFonts w:ascii="Verdana" w:eastAsia="Verdana" w:hAnsi="Verdana" w:cs="Verdana"/>
                <w:spacing w:val="44"/>
              </w:rPr>
              <w:t xml:space="preserve"> </w:t>
            </w:r>
            <w:r>
              <w:rPr>
                <w:rFonts w:ascii="Verdana" w:eastAsia="Verdana" w:hAnsi="Verdana" w:cs="Verdana"/>
              </w:rPr>
              <w:t xml:space="preserve">5 </w:t>
            </w:r>
            <w:r>
              <w:rPr>
                <w:rFonts w:ascii="Verdana" w:eastAsia="Verdana" w:hAnsi="Verdana" w:cs="Verdana"/>
                <w:spacing w:val="48"/>
              </w:rPr>
              <w:t xml:space="preserve"> </w:t>
            </w:r>
            <w:r>
              <w:rPr>
                <w:rFonts w:ascii="Verdana" w:eastAsia="Verdana" w:hAnsi="Verdana" w:cs="Verdana"/>
              </w:rPr>
              <w:t>w</w:t>
            </w:r>
            <w:r>
              <w:rPr>
                <w:rFonts w:ascii="Verdana" w:eastAsia="Verdana" w:hAnsi="Verdana" w:cs="Verdana"/>
                <w:spacing w:val="-1"/>
              </w:rPr>
              <w:t>or</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 xml:space="preserve">g </w:t>
            </w:r>
            <w:r>
              <w:rPr>
                <w:rFonts w:ascii="Verdana" w:eastAsia="Verdana" w:hAnsi="Verdana" w:cs="Verdana"/>
                <w:spacing w:val="41"/>
              </w:rPr>
              <w:t xml:space="preserve"> </w:t>
            </w:r>
            <w:r>
              <w:rPr>
                <w:rFonts w:ascii="Verdana" w:eastAsia="Verdana" w:hAnsi="Verdana" w:cs="Verdana"/>
                <w:spacing w:val="1"/>
              </w:rPr>
              <w:t>d</w:t>
            </w:r>
            <w:r>
              <w:rPr>
                <w:rFonts w:ascii="Verdana" w:eastAsia="Verdana" w:hAnsi="Verdana" w:cs="Verdana"/>
                <w:spacing w:val="-2"/>
              </w:rPr>
              <w:t>a</w:t>
            </w:r>
            <w:r>
              <w:rPr>
                <w:rFonts w:ascii="Verdana" w:eastAsia="Verdana" w:hAnsi="Verdana" w:cs="Verdana"/>
              </w:rPr>
              <w:t xml:space="preserve">ys </w:t>
            </w:r>
            <w:r>
              <w:rPr>
                <w:rFonts w:ascii="Verdana" w:eastAsia="Verdana" w:hAnsi="Verdana" w:cs="Verdana"/>
                <w:spacing w:val="44"/>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rPr>
              <w:t>c</w:t>
            </w:r>
            <w:r>
              <w:rPr>
                <w:rFonts w:ascii="Verdana" w:eastAsia="Verdana" w:hAnsi="Verdana" w:cs="Verdana"/>
                <w:spacing w:val="-2"/>
              </w:rPr>
              <w:t>o</w:t>
            </w:r>
            <w:r>
              <w:rPr>
                <w:rFonts w:ascii="Verdana" w:eastAsia="Verdana" w:hAnsi="Verdana" w:cs="Verdana"/>
              </w:rPr>
              <w:t>m</w:t>
            </w:r>
            <w:r>
              <w:rPr>
                <w:rFonts w:ascii="Verdana" w:eastAsia="Verdana" w:hAnsi="Verdana" w:cs="Verdana"/>
                <w:spacing w:val="1"/>
              </w:rPr>
              <w:t>p</w:t>
            </w:r>
            <w:r>
              <w:rPr>
                <w:rFonts w:ascii="Verdana" w:eastAsia="Verdana" w:hAnsi="Verdana" w:cs="Verdana"/>
                <w:spacing w:val="3"/>
              </w:rPr>
              <w:t>l</w:t>
            </w:r>
            <w:r>
              <w:rPr>
                <w:rFonts w:ascii="Verdana" w:eastAsia="Verdana" w:hAnsi="Verdana" w:cs="Verdana"/>
              </w:rPr>
              <w:t>a</w:t>
            </w:r>
            <w:r>
              <w:rPr>
                <w:rFonts w:ascii="Verdana" w:eastAsia="Verdana" w:hAnsi="Verdana" w:cs="Verdana"/>
                <w:spacing w:val="3"/>
              </w:rPr>
              <w:t>i</w:t>
            </w:r>
            <w:r>
              <w:rPr>
                <w:rFonts w:ascii="Verdana" w:eastAsia="Verdana" w:hAnsi="Verdana" w:cs="Verdana"/>
                <w:spacing w:val="1"/>
              </w:rPr>
              <w:t>nt</w:t>
            </w:r>
            <w:r>
              <w:rPr>
                <w:rFonts w:ascii="Verdana" w:eastAsia="Verdana" w:hAnsi="Verdana" w:cs="Verdana"/>
              </w:rPr>
              <w:t>s</w:t>
            </w:r>
          </w:p>
        </w:tc>
      </w:tr>
      <w:tr w:rsidR="00DE2F23" w:rsidTr="00FD629E">
        <w:trPr>
          <w:trHeight w:hRule="exact" w:val="740"/>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F</w:t>
            </w:r>
            <w:r>
              <w:rPr>
                <w:rFonts w:ascii="Verdana" w:eastAsia="Verdana" w:hAnsi="Verdana" w:cs="Verdana"/>
                <w:spacing w:val="-1"/>
                <w:position w:val="-1"/>
              </w:rPr>
              <w:t>or</w:t>
            </w:r>
            <w:r>
              <w:rPr>
                <w:rFonts w:ascii="Verdana" w:eastAsia="Verdana" w:hAnsi="Verdana" w:cs="Verdana"/>
                <w:position w:val="-1"/>
              </w:rPr>
              <w:t>w</w:t>
            </w:r>
            <w:r>
              <w:rPr>
                <w:rFonts w:ascii="Verdana" w:eastAsia="Verdana" w:hAnsi="Verdana" w:cs="Verdana"/>
                <w:spacing w:val="3"/>
                <w:position w:val="-1"/>
              </w:rPr>
              <w:t>a</w:t>
            </w:r>
            <w:r>
              <w:rPr>
                <w:rFonts w:ascii="Verdana" w:eastAsia="Verdana" w:hAnsi="Verdana" w:cs="Verdana"/>
                <w:spacing w:val="-1"/>
                <w:position w:val="-1"/>
              </w:rPr>
              <w:t>r</w:t>
            </w:r>
            <w:r>
              <w:rPr>
                <w:rFonts w:ascii="Verdana" w:eastAsia="Verdana" w:hAnsi="Verdana" w:cs="Verdana"/>
                <w:spacing w:val="1"/>
                <w:position w:val="-1"/>
              </w:rPr>
              <w:t>d</w:t>
            </w:r>
            <w:r>
              <w:rPr>
                <w:rFonts w:ascii="Verdana" w:eastAsia="Verdana" w:hAnsi="Verdana" w:cs="Verdana"/>
                <w:spacing w:val="3"/>
                <w:position w:val="-1"/>
              </w:rPr>
              <w:t>i</w:t>
            </w:r>
            <w:r>
              <w:rPr>
                <w:rFonts w:ascii="Verdana" w:eastAsia="Verdana" w:hAnsi="Verdana" w:cs="Verdana"/>
                <w:spacing w:val="1"/>
                <w:position w:val="-1"/>
              </w:rPr>
              <w:t>n</w:t>
            </w:r>
            <w:r>
              <w:rPr>
                <w:rFonts w:ascii="Verdana" w:eastAsia="Verdana" w:hAnsi="Verdana" w:cs="Verdana"/>
                <w:position w:val="-1"/>
              </w:rPr>
              <w:t>g</w:t>
            </w:r>
            <w:r>
              <w:rPr>
                <w:rFonts w:ascii="Verdana" w:eastAsia="Verdana" w:hAnsi="Verdana" w:cs="Verdana"/>
                <w:spacing w:val="-11"/>
                <w:position w:val="-1"/>
              </w:rPr>
              <w:t xml:space="preserve"> </w:t>
            </w:r>
            <w:r>
              <w:rPr>
                <w:rFonts w:ascii="Verdana" w:eastAsia="Verdana" w:hAnsi="Verdana" w:cs="Verdana"/>
                <w:position w:val="-1"/>
              </w:rPr>
              <w:t>C</w:t>
            </w:r>
            <w:r>
              <w:rPr>
                <w:rFonts w:ascii="Verdana" w:eastAsia="Verdana" w:hAnsi="Verdana" w:cs="Verdana"/>
                <w:spacing w:val="1"/>
                <w:position w:val="-1"/>
              </w:rPr>
              <w:t>h</w:t>
            </w:r>
            <w:r>
              <w:rPr>
                <w:rFonts w:ascii="Verdana" w:eastAsia="Verdana" w:hAnsi="Verdana" w:cs="Verdana"/>
                <w:spacing w:val="-1"/>
                <w:position w:val="-1"/>
              </w:rPr>
              <w:t>e</w:t>
            </w:r>
            <w:r>
              <w:rPr>
                <w:rFonts w:ascii="Verdana" w:eastAsia="Verdana" w:hAnsi="Verdana" w:cs="Verdana"/>
                <w:spacing w:val="1"/>
                <w:position w:val="-1"/>
              </w:rPr>
              <w:t>qu</w:t>
            </w:r>
            <w:r>
              <w:rPr>
                <w:rFonts w:ascii="Verdana" w:eastAsia="Verdana" w:hAnsi="Verdana" w:cs="Verdana"/>
                <w:spacing w:val="-1"/>
                <w:position w:val="-1"/>
              </w:rPr>
              <w:t>e</w:t>
            </w:r>
            <w:r>
              <w:rPr>
                <w:rFonts w:ascii="Verdana" w:eastAsia="Verdana" w:hAnsi="Verdana" w:cs="Verdana"/>
                <w:position w:val="-1"/>
              </w:rPr>
              <w:t>s</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A</w:t>
            </w:r>
            <w:r>
              <w:rPr>
                <w:rFonts w:ascii="Verdana" w:eastAsia="Verdana" w:hAnsi="Verdana" w:cs="Verdana"/>
                <w:spacing w:val="1"/>
                <w:position w:val="-1"/>
              </w:rPr>
              <w:t>g</w:t>
            </w:r>
            <w:r>
              <w:rPr>
                <w:rFonts w:ascii="Verdana" w:eastAsia="Verdana" w:hAnsi="Verdana" w:cs="Verdana"/>
                <w:spacing w:val="-1"/>
                <w:position w:val="-1"/>
              </w:rPr>
              <w:t>e</w:t>
            </w:r>
            <w:r>
              <w:rPr>
                <w:rFonts w:ascii="Verdana" w:eastAsia="Verdana" w:hAnsi="Verdana" w:cs="Verdana"/>
                <w:spacing w:val="1"/>
                <w:position w:val="-1"/>
              </w:rPr>
              <w:t>n</w:t>
            </w:r>
            <w:r>
              <w:rPr>
                <w:rFonts w:ascii="Verdana" w:eastAsia="Verdana" w:hAnsi="Verdana" w:cs="Verdana"/>
                <w:position w:val="-1"/>
              </w:rPr>
              <w:t>cy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7" w:line="240" w:lineRule="exact"/>
              <w:ind w:left="102" w:right="69"/>
              <w:rPr>
                <w:rFonts w:ascii="Verdana" w:eastAsia="Verdana" w:hAnsi="Verdana" w:cs="Verdana"/>
              </w:rPr>
            </w:pPr>
            <w:r>
              <w:rPr>
                <w:rFonts w:ascii="Verdana" w:eastAsia="Verdana" w:hAnsi="Verdana" w:cs="Verdana"/>
                <w:spacing w:val="-2"/>
              </w:rPr>
              <w:t>I</w:t>
            </w:r>
            <w:r>
              <w:rPr>
                <w:rFonts w:ascii="Verdana" w:eastAsia="Verdana" w:hAnsi="Verdana" w:cs="Verdana"/>
              </w:rPr>
              <w:t>m</w:t>
            </w:r>
            <w:r>
              <w:rPr>
                <w:rFonts w:ascii="Verdana" w:eastAsia="Verdana" w:hAnsi="Verdana" w:cs="Verdana"/>
                <w:spacing w:val="4"/>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3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34"/>
              </w:rPr>
              <w:t xml:space="preserve">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st 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in</w:t>
            </w:r>
            <w:r>
              <w:rPr>
                <w:rFonts w:ascii="Verdana" w:eastAsia="Verdana" w:hAnsi="Verdana" w:cs="Verdana"/>
                <w:spacing w:val="-5"/>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w</w:t>
            </w:r>
            <w:r>
              <w:rPr>
                <w:rFonts w:ascii="Verdana" w:eastAsia="Verdana" w:hAnsi="Verdana" w:cs="Verdana"/>
                <w:spacing w:val="-1"/>
              </w:rPr>
              <w:t>or</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8"/>
              </w:rPr>
              <w:t xml:space="preserve"> </w:t>
            </w:r>
            <w:r>
              <w:rPr>
                <w:rFonts w:ascii="Verdana" w:eastAsia="Verdana" w:hAnsi="Verdana" w:cs="Verdana"/>
              </w:rPr>
              <w:t>day</w:t>
            </w:r>
          </w:p>
        </w:tc>
      </w:tr>
      <w:tr w:rsidR="00DE2F23" w:rsidTr="00FD629E">
        <w:trPr>
          <w:trHeight w:hRule="exact" w:val="739"/>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2"/>
                <w:position w:val="-1"/>
              </w:rPr>
              <w:t>c</w:t>
            </w:r>
            <w:r>
              <w:rPr>
                <w:rFonts w:ascii="Verdana" w:eastAsia="Verdana" w:hAnsi="Verdana" w:cs="Verdana"/>
                <w:spacing w:val="-1"/>
                <w:position w:val="-1"/>
              </w:rPr>
              <w:t>e</w:t>
            </w:r>
            <w:r>
              <w:rPr>
                <w:rFonts w:ascii="Verdana" w:eastAsia="Verdana" w:hAnsi="Verdana" w:cs="Verdana"/>
                <w:spacing w:val="3"/>
                <w:position w:val="-1"/>
              </w:rPr>
              <w:t>i</w:t>
            </w:r>
            <w:r>
              <w:rPr>
                <w:rFonts w:ascii="Verdana" w:eastAsia="Verdana" w:hAnsi="Verdana" w:cs="Verdana"/>
                <w:spacing w:val="1"/>
                <w:position w:val="-1"/>
              </w:rPr>
              <w:t>p</w:t>
            </w:r>
            <w:r>
              <w:rPr>
                <w:rFonts w:ascii="Verdana" w:eastAsia="Verdana" w:hAnsi="Verdana" w:cs="Verdana"/>
                <w:spacing w:val="-2"/>
                <w:position w:val="-1"/>
              </w:rPr>
              <w:t>t</w:t>
            </w:r>
            <w:r>
              <w:rPr>
                <w:rFonts w:ascii="Verdana" w:eastAsia="Verdana" w:hAnsi="Verdana" w:cs="Verdana"/>
                <w:spacing w:val="3"/>
                <w:position w:val="-1"/>
              </w:rPr>
              <w:t>i</w:t>
            </w:r>
            <w:r>
              <w:rPr>
                <w:rFonts w:ascii="Verdana" w:eastAsia="Verdana" w:hAnsi="Verdana" w:cs="Verdana"/>
                <w:spacing w:val="1"/>
                <w:position w:val="-1"/>
              </w:rPr>
              <w:t>n</w:t>
            </w:r>
            <w:r>
              <w:rPr>
                <w:rFonts w:ascii="Verdana" w:eastAsia="Verdana" w:hAnsi="Verdana" w:cs="Verdana"/>
                <w:position w:val="-1"/>
              </w:rPr>
              <w:t>g</w:t>
            </w:r>
            <w:r>
              <w:rPr>
                <w:rFonts w:ascii="Verdana" w:eastAsia="Verdana" w:hAnsi="Verdana" w:cs="Verdana"/>
                <w:spacing w:val="-10"/>
                <w:position w:val="-1"/>
              </w:rPr>
              <w:t xml:space="preserve"> </w:t>
            </w:r>
            <w:r>
              <w:rPr>
                <w:rFonts w:ascii="Verdana" w:eastAsia="Verdana" w:hAnsi="Verdana" w:cs="Verdana"/>
                <w:position w:val="-1"/>
              </w:rPr>
              <w:t>p</w:t>
            </w:r>
            <w:r>
              <w:rPr>
                <w:rFonts w:ascii="Verdana" w:eastAsia="Verdana" w:hAnsi="Verdana" w:cs="Verdana"/>
                <w:spacing w:val="-1"/>
                <w:position w:val="-1"/>
              </w:rPr>
              <w:t>re</w:t>
            </w:r>
            <w:r>
              <w:rPr>
                <w:rFonts w:ascii="Verdana" w:eastAsia="Verdana" w:hAnsi="Verdana" w:cs="Verdana"/>
                <w:position w:val="-1"/>
              </w:rPr>
              <w:t>m</w:t>
            </w:r>
            <w:r>
              <w:rPr>
                <w:rFonts w:ascii="Verdana" w:eastAsia="Verdana" w:hAnsi="Verdana" w:cs="Verdana"/>
                <w:spacing w:val="3"/>
                <w:position w:val="-1"/>
              </w:rPr>
              <w:t>i</w:t>
            </w:r>
            <w:r>
              <w:rPr>
                <w:rFonts w:ascii="Verdana" w:eastAsia="Verdana" w:hAnsi="Verdana" w:cs="Verdana"/>
                <w:spacing w:val="1"/>
                <w:position w:val="-1"/>
              </w:rPr>
              <w:t>u</w:t>
            </w:r>
            <w:r>
              <w:rPr>
                <w:rFonts w:ascii="Verdana" w:eastAsia="Verdana" w:hAnsi="Verdana" w:cs="Verdana"/>
                <w:position w:val="-1"/>
              </w:rPr>
              <w:t>m</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position w:val="-1"/>
              </w:rPr>
              <w:t>r</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7" w:line="240" w:lineRule="exact"/>
              <w:ind w:left="102" w:right="69"/>
              <w:rPr>
                <w:rFonts w:ascii="Verdana" w:eastAsia="Verdana" w:hAnsi="Verdana" w:cs="Verdana"/>
              </w:rPr>
            </w:pPr>
            <w:r>
              <w:rPr>
                <w:rFonts w:ascii="Verdana" w:eastAsia="Verdana" w:hAnsi="Verdana" w:cs="Verdana"/>
                <w:spacing w:val="-2"/>
              </w:rPr>
              <w:t>I</w:t>
            </w:r>
            <w:r>
              <w:rPr>
                <w:rFonts w:ascii="Verdana" w:eastAsia="Verdana" w:hAnsi="Verdana" w:cs="Verdana"/>
              </w:rPr>
              <w:t>m</w:t>
            </w:r>
            <w:r>
              <w:rPr>
                <w:rFonts w:ascii="Verdana" w:eastAsia="Verdana" w:hAnsi="Verdana" w:cs="Verdana"/>
                <w:spacing w:val="4"/>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3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34"/>
              </w:rPr>
              <w:t xml:space="preserve">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st 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in</w:t>
            </w:r>
            <w:r>
              <w:rPr>
                <w:rFonts w:ascii="Verdana" w:eastAsia="Verdana" w:hAnsi="Verdana" w:cs="Verdana"/>
                <w:spacing w:val="64"/>
              </w:rPr>
              <w:t xml:space="preserve"> </w:t>
            </w:r>
            <w:r>
              <w:rPr>
                <w:rFonts w:ascii="Verdana" w:eastAsia="Verdana" w:hAnsi="Verdana" w:cs="Verdana"/>
                <w:spacing w:val="-1"/>
              </w:rPr>
              <w:t>o</w:t>
            </w:r>
            <w:r>
              <w:rPr>
                <w:rFonts w:ascii="Verdana" w:eastAsia="Verdana" w:hAnsi="Verdana" w:cs="Verdana"/>
                <w:spacing w:val="1"/>
              </w:rPr>
              <w:t>n</w:t>
            </w:r>
            <w:r>
              <w:rPr>
                <w:rFonts w:ascii="Verdana" w:eastAsia="Verdana" w:hAnsi="Verdana" w:cs="Verdana"/>
              </w:rPr>
              <w:t>e</w:t>
            </w:r>
            <w:r>
              <w:rPr>
                <w:rFonts w:ascii="Verdana" w:eastAsia="Verdana" w:hAnsi="Verdana" w:cs="Verdana"/>
                <w:spacing w:val="-5"/>
              </w:rPr>
              <w:t xml:space="preserve"> </w:t>
            </w:r>
            <w:r>
              <w:rPr>
                <w:rFonts w:ascii="Verdana" w:eastAsia="Verdana" w:hAnsi="Verdana" w:cs="Verdana"/>
                <w:spacing w:val="2"/>
              </w:rPr>
              <w:t>w</w:t>
            </w:r>
            <w:r>
              <w:rPr>
                <w:rFonts w:ascii="Verdana" w:eastAsia="Verdana" w:hAnsi="Verdana" w:cs="Verdana"/>
                <w:spacing w:val="-1"/>
              </w:rPr>
              <w:t>o</w:t>
            </w:r>
            <w:r>
              <w:rPr>
                <w:rFonts w:ascii="Verdana" w:eastAsia="Verdana" w:hAnsi="Verdana" w:cs="Verdana"/>
                <w:spacing w:val="1"/>
              </w:rPr>
              <w:t>r</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8"/>
              </w:rPr>
              <w:t xml:space="preserve"> </w:t>
            </w:r>
            <w:r>
              <w:rPr>
                <w:rFonts w:ascii="Verdana" w:eastAsia="Verdana" w:hAnsi="Verdana" w:cs="Verdana"/>
              </w:rPr>
              <w:t>day</w:t>
            </w:r>
          </w:p>
        </w:tc>
      </w:tr>
      <w:tr w:rsidR="00DE2F23" w:rsidTr="00FD629E">
        <w:trPr>
          <w:trHeight w:hRule="exact" w:val="739"/>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1"/>
                <w:position w:val="-1"/>
              </w:rPr>
              <w:t>Q</w:t>
            </w:r>
            <w:r>
              <w:rPr>
                <w:rFonts w:ascii="Verdana" w:eastAsia="Verdana" w:hAnsi="Verdana" w:cs="Verdana"/>
                <w:spacing w:val="1"/>
                <w:position w:val="-1"/>
              </w:rPr>
              <w:t>ue</w:t>
            </w:r>
            <w:r>
              <w:rPr>
                <w:rFonts w:ascii="Verdana" w:eastAsia="Verdana" w:hAnsi="Verdana" w:cs="Verdana"/>
                <w:spacing w:val="-1"/>
                <w:position w:val="-1"/>
              </w:rPr>
              <w:t>r</w:t>
            </w:r>
            <w:r>
              <w:rPr>
                <w:rFonts w:ascii="Verdana" w:eastAsia="Verdana" w:hAnsi="Verdana" w:cs="Verdana"/>
                <w:spacing w:val="3"/>
                <w:position w:val="-1"/>
              </w:rPr>
              <w:t>i</w:t>
            </w:r>
            <w:r>
              <w:rPr>
                <w:rFonts w:ascii="Verdana" w:eastAsia="Verdana" w:hAnsi="Verdana" w:cs="Verdana"/>
                <w:spacing w:val="-1"/>
                <w:position w:val="-1"/>
              </w:rPr>
              <w:t>e</w:t>
            </w:r>
            <w:r>
              <w:rPr>
                <w:rFonts w:ascii="Verdana" w:eastAsia="Verdana" w:hAnsi="Verdana" w:cs="Verdana"/>
                <w:position w:val="-1"/>
              </w:rPr>
              <w:t>s</w:t>
            </w:r>
            <w:r>
              <w:rPr>
                <w:rFonts w:ascii="Verdana" w:eastAsia="Verdana" w:hAnsi="Verdana" w:cs="Verdana"/>
                <w:spacing w:val="-9"/>
                <w:position w:val="-1"/>
              </w:rPr>
              <w:t xml:space="preserve"> </w:t>
            </w:r>
            <w:r>
              <w:rPr>
                <w:rFonts w:ascii="Verdana" w:eastAsia="Verdana" w:hAnsi="Verdana" w:cs="Verdana"/>
                <w:spacing w:val="2"/>
                <w:position w:val="-1"/>
              </w:rPr>
              <w:t>f</w:t>
            </w:r>
            <w:r>
              <w:rPr>
                <w:rFonts w:ascii="Verdana" w:eastAsia="Verdana" w:hAnsi="Verdana" w:cs="Verdana"/>
                <w:spacing w:val="-1"/>
                <w:position w:val="-1"/>
              </w:rPr>
              <w:t>ro</w:t>
            </w:r>
            <w:r>
              <w:rPr>
                <w:rFonts w:ascii="Verdana" w:eastAsia="Verdana" w:hAnsi="Verdana" w:cs="Verdana"/>
                <w:position w:val="-1"/>
              </w:rPr>
              <w:t>m</w:t>
            </w:r>
            <w:r>
              <w:rPr>
                <w:rFonts w:ascii="Verdana" w:eastAsia="Verdana" w:hAnsi="Verdana" w:cs="Verdana"/>
                <w:spacing w:val="-2"/>
                <w:position w:val="-1"/>
              </w:rPr>
              <w:t xml:space="preserve"> </w:t>
            </w:r>
            <w:r>
              <w:rPr>
                <w:rFonts w:ascii="Verdana" w:eastAsia="Verdana" w:hAnsi="Verdana" w:cs="Verdana"/>
                <w:position w:val="-1"/>
              </w:rPr>
              <w:t>a</w:t>
            </w:r>
            <w:r>
              <w:rPr>
                <w:rFonts w:ascii="Verdana" w:eastAsia="Verdana" w:hAnsi="Verdana" w:cs="Verdana"/>
                <w:spacing w:val="-1"/>
                <w:position w:val="-1"/>
              </w:rPr>
              <w:t>c</w:t>
            </w:r>
            <w:r>
              <w:rPr>
                <w:rFonts w:ascii="Verdana" w:eastAsia="Verdana" w:hAnsi="Verdana" w:cs="Verdana"/>
                <w:spacing w:val="2"/>
                <w:position w:val="-1"/>
              </w:rPr>
              <w:t>c</w:t>
            </w:r>
            <w:r>
              <w:rPr>
                <w:rFonts w:ascii="Verdana" w:eastAsia="Verdana" w:hAnsi="Verdana" w:cs="Verdana"/>
                <w:spacing w:val="-1"/>
                <w:position w:val="-1"/>
              </w:rPr>
              <w:t>o</w:t>
            </w:r>
            <w:r>
              <w:rPr>
                <w:rFonts w:ascii="Verdana" w:eastAsia="Verdana" w:hAnsi="Verdana" w:cs="Verdana"/>
                <w:spacing w:val="1"/>
                <w:position w:val="-1"/>
              </w:rPr>
              <w:t>unt</w:t>
            </w:r>
            <w:r>
              <w:rPr>
                <w:rFonts w:ascii="Verdana" w:eastAsia="Verdana" w:hAnsi="Verdana" w:cs="Verdana"/>
                <w:position w:val="-1"/>
              </w:rPr>
              <w:t>s</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A</w:t>
            </w:r>
            <w:r>
              <w:rPr>
                <w:rFonts w:ascii="Verdana" w:eastAsia="Verdana" w:hAnsi="Verdana" w:cs="Verdana"/>
                <w:spacing w:val="1"/>
                <w:position w:val="-1"/>
              </w:rPr>
              <w:t>g</w:t>
            </w:r>
            <w:r>
              <w:rPr>
                <w:rFonts w:ascii="Verdana" w:eastAsia="Verdana" w:hAnsi="Verdana" w:cs="Verdana"/>
                <w:spacing w:val="-1"/>
                <w:position w:val="-1"/>
              </w:rPr>
              <w:t>e</w:t>
            </w:r>
            <w:r>
              <w:rPr>
                <w:rFonts w:ascii="Verdana" w:eastAsia="Verdana" w:hAnsi="Verdana" w:cs="Verdana"/>
                <w:spacing w:val="1"/>
                <w:position w:val="-1"/>
              </w:rPr>
              <w:t>n</w:t>
            </w:r>
            <w:r>
              <w:rPr>
                <w:rFonts w:ascii="Verdana" w:eastAsia="Verdana" w:hAnsi="Verdana" w:cs="Verdana"/>
                <w:position w:val="-1"/>
              </w:rPr>
              <w:t>cy</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7" w:line="240" w:lineRule="exact"/>
              <w:ind w:left="102" w:right="71"/>
              <w:rPr>
                <w:rFonts w:ascii="Verdana" w:eastAsia="Verdana" w:hAnsi="Verdana" w:cs="Verdana"/>
              </w:rPr>
            </w:pPr>
            <w:r>
              <w:rPr>
                <w:rFonts w:ascii="Verdana" w:eastAsia="Verdana" w:hAnsi="Verdana" w:cs="Verdana"/>
              </w:rPr>
              <w:t>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in</w:t>
            </w:r>
            <w:r>
              <w:rPr>
                <w:rFonts w:ascii="Verdana" w:eastAsia="Verdana" w:hAnsi="Verdana" w:cs="Verdana"/>
                <w:spacing w:val="44"/>
              </w:rPr>
              <w:t xml:space="preserve"> </w:t>
            </w:r>
            <w:r>
              <w:rPr>
                <w:rFonts w:ascii="Verdana" w:eastAsia="Verdana" w:hAnsi="Verdana" w:cs="Verdana"/>
              </w:rPr>
              <w:t>5</w:t>
            </w:r>
            <w:r>
              <w:rPr>
                <w:rFonts w:ascii="Verdana" w:eastAsia="Verdana" w:hAnsi="Verdana" w:cs="Verdana"/>
                <w:spacing w:val="49"/>
              </w:rPr>
              <w:t xml:space="preserve"> </w:t>
            </w:r>
            <w:r>
              <w:rPr>
                <w:rFonts w:ascii="Verdana" w:eastAsia="Verdana" w:hAnsi="Verdana" w:cs="Verdana"/>
              </w:rPr>
              <w:t>w</w:t>
            </w:r>
            <w:r>
              <w:rPr>
                <w:rFonts w:ascii="Verdana" w:eastAsia="Verdana" w:hAnsi="Verdana" w:cs="Verdana"/>
                <w:spacing w:val="-1"/>
              </w:rPr>
              <w:t>or</w:t>
            </w:r>
            <w:r>
              <w:rPr>
                <w:rFonts w:ascii="Verdana" w:eastAsia="Verdana" w:hAnsi="Verdana" w:cs="Verdana"/>
              </w:rPr>
              <w:t>k</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rPr>
              <w:t>g</w:t>
            </w:r>
            <w:r>
              <w:rPr>
                <w:rFonts w:ascii="Verdana" w:eastAsia="Verdana" w:hAnsi="Verdana" w:cs="Verdana"/>
                <w:spacing w:val="40"/>
              </w:rPr>
              <w:t xml:space="preserve"> </w:t>
            </w:r>
            <w:r>
              <w:rPr>
                <w:rFonts w:ascii="Verdana" w:eastAsia="Verdana" w:hAnsi="Verdana" w:cs="Verdana"/>
                <w:spacing w:val="1"/>
              </w:rPr>
              <w:t>d</w:t>
            </w:r>
            <w:r>
              <w:rPr>
                <w:rFonts w:ascii="Verdana" w:eastAsia="Verdana" w:hAnsi="Verdana" w:cs="Verdana"/>
              </w:rPr>
              <w:t>ays</w:t>
            </w:r>
            <w:r>
              <w:rPr>
                <w:rFonts w:ascii="Verdana" w:eastAsia="Verdana" w:hAnsi="Verdana" w:cs="Verdana"/>
                <w:spacing w:val="45"/>
              </w:rPr>
              <w:t xml:space="preserve"> </w:t>
            </w:r>
            <w:r>
              <w:rPr>
                <w:rFonts w:ascii="Verdana" w:eastAsia="Verdana" w:hAnsi="Verdana" w:cs="Verdana"/>
              </w:rPr>
              <w:t>f</w:t>
            </w:r>
            <w:r>
              <w:rPr>
                <w:rFonts w:ascii="Verdana" w:eastAsia="Verdana" w:hAnsi="Verdana" w:cs="Verdana"/>
                <w:spacing w:val="-1"/>
              </w:rPr>
              <w:t>ro</w:t>
            </w:r>
            <w:r>
              <w:rPr>
                <w:rFonts w:ascii="Verdana" w:eastAsia="Verdana" w:hAnsi="Verdana" w:cs="Verdana"/>
              </w:rPr>
              <w:t xml:space="preserve">m </w:t>
            </w:r>
            <w:r>
              <w:rPr>
                <w:rFonts w:ascii="Verdana" w:eastAsia="Verdana" w:hAnsi="Verdana" w:cs="Verdana"/>
                <w:spacing w:val="-1"/>
              </w:rPr>
              <w:t>r</w:t>
            </w:r>
            <w:r>
              <w:rPr>
                <w:rFonts w:ascii="Verdana" w:eastAsia="Verdana" w:hAnsi="Verdana" w:cs="Verdana"/>
                <w:spacing w:val="1"/>
              </w:rPr>
              <w:t>e</w:t>
            </w:r>
            <w:r>
              <w:rPr>
                <w:rFonts w:ascii="Verdana" w:eastAsia="Verdana" w:hAnsi="Verdana" w:cs="Verdana"/>
              </w:rPr>
              <w:t>c</w:t>
            </w:r>
            <w:r>
              <w:rPr>
                <w:rFonts w:ascii="Verdana" w:eastAsia="Verdana" w:hAnsi="Verdana" w:cs="Verdana"/>
                <w:spacing w:val="-2"/>
              </w:rPr>
              <w:t>e</w:t>
            </w:r>
            <w:r>
              <w:rPr>
                <w:rFonts w:ascii="Verdana" w:eastAsia="Verdana" w:hAnsi="Verdana" w:cs="Verdana"/>
                <w:spacing w:val="3"/>
              </w:rPr>
              <w:t>i</w:t>
            </w:r>
            <w:r>
              <w:rPr>
                <w:rFonts w:ascii="Verdana" w:eastAsia="Verdana" w:hAnsi="Verdana" w:cs="Verdana"/>
                <w:spacing w:val="1"/>
              </w:rPr>
              <w:t>p</w:t>
            </w:r>
            <w:r>
              <w:rPr>
                <w:rFonts w:ascii="Verdana" w:eastAsia="Verdana" w:hAnsi="Verdana" w:cs="Verdana"/>
              </w:rPr>
              <w:t>t</w:t>
            </w:r>
            <w:r>
              <w:rPr>
                <w:rFonts w:ascii="Verdana" w:eastAsia="Verdana" w:hAnsi="Verdana" w:cs="Verdana"/>
                <w:spacing w:val="-7"/>
              </w:rPr>
              <w:t xml:space="preserve"> </w:t>
            </w:r>
            <w:r>
              <w:rPr>
                <w:rFonts w:ascii="Verdana" w:eastAsia="Verdana" w:hAnsi="Verdana" w:cs="Verdana"/>
                <w:spacing w:val="-1"/>
              </w:rPr>
              <w:t>o</w:t>
            </w:r>
            <w:r>
              <w:rPr>
                <w:rFonts w:ascii="Verdana" w:eastAsia="Verdana" w:hAnsi="Verdana" w:cs="Verdana"/>
              </w:rPr>
              <w:t>f</w:t>
            </w:r>
            <w:r>
              <w:rPr>
                <w:rFonts w:ascii="Verdana" w:eastAsia="Verdana" w:hAnsi="Verdana" w:cs="Verdana"/>
                <w:spacing w:val="-1"/>
              </w:rPr>
              <w:t xml:space="preserve"> </w:t>
            </w:r>
            <w:r>
              <w:rPr>
                <w:rFonts w:ascii="Verdana" w:eastAsia="Verdana" w:hAnsi="Verdana" w:cs="Verdana"/>
              </w:rPr>
              <w:t>sta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m</w:t>
            </w:r>
            <w:r>
              <w:rPr>
                <w:rFonts w:ascii="Verdana" w:eastAsia="Verdana" w:hAnsi="Verdana" w:cs="Verdana"/>
                <w:spacing w:val="-1"/>
              </w:rPr>
              <w:t>e</w:t>
            </w:r>
            <w:r>
              <w:rPr>
                <w:rFonts w:ascii="Verdana" w:eastAsia="Verdana" w:hAnsi="Verdana" w:cs="Verdana"/>
                <w:spacing w:val="1"/>
              </w:rPr>
              <w:t>nt/</w:t>
            </w:r>
            <w:r>
              <w:rPr>
                <w:rFonts w:ascii="Verdana" w:eastAsia="Verdana" w:hAnsi="Verdana" w:cs="Verdana"/>
                <w:spacing w:val="3"/>
              </w:rPr>
              <w:t>i</w:t>
            </w:r>
            <w:r>
              <w:rPr>
                <w:rFonts w:ascii="Verdana" w:eastAsia="Verdana" w:hAnsi="Verdana" w:cs="Verdana"/>
                <w:spacing w:val="1"/>
              </w:rPr>
              <w:t>n</w:t>
            </w:r>
            <w:r>
              <w:rPr>
                <w:rFonts w:ascii="Verdana" w:eastAsia="Verdana" w:hAnsi="Verdana" w:cs="Verdana"/>
                <w:spacing w:val="-3"/>
              </w:rPr>
              <w:t>v</w:t>
            </w:r>
            <w:r>
              <w:rPr>
                <w:rFonts w:ascii="Verdana" w:eastAsia="Verdana" w:hAnsi="Verdana" w:cs="Verdana"/>
                <w:spacing w:val="-1"/>
              </w:rPr>
              <w:t>o</w:t>
            </w:r>
            <w:r>
              <w:rPr>
                <w:rFonts w:ascii="Verdana" w:eastAsia="Verdana" w:hAnsi="Verdana" w:cs="Verdana"/>
                <w:spacing w:val="3"/>
              </w:rPr>
              <w:t>i</w:t>
            </w:r>
            <w:r>
              <w:rPr>
                <w:rFonts w:ascii="Verdana" w:eastAsia="Verdana" w:hAnsi="Verdana" w:cs="Verdana"/>
              </w:rPr>
              <w:t>ce</w:t>
            </w:r>
          </w:p>
        </w:tc>
      </w:tr>
      <w:tr w:rsidR="00DE2F23" w:rsidTr="00FD629E">
        <w:trPr>
          <w:trHeight w:hRule="exact" w:val="739"/>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before="7" w:line="240" w:lineRule="exact"/>
              <w:ind w:left="102" w:right="68"/>
              <w:rPr>
                <w:rFonts w:ascii="Verdana" w:eastAsia="Verdana" w:hAnsi="Verdana" w:cs="Verdana"/>
              </w:rPr>
            </w:pPr>
            <w:r>
              <w:rPr>
                <w:rFonts w:ascii="Verdana" w:eastAsia="Verdana" w:hAnsi="Verdana" w:cs="Verdana"/>
                <w:spacing w:val="-2"/>
              </w:rPr>
              <w:t>I</w:t>
            </w:r>
            <w:r>
              <w:rPr>
                <w:rFonts w:ascii="Verdana" w:eastAsia="Verdana" w:hAnsi="Verdana" w:cs="Verdana"/>
                <w:spacing w:val="2"/>
              </w:rPr>
              <w:t>s</w:t>
            </w:r>
            <w:r>
              <w:rPr>
                <w:rFonts w:ascii="Verdana" w:eastAsia="Verdana" w:hAnsi="Verdana" w:cs="Verdana"/>
              </w:rPr>
              <w:t>su</w:t>
            </w:r>
            <w:r>
              <w:rPr>
                <w:rFonts w:ascii="Verdana" w:eastAsia="Verdana" w:hAnsi="Verdana" w:cs="Verdana"/>
                <w:spacing w:val="1"/>
              </w:rPr>
              <w:t>an</w:t>
            </w:r>
            <w:r>
              <w:rPr>
                <w:rFonts w:ascii="Verdana" w:eastAsia="Verdana" w:hAnsi="Verdana" w:cs="Verdana"/>
                <w:spacing w:val="2"/>
              </w:rPr>
              <w:t>c</w:t>
            </w:r>
            <w:r>
              <w:rPr>
                <w:rFonts w:ascii="Verdana" w:eastAsia="Verdana" w:hAnsi="Verdana" w:cs="Verdana"/>
              </w:rPr>
              <w:t xml:space="preserve">e   </w:t>
            </w:r>
            <w:r>
              <w:rPr>
                <w:rFonts w:ascii="Verdana" w:eastAsia="Verdana" w:hAnsi="Verdana" w:cs="Verdana"/>
                <w:spacing w:val="40"/>
              </w:rPr>
              <w:t xml:space="preserve"> </w:t>
            </w:r>
            <w:r>
              <w:rPr>
                <w:rFonts w:ascii="Verdana" w:eastAsia="Verdana" w:hAnsi="Verdana" w:cs="Verdana"/>
                <w:spacing w:val="-1"/>
              </w:rPr>
              <w:t>o</w:t>
            </w:r>
            <w:r>
              <w:rPr>
                <w:rFonts w:ascii="Verdana" w:eastAsia="Verdana" w:hAnsi="Verdana" w:cs="Verdana"/>
              </w:rPr>
              <w:t xml:space="preserve">f   </w:t>
            </w:r>
            <w:r>
              <w:rPr>
                <w:rFonts w:ascii="Verdana" w:eastAsia="Verdana" w:hAnsi="Verdana" w:cs="Verdana"/>
                <w:spacing w:val="48"/>
              </w:rPr>
              <w:t xml:space="preserve"> </w:t>
            </w:r>
            <w:r>
              <w:rPr>
                <w:rFonts w:ascii="Verdana" w:eastAsia="Verdana" w:hAnsi="Verdana" w:cs="Verdana"/>
                <w:spacing w:val="1"/>
              </w:rPr>
              <w:t>th</w:t>
            </w:r>
            <w:r>
              <w:rPr>
                <w:rFonts w:ascii="Verdana" w:eastAsia="Verdana" w:hAnsi="Verdana" w:cs="Verdana"/>
              </w:rPr>
              <w:t xml:space="preserve">e   </w:t>
            </w:r>
            <w:r>
              <w:rPr>
                <w:rFonts w:ascii="Verdana" w:eastAsia="Verdana" w:hAnsi="Verdana" w:cs="Verdana"/>
                <w:spacing w:val="48"/>
              </w:rPr>
              <w:t xml:space="preserve"> </w:t>
            </w:r>
            <w:r>
              <w:rPr>
                <w:rFonts w:ascii="Verdana" w:eastAsia="Verdana" w:hAnsi="Verdana" w:cs="Verdana"/>
                <w:spacing w:val="1"/>
              </w:rPr>
              <w:t>p</w:t>
            </w:r>
            <w:r>
              <w:rPr>
                <w:rFonts w:ascii="Verdana" w:eastAsia="Verdana" w:hAnsi="Verdana" w:cs="Verdana"/>
                <w:spacing w:val="-1"/>
              </w:rPr>
              <w:t>o</w:t>
            </w:r>
            <w:r>
              <w:rPr>
                <w:rFonts w:ascii="Verdana" w:eastAsia="Verdana" w:hAnsi="Verdana" w:cs="Verdana"/>
              </w:rPr>
              <w:t>l</w:t>
            </w:r>
            <w:r>
              <w:rPr>
                <w:rFonts w:ascii="Verdana" w:eastAsia="Verdana" w:hAnsi="Verdana" w:cs="Verdana"/>
                <w:spacing w:val="3"/>
              </w:rPr>
              <w:t>i</w:t>
            </w:r>
            <w:r>
              <w:rPr>
                <w:rFonts w:ascii="Verdana" w:eastAsia="Verdana" w:hAnsi="Verdana" w:cs="Verdana"/>
              </w:rPr>
              <w:t xml:space="preserve">cy </w:t>
            </w:r>
            <w:r>
              <w:rPr>
                <w:rFonts w:ascii="Verdana" w:eastAsia="Verdana" w:hAnsi="Verdana" w:cs="Verdana"/>
                <w:spacing w:val="1"/>
              </w:rPr>
              <w:t>d</w:t>
            </w:r>
            <w:r>
              <w:rPr>
                <w:rFonts w:ascii="Verdana" w:eastAsia="Verdana" w:hAnsi="Verdana" w:cs="Verdana"/>
                <w:spacing w:val="-1"/>
              </w:rPr>
              <w:t>o</w:t>
            </w:r>
            <w:r>
              <w:rPr>
                <w:rFonts w:ascii="Verdana" w:eastAsia="Verdana" w:hAnsi="Verdana" w:cs="Verdana"/>
              </w:rPr>
              <w:t>cu</w:t>
            </w:r>
            <w:r>
              <w:rPr>
                <w:rFonts w:ascii="Verdana" w:eastAsia="Verdana" w:hAnsi="Verdana" w:cs="Verdana"/>
                <w:spacing w:val="1"/>
              </w:rPr>
              <w:t>m</w:t>
            </w:r>
            <w:r>
              <w:rPr>
                <w:rFonts w:ascii="Verdana" w:eastAsia="Verdana" w:hAnsi="Verdana" w:cs="Verdana"/>
                <w:spacing w:val="-1"/>
              </w:rPr>
              <w:t>e</w:t>
            </w:r>
            <w:r>
              <w:rPr>
                <w:rFonts w:ascii="Verdana" w:eastAsia="Verdana" w:hAnsi="Verdana" w:cs="Verdana"/>
                <w:spacing w:val="1"/>
              </w:rPr>
              <w:t>n</w:t>
            </w:r>
            <w:r>
              <w:rPr>
                <w:rFonts w:ascii="Verdana" w:eastAsia="Verdana" w:hAnsi="Verdana" w:cs="Verdana"/>
              </w:rPr>
              <w:t>t</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position w:val="-1"/>
              </w:rPr>
              <w:t>r</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before="7" w:line="240" w:lineRule="exact"/>
              <w:ind w:left="102" w:right="69"/>
              <w:rPr>
                <w:rFonts w:ascii="Verdana" w:eastAsia="Verdana" w:hAnsi="Verdana" w:cs="Verdana"/>
              </w:rPr>
            </w:pPr>
            <w:r>
              <w:rPr>
                <w:rFonts w:ascii="Verdana" w:eastAsia="Verdana" w:hAnsi="Verdana" w:cs="Verdana"/>
                <w:spacing w:val="-2"/>
              </w:rPr>
              <w:t>I</w:t>
            </w:r>
            <w:r>
              <w:rPr>
                <w:rFonts w:ascii="Verdana" w:eastAsia="Verdana" w:hAnsi="Verdana" w:cs="Verdana"/>
              </w:rPr>
              <w:t>m</w:t>
            </w:r>
            <w:r>
              <w:rPr>
                <w:rFonts w:ascii="Verdana" w:eastAsia="Verdana" w:hAnsi="Verdana" w:cs="Verdana"/>
                <w:spacing w:val="4"/>
              </w:rPr>
              <w:t>m</w:t>
            </w:r>
            <w:r>
              <w:rPr>
                <w:rFonts w:ascii="Verdana" w:eastAsia="Verdana" w:hAnsi="Verdana" w:cs="Verdana"/>
                <w:spacing w:val="-1"/>
              </w:rPr>
              <w:t>e</w:t>
            </w:r>
            <w:r>
              <w:rPr>
                <w:rFonts w:ascii="Verdana" w:eastAsia="Verdana" w:hAnsi="Verdana" w:cs="Verdana"/>
                <w:spacing w:val="1"/>
              </w:rPr>
              <w:t>d</w:t>
            </w:r>
            <w:r>
              <w:rPr>
                <w:rFonts w:ascii="Verdana" w:eastAsia="Verdana" w:hAnsi="Verdana" w:cs="Verdana"/>
                <w:spacing w:val="3"/>
              </w:rPr>
              <w:t>i</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spacing w:val="3"/>
              </w:rPr>
              <w:t>l</w:t>
            </w:r>
            <w:r>
              <w:rPr>
                <w:rFonts w:ascii="Verdana" w:eastAsia="Verdana" w:hAnsi="Verdana" w:cs="Verdana"/>
              </w:rPr>
              <w:t xml:space="preserve">y    </w:t>
            </w:r>
            <w:r>
              <w:rPr>
                <w:rFonts w:ascii="Verdana" w:eastAsia="Verdana" w:hAnsi="Verdana" w:cs="Verdana"/>
                <w:spacing w:val="30"/>
              </w:rPr>
              <w:t xml:space="preserve"> </w:t>
            </w:r>
            <w:r>
              <w:rPr>
                <w:rFonts w:ascii="Verdana" w:eastAsia="Verdana" w:hAnsi="Verdana" w:cs="Verdana"/>
              </w:rPr>
              <w:t>a</w:t>
            </w:r>
            <w:r>
              <w:rPr>
                <w:rFonts w:ascii="Verdana" w:eastAsia="Verdana" w:hAnsi="Verdana" w:cs="Verdana"/>
                <w:spacing w:val="1"/>
              </w:rPr>
              <w:t>n</w:t>
            </w:r>
            <w:r>
              <w:rPr>
                <w:rFonts w:ascii="Verdana" w:eastAsia="Verdana" w:hAnsi="Verdana" w:cs="Verdana"/>
              </w:rPr>
              <w:t xml:space="preserve">d    </w:t>
            </w:r>
            <w:r>
              <w:rPr>
                <w:rFonts w:ascii="Verdana" w:eastAsia="Verdana" w:hAnsi="Verdana" w:cs="Verdana"/>
                <w:spacing w:val="34"/>
              </w:rPr>
              <w:t xml:space="preserve"> </w:t>
            </w:r>
            <w:r>
              <w:rPr>
                <w:rFonts w:ascii="Verdana" w:eastAsia="Verdana" w:hAnsi="Verdana" w:cs="Verdana"/>
                <w:spacing w:val="3"/>
              </w:rPr>
              <w:t>l</w:t>
            </w:r>
            <w:r>
              <w:rPr>
                <w:rFonts w:ascii="Verdana" w:eastAsia="Verdana" w:hAnsi="Verdana" w:cs="Verdana"/>
              </w:rPr>
              <w:t>a</w:t>
            </w:r>
            <w:r>
              <w:rPr>
                <w:rFonts w:ascii="Verdana" w:eastAsia="Verdana" w:hAnsi="Verdana" w:cs="Verdana"/>
                <w:spacing w:val="1"/>
              </w:rPr>
              <w:t>t</w:t>
            </w:r>
            <w:r>
              <w:rPr>
                <w:rFonts w:ascii="Verdana" w:eastAsia="Verdana" w:hAnsi="Verdana" w:cs="Verdana"/>
                <w:spacing w:val="-1"/>
              </w:rPr>
              <w:t>e</w:t>
            </w:r>
            <w:r>
              <w:rPr>
                <w:rFonts w:ascii="Verdana" w:eastAsia="Verdana" w:hAnsi="Verdana" w:cs="Verdana"/>
              </w:rPr>
              <w:t>st w</w:t>
            </w:r>
            <w:r>
              <w:rPr>
                <w:rFonts w:ascii="Verdana" w:eastAsia="Verdana" w:hAnsi="Verdana" w:cs="Verdana"/>
                <w:spacing w:val="3"/>
              </w:rPr>
              <w:t>i</w:t>
            </w:r>
            <w:r>
              <w:rPr>
                <w:rFonts w:ascii="Verdana" w:eastAsia="Verdana" w:hAnsi="Verdana" w:cs="Verdana"/>
                <w:spacing w:val="1"/>
              </w:rPr>
              <w:t>t</w:t>
            </w:r>
            <w:r>
              <w:rPr>
                <w:rFonts w:ascii="Verdana" w:eastAsia="Verdana" w:hAnsi="Verdana" w:cs="Verdana"/>
                <w:spacing w:val="-1"/>
              </w:rPr>
              <w:t>h</w:t>
            </w:r>
            <w:r>
              <w:rPr>
                <w:rFonts w:ascii="Verdana" w:eastAsia="Verdana" w:hAnsi="Verdana" w:cs="Verdana"/>
              </w:rPr>
              <w:t>in</w:t>
            </w:r>
            <w:r>
              <w:rPr>
                <w:rFonts w:ascii="Verdana" w:eastAsia="Verdana" w:hAnsi="Verdana" w:cs="Verdana"/>
                <w:spacing w:val="-5"/>
              </w:rPr>
              <w:t xml:space="preserve"> </w:t>
            </w:r>
            <w:r>
              <w:rPr>
                <w:rFonts w:ascii="Verdana" w:eastAsia="Verdana" w:hAnsi="Verdana" w:cs="Verdana"/>
              </w:rPr>
              <w:t>14</w:t>
            </w:r>
            <w:r>
              <w:rPr>
                <w:rFonts w:ascii="Verdana" w:eastAsia="Verdana" w:hAnsi="Verdana" w:cs="Verdana"/>
                <w:spacing w:val="-3"/>
              </w:rPr>
              <w:t xml:space="preserve"> </w:t>
            </w:r>
            <w:r>
              <w:rPr>
                <w:rFonts w:ascii="Verdana" w:eastAsia="Verdana" w:hAnsi="Verdana" w:cs="Verdana"/>
              </w:rPr>
              <w:t>days</w:t>
            </w:r>
          </w:p>
        </w:tc>
      </w:tr>
      <w:tr w:rsidR="00DE2F23" w:rsidTr="00FD629E">
        <w:trPr>
          <w:trHeight w:hRule="exact" w:val="497"/>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2"/>
                <w:position w:val="-1"/>
              </w:rPr>
              <w:t>s</w:t>
            </w:r>
            <w:r>
              <w:rPr>
                <w:rFonts w:ascii="Verdana" w:eastAsia="Verdana" w:hAnsi="Verdana" w:cs="Verdana"/>
                <w:position w:val="-1"/>
              </w:rPr>
              <w:t>su</w:t>
            </w:r>
            <w:r>
              <w:rPr>
                <w:rFonts w:ascii="Verdana" w:eastAsia="Verdana" w:hAnsi="Verdana" w:cs="Verdana"/>
                <w:spacing w:val="3"/>
                <w:position w:val="-1"/>
              </w:rPr>
              <w:t>i</w:t>
            </w:r>
            <w:r>
              <w:rPr>
                <w:rFonts w:ascii="Verdana" w:eastAsia="Verdana" w:hAnsi="Verdana" w:cs="Verdana"/>
                <w:spacing w:val="1"/>
                <w:position w:val="-1"/>
              </w:rPr>
              <w:t>n</w:t>
            </w:r>
            <w:r>
              <w:rPr>
                <w:rFonts w:ascii="Verdana" w:eastAsia="Verdana" w:hAnsi="Verdana" w:cs="Verdana"/>
                <w:position w:val="-1"/>
              </w:rPr>
              <w:t>g</w:t>
            </w:r>
            <w:r>
              <w:rPr>
                <w:rFonts w:ascii="Verdana" w:eastAsia="Verdana" w:hAnsi="Verdana" w:cs="Verdana"/>
                <w:spacing w:val="-7"/>
                <w:position w:val="-1"/>
              </w:rPr>
              <w:t xml:space="preserve"> </w:t>
            </w:r>
            <w:r>
              <w:rPr>
                <w:rFonts w:ascii="Verdana" w:eastAsia="Verdana" w:hAnsi="Verdana" w:cs="Verdana"/>
                <w:spacing w:val="-1"/>
                <w:position w:val="-1"/>
              </w:rPr>
              <w:t>o</w:t>
            </w:r>
            <w:r>
              <w:rPr>
                <w:rFonts w:ascii="Verdana" w:eastAsia="Verdana" w:hAnsi="Verdana" w:cs="Verdana"/>
                <w:position w:val="-1"/>
              </w:rPr>
              <w:t>f</w:t>
            </w:r>
            <w:r>
              <w:rPr>
                <w:rFonts w:ascii="Verdana" w:eastAsia="Verdana" w:hAnsi="Verdana" w:cs="Verdana"/>
                <w:spacing w:val="-3"/>
                <w:position w:val="-1"/>
              </w:rPr>
              <w:t xml:space="preserve"> </w:t>
            </w:r>
            <w:r>
              <w:rPr>
                <w:rFonts w:ascii="Verdana" w:eastAsia="Verdana" w:hAnsi="Verdana" w:cs="Verdana"/>
                <w:spacing w:val="2"/>
                <w:position w:val="-1"/>
              </w:rPr>
              <w:t>c</w:t>
            </w:r>
            <w:r>
              <w:rPr>
                <w:rFonts w:ascii="Verdana" w:eastAsia="Verdana" w:hAnsi="Verdana" w:cs="Verdana"/>
                <w:spacing w:val="-1"/>
                <w:position w:val="-1"/>
              </w:rPr>
              <w:t>re</w:t>
            </w:r>
            <w:r>
              <w:rPr>
                <w:rFonts w:ascii="Verdana" w:eastAsia="Verdana" w:hAnsi="Verdana" w:cs="Verdana"/>
                <w:spacing w:val="1"/>
                <w:position w:val="-1"/>
              </w:rPr>
              <w:t>d</w:t>
            </w:r>
            <w:r>
              <w:rPr>
                <w:rFonts w:ascii="Verdana" w:eastAsia="Verdana" w:hAnsi="Verdana" w:cs="Verdana"/>
                <w:spacing w:val="3"/>
                <w:position w:val="-1"/>
              </w:rPr>
              <w:t>i</w:t>
            </w:r>
            <w:r>
              <w:rPr>
                <w:rFonts w:ascii="Verdana" w:eastAsia="Verdana" w:hAnsi="Verdana" w:cs="Verdana"/>
                <w:spacing w:val="1"/>
                <w:position w:val="-1"/>
              </w:rPr>
              <w:t>t/d</w:t>
            </w:r>
            <w:r>
              <w:rPr>
                <w:rFonts w:ascii="Verdana" w:eastAsia="Verdana" w:hAnsi="Verdana" w:cs="Verdana"/>
                <w:spacing w:val="-1"/>
                <w:position w:val="-1"/>
              </w:rPr>
              <w:t>e</w:t>
            </w:r>
            <w:r>
              <w:rPr>
                <w:rFonts w:ascii="Verdana" w:eastAsia="Verdana" w:hAnsi="Verdana" w:cs="Verdana"/>
                <w:spacing w:val="1"/>
                <w:position w:val="-1"/>
              </w:rPr>
              <w:t>b</w:t>
            </w:r>
            <w:r>
              <w:rPr>
                <w:rFonts w:ascii="Verdana" w:eastAsia="Verdana" w:hAnsi="Verdana" w:cs="Verdana"/>
                <w:spacing w:val="3"/>
                <w:position w:val="-1"/>
              </w:rPr>
              <w:t>i</w:t>
            </w:r>
            <w:r>
              <w:rPr>
                <w:rFonts w:ascii="Verdana" w:eastAsia="Verdana" w:hAnsi="Verdana" w:cs="Verdana"/>
                <w:position w:val="-1"/>
              </w:rPr>
              <w:t>t</w:t>
            </w:r>
            <w:r>
              <w:rPr>
                <w:rFonts w:ascii="Verdana" w:eastAsia="Verdana" w:hAnsi="Verdana" w:cs="Verdana"/>
                <w:spacing w:val="-12"/>
                <w:position w:val="-1"/>
              </w:rPr>
              <w:t xml:space="preserve"> </w:t>
            </w:r>
            <w:r>
              <w:rPr>
                <w:rFonts w:ascii="Verdana" w:eastAsia="Verdana" w:hAnsi="Verdana" w:cs="Verdana"/>
                <w:spacing w:val="-2"/>
                <w:position w:val="-1"/>
              </w:rPr>
              <w:t>n</w:t>
            </w:r>
            <w:r>
              <w:rPr>
                <w:rFonts w:ascii="Verdana" w:eastAsia="Verdana" w:hAnsi="Verdana" w:cs="Verdana"/>
                <w:spacing w:val="-1"/>
                <w:position w:val="-1"/>
              </w:rPr>
              <w:t>o</w:t>
            </w:r>
            <w:r>
              <w:rPr>
                <w:rFonts w:ascii="Verdana" w:eastAsia="Verdana" w:hAnsi="Verdana" w:cs="Verdana"/>
                <w:spacing w:val="1"/>
                <w:position w:val="-1"/>
              </w:rPr>
              <w:t>t</w:t>
            </w:r>
            <w:r>
              <w:rPr>
                <w:rFonts w:ascii="Verdana" w:eastAsia="Verdana" w:hAnsi="Verdana" w:cs="Verdana"/>
                <w:position w:val="-1"/>
              </w:rPr>
              <w:t>e</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position w:val="-1"/>
              </w:rPr>
              <w:t>r</w:t>
            </w:r>
          </w:p>
        </w:tc>
        <w:tc>
          <w:tcPr>
            <w:tcW w:w="3193"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position w:val="-1"/>
              </w:rPr>
              <w:t>W</w:t>
            </w:r>
            <w:r>
              <w:rPr>
                <w:rFonts w:ascii="Verdana" w:eastAsia="Verdana" w:hAnsi="Verdana" w:cs="Verdana"/>
                <w:spacing w:val="3"/>
                <w:position w:val="-1"/>
              </w:rPr>
              <w:t>i</w:t>
            </w:r>
            <w:r>
              <w:rPr>
                <w:rFonts w:ascii="Verdana" w:eastAsia="Verdana" w:hAnsi="Verdana" w:cs="Verdana"/>
                <w:spacing w:val="1"/>
                <w:position w:val="-1"/>
              </w:rPr>
              <w:t>t</w:t>
            </w:r>
            <w:r>
              <w:rPr>
                <w:rFonts w:ascii="Verdana" w:eastAsia="Verdana" w:hAnsi="Verdana" w:cs="Verdana"/>
                <w:spacing w:val="-1"/>
                <w:position w:val="-1"/>
              </w:rPr>
              <w:t>h</w:t>
            </w:r>
            <w:r>
              <w:rPr>
                <w:rFonts w:ascii="Verdana" w:eastAsia="Verdana" w:hAnsi="Verdana" w:cs="Verdana"/>
                <w:position w:val="-1"/>
              </w:rPr>
              <w:t>in</w:t>
            </w:r>
            <w:r>
              <w:rPr>
                <w:rFonts w:ascii="Verdana" w:eastAsia="Verdana" w:hAnsi="Verdana" w:cs="Verdana"/>
                <w:spacing w:val="-5"/>
                <w:position w:val="-1"/>
              </w:rPr>
              <w:t xml:space="preserve"> </w:t>
            </w:r>
            <w:r>
              <w:rPr>
                <w:rFonts w:ascii="Verdana" w:eastAsia="Verdana" w:hAnsi="Verdana" w:cs="Verdana"/>
                <w:position w:val="-1"/>
              </w:rPr>
              <w:t>two(</w:t>
            </w:r>
            <w:r>
              <w:rPr>
                <w:rFonts w:ascii="Verdana" w:eastAsia="Verdana" w:hAnsi="Verdana" w:cs="Verdana"/>
                <w:spacing w:val="1"/>
                <w:position w:val="-1"/>
              </w:rPr>
              <w:t>2</w:t>
            </w:r>
            <w:r>
              <w:rPr>
                <w:rFonts w:ascii="Verdana" w:eastAsia="Verdana" w:hAnsi="Verdana" w:cs="Verdana"/>
                <w:position w:val="-1"/>
              </w:rPr>
              <w:t>)</w:t>
            </w:r>
            <w:r>
              <w:rPr>
                <w:rFonts w:ascii="Verdana" w:eastAsia="Verdana" w:hAnsi="Verdana" w:cs="Verdana"/>
                <w:spacing w:val="-7"/>
                <w:position w:val="-1"/>
              </w:rPr>
              <w:t xml:space="preserve"> </w:t>
            </w:r>
            <w:r>
              <w:rPr>
                <w:rFonts w:ascii="Verdana" w:eastAsia="Verdana" w:hAnsi="Verdana" w:cs="Verdana"/>
                <w:position w:val="-1"/>
              </w:rPr>
              <w:t>days</w:t>
            </w:r>
          </w:p>
        </w:tc>
      </w:tr>
      <w:tr w:rsidR="00DE2F23" w:rsidTr="00FD629E">
        <w:trPr>
          <w:trHeight w:hRule="exact" w:val="740"/>
        </w:trPr>
        <w:tc>
          <w:tcPr>
            <w:tcW w:w="2726"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1"/>
                <w:position w:val="-1"/>
              </w:rPr>
              <w:t>Q</w:t>
            </w:r>
            <w:r>
              <w:rPr>
                <w:rFonts w:ascii="Verdana" w:eastAsia="Verdana" w:hAnsi="Verdana" w:cs="Verdana"/>
                <w:spacing w:val="1"/>
                <w:position w:val="-1"/>
              </w:rPr>
              <w:t>u</w:t>
            </w:r>
            <w:r>
              <w:rPr>
                <w:rFonts w:ascii="Verdana" w:eastAsia="Verdana" w:hAnsi="Verdana" w:cs="Verdana"/>
                <w:position w:val="-1"/>
              </w:rPr>
              <w:t>a</w:t>
            </w:r>
            <w:r>
              <w:rPr>
                <w:rFonts w:ascii="Verdana" w:eastAsia="Verdana" w:hAnsi="Verdana" w:cs="Verdana"/>
                <w:spacing w:val="-1"/>
                <w:position w:val="-1"/>
              </w:rPr>
              <w:t>r</w:t>
            </w:r>
            <w:r>
              <w:rPr>
                <w:rFonts w:ascii="Verdana" w:eastAsia="Verdana" w:hAnsi="Verdana" w:cs="Verdana"/>
                <w:spacing w:val="1"/>
                <w:position w:val="-1"/>
              </w:rPr>
              <w:t>te</w:t>
            </w:r>
            <w:r>
              <w:rPr>
                <w:rFonts w:ascii="Verdana" w:eastAsia="Verdana" w:hAnsi="Verdana" w:cs="Verdana"/>
                <w:spacing w:val="-1"/>
                <w:position w:val="-1"/>
              </w:rPr>
              <w:t>r</w:t>
            </w:r>
            <w:r>
              <w:rPr>
                <w:rFonts w:ascii="Verdana" w:eastAsia="Verdana" w:hAnsi="Verdana" w:cs="Verdana"/>
                <w:spacing w:val="3"/>
                <w:position w:val="-1"/>
              </w:rPr>
              <w:t>l</w:t>
            </w:r>
            <w:r>
              <w:rPr>
                <w:rFonts w:ascii="Verdana" w:eastAsia="Verdana" w:hAnsi="Verdana" w:cs="Verdana"/>
                <w:position w:val="-1"/>
              </w:rPr>
              <w:t>y</w:t>
            </w:r>
            <w:r>
              <w:rPr>
                <w:rFonts w:ascii="Verdana" w:eastAsia="Verdana" w:hAnsi="Verdana" w:cs="Verdana"/>
                <w:spacing w:val="-10"/>
                <w:position w:val="-1"/>
              </w:rPr>
              <w:t xml:space="preserve"> </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spacing w:val="4"/>
                <w:position w:val="-1"/>
              </w:rPr>
              <w:t>p</w:t>
            </w:r>
            <w:r>
              <w:rPr>
                <w:rFonts w:ascii="Verdana" w:eastAsia="Verdana" w:hAnsi="Verdana" w:cs="Verdana"/>
                <w:spacing w:val="-1"/>
                <w:position w:val="-1"/>
              </w:rPr>
              <w:t>or</w:t>
            </w:r>
            <w:r>
              <w:rPr>
                <w:rFonts w:ascii="Verdana" w:eastAsia="Verdana" w:hAnsi="Verdana" w:cs="Verdana"/>
                <w:spacing w:val="1"/>
                <w:position w:val="-1"/>
              </w:rPr>
              <w:t>t</w:t>
            </w:r>
            <w:r>
              <w:rPr>
                <w:rFonts w:ascii="Verdana" w:eastAsia="Verdana" w:hAnsi="Verdana" w:cs="Verdana"/>
                <w:position w:val="-1"/>
              </w:rPr>
              <w:t>s</w:t>
            </w:r>
          </w:p>
        </w:tc>
        <w:tc>
          <w:tcPr>
            <w:tcW w:w="3192" w:type="dxa"/>
            <w:tcBorders>
              <w:top w:val="single" w:sz="5" w:space="0" w:color="000000"/>
              <w:left w:val="single" w:sz="5" w:space="0" w:color="000000"/>
              <w:bottom w:val="single" w:sz="5" w:space="0" w:color="000000"/>
              <w:right w:val="single" w:sz="5" w:space="0" w:color="000000"/>
            </w:tcBorders>
          </w:tcPr>
          <w:p w:rsidR="00DE2F23" w:rsidRDefault="00FA5519">
            <w:pPr>
              <w:spacing w:line="240" w:lineRule="exact"/>
              <w:ind w:left="102"/>
              <w:rPr>
                <w:rFonts w:ascii="Verdana" w:eastAsia="Verdana" w:hAnsi="Verdana" w:cs="Verdana"/>
              </w:rPr>
            </w:pPr>
            <w:r>
              <w:rPr>
                <w:rFonts w:ascii="Verdana" w:eastAsia="Verdana" w:hAnsi="Verdana" w:cs="Verdana"/>
                <w:spacing w:val="-2"/>
                <w:position w:val="-1"/>
              </w:rPr>
              <w:t>I</w:t>
            </w:r>
            <w:r>
              <w:rPr>
                <w:rFonts w:ascii="Verdana" w:eastAsia="Verdana" w:hAnsi="Verdana" w:cs="Verdana"/>
                <w:spacing w:val="1"/>
                <w:position w:val="-1"/>
              </w:rPr>
              <w:t>n</w:t>
            </w:r>
            <w:r>
              <w:rPr>
                <w:rFonts w:ascii="Verdana" w:eastAsia="Verdana" w:hAnsi="Verdana" w:cs="Verdana"/>
                <w:position w:val="-1"/>
              </w:rPr>
              <w:t>s</w:t>
            </w:r>
            <w:r>
              <w:rPr>
                <w:rFonts w:ascii="Verdana" w:eastAsia="Verdana" w:hAnsi="Verdana" w:cs="Verdana"/>
                <w:spacing w:val="3"/>
                <w:position w:val="-1"/>
              </w:rPr>
              <w:t>u</w:t>
            </w:r>
            <w:r>
              <w:rPr>
                <w:rFonts w:ascii="Verdana" w:eastAsia="Verdana" w:hAnsi="Verdana" w:cs="Verdana"/>
                <w:spacing w:val="-1"/>
                <w:position w:val="-1"/>
              </w:rPr>
              <w:t>r</w:t>
            </w:r>
            <w:r>
              <w:rPr>
                <w:rFonts w:ascii="Verdana" w:eastAsia="Verdana" w:hAnsi="Verdana" w:cs="Verdana"/>
                <w:spacing w:val="1"/>
                <w:position w:val="-1"/>
              </w:rPr>
              <w:t>e</w:t>
            </w:r>
            <w:r>
              <w:rPr>
                <w:rFonts w:ascii="Verdana" w:eastAsia="Verdana" w:hAnsi="Verdana" w:cs="Verdana"/>
                <w:position w:val="-1"/>
              </w:rPr>
              <w:t>r</w:t>
            </w:r>
          </w:p>
        </w:tc>
        <w:tc>
          <w:tcPr>
            <w:tcW w:w="3193" w:type="dxa"/>
            <w:tcBorders>
              <w:top w:val="single" w:sz="5" w:space="0" w:color="000000"/>
              <w:left w:val="single" w:sz="5" w:space="0" w:color="000000"/>
              <w:bottom w:val="single" w:sz="5" w:space="0" w:color="000000"/>
              <w:right w:val="single" w:sz="5" w:space="0" w:color="000000"/>
            </w:tcBorders>
          </w:tcPr>
          <w:p w:rsidR="00DE2F23" w:rsidRDefault="00073F7F">
            <w:pPr>
              <w:spacing w:before="7" w:line="240" w:lineRule="exact"/>
              <w:ind w:left="102" w:right="70"/>
              <w:rPr>
                <w:rFonts w:ascii="Verdana" w:eastAsia="Verdana" w:hAnsi="Verdana" w:cs="Verdana"/>
              </w:rPr>
            </w:pPr>
            <w:r>
              <w:rPr>
                <w:rFonts w:ascii="Verdana" w:eastAsia="Verdana" w:hAnsi="Verdana" w:cs="Verdana"/>
                <w:spacing w:val="1"/>
              </w:rPr>
              <w:t>10</w:t>
            </w:r>
            <w:r w:rsidR="00FA5519">
              <w:rPr>
                <w:rFonts w:ascii="Verdana" w:eastAsia="Verdana" w:hAnsi="Verdana" w:cs="Verdana"/>
                <w:spacing w:val="-1"/>
                <w:position w:val="7"/>
                <w:sz w:val="13"/>
                <w:szCs w:val="13"/>
              </w:rPr>
              <w:t>t</w:t>
            </w:r>
            <w:r w:rsidR="00FA5519">
              <w:rPr>
                <w:rFonts w:ascii="Verdana" w:eastAsia="Verdana" w:hAnsi="Verdana" w:cs="Verdana"/>
                <w:position w:val="7"/>
                <w:sz w:val="13"/>
                <w:szCs w:val="13"/>
              </w:rPr>
              <w:t xml:space="preserve">h   </w:t>
            </w:r>
            <w:r w:rsidR="00FA5519">
              <w:rPr>
                <w:rFonts w:ascii="Verdana" w:eastAsia="Verdana" w:hAnsi="Verdana" w:cs="Verdana"/>
                <w:spacing w:val="16"/>
                <w:position w:val="7"/>
                <w:sz w:val="13"/>
                <w:szCs w:val="13"/>
              </w:rPr>
              <w:t xml:space="preserve"> </w:t>
            </w:r>
            <w:r w:rsidR="00FA5519">
              <w:rPr>
                <w:rFonts w:ascii="Verdana" w:eastAsia="Verdana" w:hAnsi="Verdana" w:cs="Verdana"/>
              </w:rPr>
              <w:t>w</w:t>
            </w:r>
            <w:r w:rsidR="00FA5519">
              <w:rPr>
                <w:rFonts w:ascii="Verdana" w:eastAsia="Verdana" w:hAnsi="Verdana" w:cs="Verdana"/>
                <w:spacing w:val="2"/>
              </w:rPr>
              <w:t>o</w:t>
            </w:r>
            <w:r w:rsidR="00FA5519">
              <w:rPr>
                <w:rFonts w:ascii="Verdana" w:eastAsia="Verdana" w:hAnsi="Verdana" w:cs="Verdana"/>
                <w:spacing w:val="-1"/>
              </w:rPr>
              <w:t>r</w:t>
            </w:r>
            <w:r w:rsidR="00FA5519">
              <w:rPr>
                <w:rFonts w:ascii="Verdana" w:eastAsia="Verdana" w:hAnsi="Verdana" w:cs="Verdana"/>
              </w:rPr>
              <w:t>k</w:t>
            </w:r>
            <w:r w:rsidR="00FA5519">
              <w:rPr>
                <w:rFonts w:ascii="Verdana" w:eastAsia="Verdana" w:hAnsi="Verdana" w:cs="Verdana"/>
                <w:spacing w:val="3"/>
              </w:rPr>
              <w:t>i</w:t>
            </w:r>
            <w:r w:rsidR="00FA5519">
              <w:rPr>
                <w:rFonts w:ascii="Verdana" w:eastAsia="Verdana" w:hAnsi="Verdana" w:cs="Verdana"/>
                <w:spacing w:val="1"/>
              </w:rPr>
              <w:t>n</w:t>
            </w:r>
            <w:r w:rsidR="00FA5519">
              <w:rPr>
                <w:rFonts w:ascii="Verdana" w:eastAsia="Verdana" w:hAnsi="Verdana" w:cs="Verdana"/>
              </w:rPr>
              <w:t xml:space="preserve">g </w:t>
            </w:r>
            <w:r w:rsidR="00FA5519">
              <w:rPr>
                <w:rFonts w:ascii="Verdana" w:eastAsia="Verdana" w:hAnsi="Verdana" w:cs="Verdana"/>
                <w:spacing w:val="53"/>
              </w:rPr>
              <w:t xml:space="preserve"> </w:t>
            </w:r>
            <w:r w:rsidR="00FA5519">
              <w:rPr>
                <w:rFonts w:ascii="Verdana" w:eastAsia="Verdana" w:hAnsi="Verdana" w:cs="Verdana"/>
                <w:spacing w:val="1"/>
              </w:rPr>
              <w:t>d</w:t>
            </w:r>
            <w:r w:rsidR="00FA5519">
              <w:rPr>
                <w:rFonts w:ascii="Verdana" w:eastAsia="Verdana" w:hAnsi="Verdana" w:cs="Verdana"/>
              </w:rPr>
              <w:t xml:space="preserve">ay </w:t>
            </w:r>
            <w:r w:rsidR="00FA5519">
              <w:rPr>
                <w:rFonts w:ascii="Verdana" w:eastAsia="Verdana" w:hAnsi="Verdana" w:cs="Verdana"/>
                <w:spacing w:val="58"/>
              </w:rPr>
              <w:t xml:space="preserve"> </w:t>
            </w:r>
            <w:r w:rsidR="00FA5519">
              <w:rPr>
                <w:rFonts w:ascii="Verdana" w:eastAsia="Verdana" w:hAnsi="Verdana" w:cs="Verdana"/>
                <w:spacing w:val="-1"/>
              </w:rPr>
              <w:t>o</w:t>
            </w:r>
            <w:r w:rsidR="00FA5519">
              <w:rPr>
                <w:rFonts w:ascii="Verdana" w:eastAsia="Verdana" w:hAnsi="Verdana" w:cs="Verdana"/>
              </w:rPr>
              <w:t xml:space="preserve">f </w:t>
            </w:r>
            <w:r w:rsidR="00FA5519">
              <w:rPr>
                <w:rFonts w:ascii="Verdana" w:eastAsia="Verdana" w:hAnsi="Verdana" w:cs="Verdana"/>
                <w:spacing w:val="61"/>
              </w:rPr>
              <w:t xml:space="preserve"> </w:t>
            </w:r>
            <w:r w:rsidR="00FA5519">
              <w:rPr>
                <w:rFonts w:ascii="Verdana" w:eastAsia="Verdana" w:hAnsi="Verdana" w:cs="Verdana"/>
                <w:spacing w:val="-1"/>
              </w:rPr>
              <w:t>e</w:t>
            </w:r>
            <w:r w:rsidR="00FA5519">
              <w:rPr>
                <w:rFonts w:ascii="Verdana" w:eastAsia="Verdana" w:hAnsi="Verdana" w:cs="Verdana"/>
                <w:spacing w:val="2"/>
              </w:rPr>
              <w:t>v</w:t>
            </w:r>
            <w:r w:rsidR="00FA5519">
              <w:rPr>
                <w:rFonts w:ascii="Verdana" w:eastAsia="Verdana" w:hAnsi="Verdana" w:cs="Verdana"/>
                <w:spacing w:val="-1"/>
              </w:rPr>
              <w:t>er</w:t>
            </w:r>
            <w:r w:rsidR="00FA5519">
              <w:rPr>
                <w:rFonts w:ascii="Verdana" w:eastAsia="Verdana" w:hAnsi="Verdana" w:cs="Verdana"/>
              </w:rPr>
              <w:t>y mo</w:t>
            </w:r>
            <w:r w:rsidR="00FA5519">
              <w:rPr>
                <w:rFonts w:ascii="Verdana" w:eastAsia="Verdana" w:hAnsi="Verdana" w:cs="Verdana"/>
                <w:spacing w:val="1"/>
              </w:rPr>
              <w:t>nt</w:t>
            </w:r>
            <w:r w:rsidR="00FA5519">
              <w:rPr>
                <w:rFonts w:ascii="Verdana" w:eastAsia="Verdana" w:hAnsi="Verdana" w:cs="Verdana"/>
              </w:rPr>
              <w:t>h</w:t>
            </w:r>
          </w:p>
        </w:tc>
      </w:tr>
    </w:tbl>
    <w:p w:rsidR="00FA5519" w:rsidRDefault="00FA5519"/>
    <w:sectPr w:rsidR="00FA5519">
      <w:footerReference w:type="default" r:id="rId11"/>
      <w:pgSz w:w="12240" w:h="15840"/>
      <w:pgMar w:top="920" w:right="760" w:bottom="280" w:left="800" w:header="0" w:footer="8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223" w:rsidRDefault="00517223">
      <w:r>
        <w:separator/>
      </w:r>
    </w:p>
  </w:endnote>
  <w:endnote w:type="continuationSeparator" w:id="0">
    <w:p w:rsidR="00517223" w:rsidRDefault="00517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41B" w:rsidRDefault="00517223">
    <w:pPr>
      <w:spacing w:line="200" w:lineRule="exact"/>
    </w:pPr>
    <w:r>
      <w:pict w14:anchorId="2029E58C">
        <v:shapetype id="_x0000_t202" coordsize="21600,21600" o:spt="202" path="m,l,21600r21600,l21600,xe">
          <v:stroke joinstyle="miter"/>
          <v:path gradientshapeok="t" o:connecttype="rect"/>
        </v:shapetype>
        <v:shape id="_x0000_s2050" type="#_x0000_t202" style="position:absolute;margin-left:301.65pt;margin-top:728.65pt;width:16pt;height:14pt;z-index:-1842;mso-position-horizontal-relative:page;mso-position-vertical-relative:page" filled="f" stroked="f">
          <v:textbox inset="0,0,0,0">
            <w:txbxContent>
              <w:p w:rsidR="00E9741B" w:rsidRDefault="00E9741B">
                <w:pPr>
                  <w:spacing w:line="260" w:lineRule="exact"/>
                  <w:ind w:left="40"/>
                  <w:rPr>
                    <w:sz w:val="24"/>
                    <w:szCs w:val="24"/>
                  </w:rPr>
                </w:pPr>
                <w:r>
                  <w:fldChar w:fldCharType="begin"/>
                </w:r>
                <w:r>
                  <w:rPr>
                    <w:sz w:val="24"/>
                    <w:szCs w:val="24"/>
                  </w:rPr>
                  <w:instrText xml:space="preserve"> PAGE </w:instrText>
                </w:r>
                <w:r>
                  <w:fldChar w:fldCharType="separate"/>
                </w:r>
                <w:r w:rsidR="00A62841">
                  <w:rPr>
                    <w:noProof/>
                    <w:sz w:val="24"/>
                    <w:szCs w:val="24"/>
                  </w:rP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41B" w:rsidRDefault="00E9741B">
    <w:pPr>
      <w:spacing w:line="0" w:lineRule="atLeast"/>
      <w:rPr>
        <w:sz w:val="0"/>
        <w:szCs w:val="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41B" w:rsidRDefault="00517223">
    <w:pPr>
      <w:spacing w:line="200" w:lineRule="exact"/>
    </w:pPr>
    <w:r>
      <w:pict w14:anchorId="0257DE5D">
        <v:shapetype id="_x0000_t202" coordsize="21600,21600" o:spt="202" path="m,l,21600r21600,l21600,xe">
          <v:stroke joinstyle="miter"/>
          <v:path gradientshapeok="t" o:connecttype="rect"/>
        </v:shapetype>
        <v:shape id="_x0000_s2049" type="#_x0000_t202" style="position:absolute;margin-left:301.65pt;margin-top:728.65pt;width:16pt;height:14pt;z-index:-1841;mso-position-horizontal-relative:page;mso-position-vertical-relative:page" filled="f" stroked="f">
          <v:textbox style="mso-next-textbox:#_x0000_s2049" inset="0,0,0,0">
            <w:txbxContent>
              <w:p w:rsidR="00E9741B" w:rsidRDefault="00E9741B">
                <w:pPr>
                  <w:spacing w:line="260" w:lineRule="exact"/>
                  <w:ind w:left="40"/>
                  <w:rPr>
                    <w:sz w:val="24"/>
                    <w:szCs w:val="24"/>
                  </w:rPr>
                </w:pPr>
                <w:r>
                  <w:fldChar w:fldCharType="begin"/>
                </w:r>
                <w:r>
                  <w:rPr>
                    <w:sz w:val="24"/>
                    <w:szCs w:val="24"/>
                  </w:rPr>
                  <w:instrText xml:space="preserve"> PAGE </w:instrText>
                </w:r>
                <w:r>
                  <w:fldChar w:fldCharType="separate"/>
                </w:r>
                <w:r w:rsidR="00A62841">
                  <w:rPr>
                    <w:noProof/>
                    <w:sz w:val="24"/>
                    <w:szCs w:val="24"/>
                  </w:rPr>
                  <w:t>18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223" w:rsidRDefault="00517223">
      <w:r>
        <w:separator/>
      </w:r>
    </w:p>
  </w:footnote>
  <w:footnote w:type="continuationSeparator" w:id="0">
    <w:p w:rsidR="00517223" w:rsidRDefault="005172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724A2"/>
    <w:multiLevelType w:val="hybridMultilevel"/>
    <w:tmpl w:val="09B49784"/>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 w15:restartNumberingAfterBreak="0">
    <w:nsid w:val="19E51A0B"/>
    <w:multiLevelType w:val="hybridMultilevel"/>
    <w:tmpl w:val="DA906686"/>
    <w:lvl w:ilvl="0" w:tplc="267CDA80">
      <w:start w:val="1"/>
      <w:numFmt w:val="decimal"/>
      <w:lvlText w:val="%1."/>
      <w:lvlJc w:val="left"/>
      <w:pPr>
        <w:ind w:left="568" w:hanging="360"/>
      </w:pPr>
      <w:rPr>
        <w:rFonts w:hint="default"/>
      </w:rPr>
    </w:lvl>
    <w:lvl w:ilvl="1" w:tplc="08090019" w:tentative="1">
      <w:start w:val="1"/>
      <w:numFmt w:val="lowerLetter"/>
      <w:lvlText w:val="%2."/>
      <w:lvlJc w:val="left"/>
      <w:pPr>
        <w:ind w:left="1288" w:hanging="360"/>
      </w:pPr>
    </w:lvl>
    <w:lvl w:ilvl="2" w:tplc="0809001B" w:tentative="1">
      <w:start w:val="1"/>
      <w:numFmt w:val="lowerRoman"/>
      <w:lvlText w:val="%3."/>
      <w:lvlJc w:val="right"/>
      <w:pPr>
        <w:ind w:left="2008" w:hanging="180"/>
      </w:pPr>
    </w:lvl>
    <w:lvl w:ilvl="3" w:tplc="0809000F" w:tentative="1">
      <w:start w:val="1"/>
      <w:numFmt w:val="decimal"/>
      <w:lvlText w:val="%4."/>
      <w:lvlJc w:val="left"/>
      <w:pPr>
        <w:ind w:left="2728" w:hanging="360"/>
      </w:pPr>
    </w:lvl>
    <w:lvl w:ilvl="4" w:tplc="08090019" w:tentative="1">
      <w:start w:val="1"/>
      <w:numFmt w:val="lowerLetter"/>
      <w:lvlText w:val="%5."/>
      <w:lvlJc w:val="left"/>
      <w:pPr>
        <w:ind w:left="3448" w:hanging="360"/>
      </w:pPr>
    </w:lvl>
    <w:lvl w:ilvl="5" w:tplc="0809001B" w:tentative="1">
      <w:start w:val="1"/>
      <w:numFmt w:val="lowerRoman"/>
      <w:lvlText w:val="%6."/>
      <w:lvlJc w:val="right"/>
      <w:pPr>
        <w:ind w:left="4168" w:hanging="180"/>
      </w:pPr>
    </w:lvl>
    <w:lvl w:ilvl="6" w:tplc="0809000F" w:tentative="1">
      <w:start w:val="1"/>
      <w:numFmt w:val="decimal"/>
      <w:lvlText w:val="%7."/>
      <w:lvlJc w:val="left"/>
      <w:pPr>
        <w:ind w:left="4888" w:hanging="360"/>
      </w:pPr>
    </w:lvl>
    <w:lvl w:ilvl="7" w:tplc="08090019" w:tentative="1">
      <w:start w:val="1"/>
      <w:numFmt w:val="lowerLetter"/>
      <w:lvlText w:val="%8."/>
      <w:lvlJc w:val="left"/>
      <w:pPr>
        <w:ind w:left="5608" w:hanging="360"/>
      </w:pPr>
    </w:lvl>
    <w:lvl w:ilvl="8" w:tplc="0809001B" w:tentative="1">
      <w:start w:val="1"/>
      <w:numFmt w:val="lowerRoman"/>
      <w:lvlText w:val="%9."/>
      <w:lvlJc w:val="right"/>
      <w:pPr>
        <w:ind w:left="6328" w:hanging="180"/>
      </w:pPr>
    </w:lvl>
  </w:abstractNum>
  <w:abstractNum w:abstractNumId="2" w15:restartNumberingAfterBreak="0">
    <w:nsid w:val="59D45172"/>
    <w:multiLevelType w:val="multilevel"/>
    <w:tmpl w:val="76B4703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F23"/>
    <w:rsid w:val="00043AF0"/>
    <w:rsid w:val="00073BC9"/>
    <w:rsid w:val="00073F7F"/>
    <w:rsid w:val="000D6E93"/>
    <w:rsid w:val="0032693F"/>
    <w:rsid w:val="00425E38"/>
    <w:rsid w:val="00517223"/>
    <w:rsid w:val="006621C5"/>
    <w:rsid w:val="006B0101"/>
    <w:rsid w:val="006B6840"/>
    <w:rsid w:val="007B0051"/>
    <w:rsid w:val="007B5FFC"/>
    <w:rsid w:val="00977C5B"/>
    <w:rsid w:val="009E23A1"/>
    <w:rsid w:val="009E2C6E"/>
    <w:rsid w:val="00A103C7"/>
    <w:rsid w:val="00A62841"/>
    <w:rsid w:val="00A7060E"/>
    <w:rsid w:val="00AB0372"/>
    <w:rsid w:val="00AC78A3"/>
    <w:rsid w:val="00B35F1C"/>
    <w:rsid w:val="00C7654E"/>
    <w:rsid w:val="00D24B38"/>
    <w:rsid w:val="00D600F2"/>
    <w:rsid w:val="00DE2F23"/>
    <w:rsid w:val="00E9741B"/>
    <w:rsid w:val="00FA5519"/>
    <w:rsid w:val="00FD629E"/>
    <w:rsid w:val="00FF5F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6BD642E-BFF4-4869-9C82-A52020DCA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741B"/>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AC78A3"/>
    <w:pPr>
      <w:ind w:left="720"/>
      <w:contextualSpacing/>
    </w:pPr>
  </w:style>
  <w:style w:type="character" w:styleId="CommentReference">
    <w:name w:val="annotation reference"/>
    <w:basedOn w:val="DefaultParagraphFont"/>
    <w:uiPriority w:val="99"/>
    <w:semiHidden/>
    <w:unhideWhenUsed/>
    <w:rsid w:val="00425E38"/>
    <w:rPr>
      <w:sz w:val="16"/>
      <w:szCs w:val="16"/>
    </w:rPr>
  </w:style>
  <w:style w:type="paragraph" w:styleId="CommentText">
    <w:name w:val="annotation text"/>
    <w:basedOn w:val="Normal"/>
    <w:link w:val="CommentTextChar"/>
    <w:uiPriority w:val="99"/>
    <w:semiHidden/>
    <w:unhideWhenUsed/>
    <w:rsid w:val="00425E38"/>
  </w:style>
  <w:style w:type="character" w:customStyle="1" w:styleId="CommentTextChar">
    <w:name w:val="Comment Text Char"/>
    <w:basedOn w:val="DefaultParagraphFont"/>
    <w:link w:val="CommentText"/>
    <w:uiPriority w:val="99"/>
    <w:semiHidden/>
    <w:rsid w:val="00425E38"/>
  </w:style>
  <w:style w:type="paragraph" w:styleId="CommentSubject">
    <w:name w:val="annotation subject"/>
    <w:basedOn w:val="CommentText"/>
    <w:next w:val="CommentText"/>
    <w:link w:val="CommentSubjectChar"/>
    <w:uiPriority w:val="99"/>
    <w:semiHidden/>
    <w:unhideWhenUsed/>
    <w:rsid w:val="00425E38"/>
    <w:rPr>
      <w:b/>
      <w:bCs/>
    </w:rPr>
  </w:style>
  <w:style w:type="character" w:customStyle="1" w:styleId="CommentSubjectChar">
    <w:name w:val="Comment Subject Char"/>
    <w:basedOn w:val="CommentTextChar"/>
    <w:link w:val="CommentSubject"/>
    <w:uiPriority w:val="99"/>
    <w:semiHidden/>
    <w:rsid w:val="00425E38"/>
    <w:rPr>
      <w:b/>
      <w:bCs/>
    </w:rPr>
  </w:style>
  <w:style w:type="paragraph" w:styleId="BalloonText">
    <w:name w:val="Balloon Text"/>
    <w:basedOn w:val="Normal"/>
    <w:link w:val="BalloonTextChar"/>
    <w:uiPriority w:val="99"/>
    <w:semiHidden/>
    <w:unhideWhenUsed/>
    <w:rsid w:val="00425E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E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885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egal@madison.co.k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yperlink" Target="mailto:@madison.co.ke"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5284</Words>
  <Characters>30121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Maina</dc:creator>
  <cp:lastModifiedBy>Barrack Onyango</cp:lastModifiedBy>
  <cp:revision>2</cp:revision>
  <dcterms:created xsi:type="dcterms:W3CDTF">2025-06-30T12:32:00Z</dcterms:created>
  <dcterms:modified xsi:type="dcterms:W3CDTF">2025-06-30T12:32:00Z</dcterms:modified>
</cp:coreProperties>
</file>